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7E1D" w14:textId="1844B5AE" w:rsidR="00342B64" w:rsidRPr="00277E51" w:rsidRDefault="00724D8E" w:rsidP="00277E51">
      <w:pPr>
        <w:jc w:val="center"/>
        <w:rPr>
          <w:rFonts w:asciiTheme="majorBidi" w:eastAsia="Bookman Old Style" w:hAnsiTheme="majorBidi" w:cstheme="majorBidi"/>
          <w:b/>
          <w:bCs/>
          <w:sz w:val="24"/>
          <w:szCs w:val="24"/>
        </w:rPr>
      </w:pPr>
      <w:bookmarkStart w:id="0" w:name="_heading=h.bon60m2vv76a" w:colFirst="0" w:colLast="0"/>
      <w:bookmarkEnd w:id="0"/>
      <w:r w:rsidRPr="00277E51">
        <w:rPr>
          <w:noProof/>
          <w:sz w:val="24"/>
          <w:szCs w:val="24"/>
        </w:rPr>
        <mc:AlternateContent>
          <mc:Choice Requires="wps">
            <w:drawing>
              <wp:anchor distT="0" distB="0" distL="114300" distR="114300" simplePos="0" relativeHeight="251663360" behindDoc="1" locked="0" layoutInCell="1" hidden="0" allowOverlap="1" wp14:anchorId="512837F3" wp14:editId="69B5EB12">
                <wp:simplePos x="0" y="0"/>
                <wp:positionH relativeFrom="margin">
                  <wp:posOffset>-1310640</wp:posOffset>
                </wp:positionH>
                <wp:positionV relativeFrom="paragraph">
                  <wp:posOffset>-847725</wp:posOffset>
                </wp:positionV>
                <wp:extent cx="7317450" cy="10153248"/>
                <wp:effectExtent l="0" t="0" r="17145" b="19685"/>
                <wp:wrapNone/>
                <wp:docPr id="1804463096" name="Rectangle 1804463096"/>
                <wp:cNvGraphicFramePr/>
                <a:graphic xmlns:a="http://schemas.openxmlformats.org/drawingml/2006/main">
                  <a:graphicData uri="http://schemas.microsoft.com/office/word/2010/wordprocessingShape">
                    <wps:wsp>
                      <wps:cNvSpPr/>
                      <wps:spPr>
                        <a:xfrm>
                          <a:off x="0" y="0"/>
                          <a:ext cx="7317450" cy="10153248"/>
                        </a:xfrm>
                        <a:prstGeom prst="rect">
                          <a:avLst/>
                        </a:prstGeom>
                        <a:noFill/>
                        <a:ln w="25400" cap="flat" cmpd="sng">
                          <a:solidFill>
                            <a:srgbClr val="21364F"/>
                          </a:solidFill>
                          <a:prstDash val="solid"/>
                          <a:round/>
                          <a:headEnd type="none" w="sm" len="sm"/>
                          <a:tailEnd type="none" w="sm" len="sm"/>
                        </a:ln>
                      </wps:spPr>
                      <wps:txbx>
                        <w:txbxContent>
                          <w:p w14:paraId="007F6796" w14:textId="77777777" w:rsidR="00277E51" w:rsidRDefault="00277E51" w:rsidP="00277E51">
                            <w:pPr>
                              <w:textDirection w:val="btLr"/>
                            </w:pPr>
                          </w:p>
                        </w:txbxContent>
                      </wps:txbx>
                      <wps:bodyPr spcFirstLastPara="1" wrap="square" lIns="91425" tIns="91425" rIns="91425" bIns="91425" anchor="ctr" anchorCtr="0">
                        <a:noAutofit/>
                      </wps:bodyPr>
                    </wps:wsp>
                  </a:graphicData>
                </a:graphic>
              </wp:anchor>
            </w:drawing>
          </mc:Choice>
          <mc:Fallback>
            <w:pict>
              <v:rect w14:anchorId="512837F3" id="Rectangle 1804463096" o:spid="_x0000_s1026" style="position:absolute;left:0;text-align:left;margin-left:-103.2pt;margin-top:-66.75pt;width:576.2pt;height:799.45pt;z-index:-2516531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" filled="f" strokecolor="#21364f" strokeweight="2pt">
                <v:stroke startarrowwidth="narrow" startarrowlength="short" endarrowwidth="narrow" endarrowlength="short" joinstyle="round"/>
                <v:textbox inset="2.53958mm,2.53958mm,2.53958mm,2.53958mm">
                  <w:txbxContent>
                    <w:p w14:paraId="007F6796" w14:textId="77777777" w:rsidR="00277E51" w:rsidRDefault="00277E51" w:rsidP="00277E51">
                      <w:pPr>
                        <w:textDirection w:val="btLr"/>
                      </w:pPr>
                    </w:p>
                  </w:txbxContent>
                </v:textbox>
                <w10:wrap anchorx="margin"/>
              </v:rect>
            </w:pict>
          </mc:Fallback>
        </mc:AlternateContent>
      </w:r>
      <w:r w:rsidR="007E40FC" w:rsidRPr="00277E51">
        <w:rPr>
          <w:rFonts w:asciiTheme="majorBidi" w:eastAsia="Bookman Old Style" w:hAnsiTheme="majorBidi" w:cstheme="majorBidi"/>
          <w:b/>
          <w:bCs/>
          <w:sz w:val="24"/>
          <w:szCs w:val="24"/>
        </w:rPr>
        <w:t>PROPOSAL MAGANG</w:t>
      </w:r>
    </w:p>
    <w:p w14:paraId="17DAE57F" w14:textId="77777777" w:rsidR="00342B64" w:rsidRPr="00277E51" w:rsidRDefault="00342B64" w:rsidP="003343C2">
      <w:pPr>
        <w:jc w:val="center"/>
        <w:rPr>
          <w:rFonts w:asciiTheme="majorBidi" w:eastAsia="Bookman Old Style" w:hAnsiTheme="majorBidi" w:cstheme="majorBidi"/>
          <w:b/>
          <w:bCs/>
          <w:sz w:val="24"/>
          <w:szCs w:val="24"/>
        </w:rPr>
      </w:pPr>
    </w:p>
    <w:p w14:paraId="052ABB00" w14:textId="77777777" w:rsidR="00C74574" w:rsidRPr="00277E51" w:rsidRDefault="00C74574" w:rsidP="003343C2">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 xml:space="preserve">ANALISIS DESKRIPTIF DAN VISUALISASI DATA FLUKTUASI PENGAMBILAN KTP MENGGUNAKAN </w:t>
      </w:r>
      <w:r w:rsidRPr="00277E51">
        <w:rPr>
          <w:rFonts w:asciiTheme="majorBidi" w:eastAsia="Bookman Old Style" w:hAnsiTheme="majorBidi" w:cstheme="majorBidi"/>
          <w:b/>
          <w:bCs/>
          <w:i/>
          <w:iCs/>
          <w:sz w:val="24"/>
          <w:szCs w:val="24"/>
        </w:rPr>
        <w:t xml:space="preserve">EXPLORATORY DATA ANALYSIS </w:t>
      </w:r>
      <w:r w:rsidRPr="00277E51">
        <w:rPr>
          <w:rFonts w:asciiTheme="majorBidi" w:eastAsia="Bookman Old Style" w:hAnsiTheme="majorBidi" w:cstheme="majorBidi"/>
          <w:b/>
          <w:bCs/>
          <w:sz w:val="24"/>
          <w:szCs w:val="24"/>
        </w:rPr>
        <w:t xml:space="preserve">(EDA) MELALUI </w:t>
      </w:r>
      <w:r w:rsidRPr="00277E51">
        <w:rPr>
          <w:rFonts w:asciiTheme="majorBidi" w:eastAsia="Bookman Old Style" w:hAnsiTheme="majorBidi" w:cstheme="majorBidi"/>
          <w:b/>
          <w:bCs/>
          <w:i/>
          <w:iCs/>
          <w:sz w:val="24"/>
          <w:szCs w:val="24"/>
        </w:rPr>
        <w:t>DASHBOARD</w:t>
      </w:r>
      <w:r w:rsidRPr="00277E51">
        <w:rPr>
          <w:rFonts w:asciiTheme="majorBidi" w:eastAsia="Bookman Old Style" w:hAnsiTheme="majorBidi" w:cstheme="majorBidi"/>
          <w:b/>
          <w:bCs/>
          <w:sz w:val="24"/>
          <w:szCs w:val="24"/>
        </w:rPr>
        <w:t xml:space="preserve"> BERBASIS PYTHON</w:t>
      </w:r>
    </w:p>
    <w:p w14:paraId="5354A459" w14:textId="77777777" w:rsidR="00C74574" w:rsidRPr="00277E51" w:rsidRDefault="00C74574" w:rsidP="003343C2">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DI DINAS KEPENDUDUKAN DAN PENCATATAN SIPIL KABUPATEN SAMPANG</w:t>
      </w:r>
    </w:p>
    <w:p w14:paraId="57802260" w14:textId="77777777" w:rsidR="00342B64" w:rsidRPr="00277E51" w:rsidRDefault="00342B64" w:rsidP="00277E51">
      <w:pPr>
        <w:spacing w:line="200" w:lineRule="auto"/>
        <w:jc w:val="center"/>
        <w:rPr>
          <w:rFonts w:asciiTheme="majorBidi" w:eastAsia="Bookman Old Style" w:hAnsiTheme="majorBidi" w:cstheme="majorBidi"/>
          <w:sz w:val="24"/>
          <w:szCs w:val="24"/>
        </w:rPr>
      </w:pPr>
    </w:p>
    <w:p w14:paraId="69B3B415" w14:textId="77777777" w:rsidR="00342B64" w:rsidRPr="00277E51" w:rsidRDefault="00342B64" w:rsidP="00277E51">
      <w:pPr>
        <w:spacing w:line="200" w:lineRule="auto"/>
        <w:jc w:val="center"/>
        <w:rPr>
          <w:rFonts w:asciiTheme="majorBidi" w:eastAsia="Bookman Old Style" w:hAnsiTheme="majorBidi" w:cstheme="majorBidi"/>
          <w:sz w:val="24"/>
          <w:szCs w:val="24"/>
        </w:rPr>
      </w:pPr>
    </w:p>
    <w:p w14:paraId="2E108975" w14:textId="47597B52" w:rsidR="00342B64" w:rsidRDefault="00342B64" w:rsidP="00277E51">
      <w:pPr>
        <w:spacing w:line="200" w:lineRule="auto"/>
        <w:jc w:val="center"/>
        <w:rPr>
          <w:rFonts w:asciiTheme="majorBidi" w:eastAsia="Bookman Old Style" w:hAnsiTheme="majorBidi" w:cstheme="majorBidi"/>
          <w:sz w:val="24"/>
          <w:szCs w:val="24"/>
        </w:rPr>
      </w:pPr>
    </w:p>
    <w:p w14:paraId="4EDCC6DD" w14:textId="06C5F078" w:rsidR="00277E51" w:rsidRDefault="00277E51" w:rsidP="00277E51">
      <w:pPr>
        <w:spacing w:line="200" w:lineRule="auto"/>
        <w:jc w:val="center"/>
        <w:rPr>
          <w:rFonts w:asciiTheme="majorBidi" w:eastAsia="Bookman Old Style" w:hAnsiTheme="majorBidi" w:cstheme="majorBidi"/>
          <w:sz w:val="24"/>
          <w:szCs w:val="24"/>
        </w:rPr>
      </w:pPr>
    </w:p>
    <w:p w14:paraId="72A6D972" w14:textId="05F0F0EA" w:rsidR="00277E51" w:rsidRDefault="00277E51" w:rsidP="00277E51">
      <w:pPr>
        <w:spacing w:line="200" w:lineRule="auto"/>
        <w:jc w:val="center"/>
        <w:rPr>
          <w:rFonts w:asciiTheme="majorBidi" w:eastAsia="Bookman Old Style" w:hAnsiTheme="majorBidi" w:cstheme="majorBidi"/>
          <w:sz w:val="24"/>
          <w:szCs w:val="24"/>
        </w:rPr>
      </w:pPr>
    </w:p>
    <w:p w14:paraId="0756F649" w14:textId="77777777" w:rsidR="00277E51" w:rsidRPr="00277E51" w:rsidRDefault="00277E51" w:rsidP="00277E51">
      <w:pPr>
        <w:spacing w:line="200" w:lineRule="auto"/>
        <w:jc w:val="center"/>
        <w:rPr>
          <w:rFonts w:asciiTheme="majorBidi" w:eastAsia="Bookman Old Style" w:hAnsiTheme="majorBidi" w:cstheme="majorBidi"/>
          <w:sz w:val="24"/>
          <w:szCs w:val="24"/>
        </w:rPr>
      </w:pPr>
    </w:p>
    <w:p w14:paraId="4CAD1C53" w14:textId="67184EA7" w:rsidR="00277E51" w:rsidRPr="00277E51" w:rsidRDefault="00277E51" w:rsidP="00277E51">
      <w:pPr>
        <w:spacing w:line="200" w:lineRule="auto"/>
        <w:jc w:val="center"/>
        <w:rPr>
          <w:rFonts w:asciiTheme="majorBidi" w:eastAsia="Bookman Old Style" w:hAnsiTheme="majorBidi" w:cstheme="majorBidi"/>
          <w:sz w:val="24"/>
          <w:szCs w:val="24"/>
        </w:rPr>
      </w:pPr>
      <w:r w:rsidRPr="00277E51">
        <w:rPr>
          <w:rFonts w:asciiTheme="majorBidi" w:eastAsia="Bookman Old Style" w:hAnsiTheme="majorBidi" w:cstheme="majorBidi"/>
          <w:noProof/>
          <w:sz w:val="24"/>
          <w:szCs w:val="24"/>
        </w:rPr>
        <w:drawing>
          <wp:inline distT="0" distB="0" distL="0" distR="0" wp14:anchorId="2A8E5587" wp14:editId="3173F55C">
            <wp:extent cx="2975823" cy="2975212"/>
            <wp:effectExtent l="0" t="0" r="0" b="0"/>
            <wp:docPr id="18044630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975823" cy="2975212"/>
                    </a:xfrm>
                    <a:prstGeom prst="rect">
                      <a:avLst/>
                    </a:prstGeom>
                    <a:ln/>
                  </pic:spPr>
                </pic:pic>
              </a:graphicData>
            </a:graphic>
          </wp:inline>
        </w:drawing>
      </w:r>
    </w:p>
    <w:p w14:paraId="194B28E6" w14:textId="736CB055" w:rsidR="00277E51" w:rsidRPr="00277E51" w:rsidRDefault="00277E51" w:rsidP="00277E51">
      <w:pPr>
        <w:spacing w:line="200" w:lineRule="auto"/>
        <w:jc w:val="center"/>
        <w:rPr>
          <w:rFonts w:asciiTheme="majorBidi" w:eastAsia="Bookman Old Style" w:hAnsiTheme="majorBidi" w:cstheme="majorBidi"/>
          <w:sz w:val="24"/>
          <w:szCs w:val="24"/>
        </w:rPr>
      </w:pPr>
    </w:p>
    <w:p w14:paraId="2BB5903C" w14:textId="6F6B223D" w:rsidR="00277E51" w:rsidRPr="00277E51" w:rsidRDefault="00277E51" w:rsidP="00277E51">
      <w:pPr>
        <w:spacing w:line="200" w:lineRule="auto"/>
        <w:jc w:val="center"/>
        <w:rPr>
          <w:rFonts w:asciiTheme="majorBidi" w:eastAsia="Bookman Old Style" w:hAnsiTheme="majorBidi" w:cstheme="majorBidi"/>
          <w:sz w:val="24"/>
          <w:szCs w:val="24"/>
        </w:rPr>
      </w:pPr>
    </w:p>
    <w:p w14:paraId="7C0D7332" w14:textId="2B093AE1" w:rsidR="00277E51" w:rsidRPr="00277E51" w:rsidRDefault="00277E51" w:rsidP="00277E51">
      <w:pPr>
        <w:spacing w:line="200" w:lineRule="auto"/>
        <w:jc w:val="center"/>
        <w:rPr>
          <w:rFonts w:asciiTheme="majorBidi" w:eastAsia="Bookman Old Style" w:hAnsiTheme="majorBidi" w:cstheme="majorBidi"/>
          <w:sz w:val="24"/>
          <w:szCs w:val="24"/>
        </w:rPr>
      </w:pPr>
    </w:p>
    <w:p w14:paraId="585CE6D5" w14:textId="43595AAF" w:rsidR="00342B64" w:rsidRPr="00277E51" w:rsidRDefault="00342B64" w:rsidP="00277E51">
      <w:pPr>
        <w:spacing w:line="200" w:lineRule="auto"/>
        <w:jc w:val="center"/>
        <w:rPr>
          <w:rFonts w:asciiTheme="majorBidi" w:eastAsia="Bookman Old Style" w:hAnsiTheme="majorBidi" w:cstheme="majorBidi"/>
          <w:sz w:val="24"/>
          <w:szCs w:val="24"/>
        </w:rPr>
      </w:pPr>
    </w:p>
    <w:p w14:paraId="55F8D0E0" w14:textId="77777777" w:rsidR="00277E51" w:rsidRPr="00277E51" w:rsidRDefault="00277E51" w:rsidP="00277E51">
      <w:pPr>
        <w:spacing w:line="200" w:lineRule="auto"/>
        <w:jc w:val="center"/>
        <w:rPr>
          <w:rFonts w:asciiTheme="majorBidi" w:eastAsia="Bookman Old Style" w:hAnsiTheme="majorBidi" w:cstheme="majorBidi"/>
          <w:sz w:val="24"/>
          <w:szCs w:val="24"/>
        </w:rPr>
      </w:pPr>
    </w:p>
    <w:p w14:paraId="38A8BD8E" w14:textId="74CE48A6" w:rsidR="00F41265" w:rsidRPr="00277E51" w:rsidRDefault="007E40FC" w:rsidP="00277E51">
      <w:pPr>
        <w:spacing w:line="260" w:lineRule="auto"/>
        <w:jc w:val="center"/>
        <w:rPr>
          <w:rFonts w:asciiTheme="majorBidi" w:eastAsia="Bookman Old Style" w:hAnsiTheme="majorBidi" w:cstheme="majorBidi"/>
          <w:b/>
          <w:sz w:val="24"/>
          <w:szCs w:val="24"/>
        </w:rPr>
      </w:pPr>
      <w:proofErr w:type="spellStart"/>
      <w:r w:rsidRPr="00277E51">
        <w:rPr>
          <w:rFonts w:asciiTheme="majorBidi" w:eastAsia="Bookman Old Style" w:hAnsiTheme="majorBidi" w:cstheme="majorBidi"/>
          <w:b/>
          <w:sz w:val="24"/>
          <w:szCs w:val="24"/>
        </w:rPr>
        <w:t>Penyusun</w:t>
      </w:r>
      <w:proofErr w:type="spellEnd"/>
      <w:r w:rsidRPr="00277E51">
        <w:rPr>
          <w:rFonts w:asciiTheme="majorBidi" w:eastAsia="Bookman Old Style" w:hAnsiTheme="majorBidi" w:cstheme="majorBidi"/>
          <w:b/>
          <w:sz w:val="24"/>
          <w:szCs w:val="24"/>
        </w:rPr>
        <w:t>:</w:t>
      </w:r>
    </w:p>
    <w:p w14:paraId="28C5F387" w14:textId="77777777" w:rsidR="00277E51" w:rsidRPr="00277E51" w:rsidRDefault="00277E51" w:rsidP="00277E51">
      <w:pPr>
        <w:spacing w:line="260" w:lineRule="auto"/>
        <w:jc w:val="center"/>
        <w:rPr>
          <w:rFonts w:asciiTheme="majorBidi" w:eastAsia="Bookman Old Style" w:hAnsiTheme="majorBidi" w:cstheme="majorBidi"/>
          <w:b/>
          <w:sz w:val="24"/>
          <w:szCs w:val="24"/>
        </w:rPr>
      </w:pPr>
    </w:p>
    <w:p w14:paraId="73339721" w14:textId="6C95BDF5" w:rsidR="00F41265" w:rsidRPr="00277E51" w:rsidRDefault="00F41265" w:rsidP="00277E51">
      <w:pPr>
        <w:tabs>
          <w:tab w:val="left" w:pos="4820"/>
        </w:tabs>
        <w:jc w:val="center"/>
        <w:rPr>
          <w:rFonts w:asciiTheme="majorBidi" w:eastAsia="Bookman Old Style" w:hAnsiTheme="majorBidi" w:cstheme="majorBidi"/>
          <w:sz w:val="24"/>
          <w:szCs w:val="24"/>
        </w:rPr>
      </w:pPr>
      <w:r w:rsidRPr="00277E51">
        <w:rPr>
          <w:rFonts w:asciiTheme="majorBidi" w:eastAsia="Bookman Old Style" w:hAnsiTheme="majorBidi" w:cstheme="majorBidi"/>
          <w:sz w:val="24"/>
          <w:szCs w:val="24"/>
        </w:rPr>
        <w:t xml:space="preserve">Mohammad Raya Imanul </w:t>
      </w:r>
      <w:proofErr w:type="spellStart"/>
      <w:proofErr w:type="gramStart"/>
      <w:r w:rsidRPr="00277E51">
        <w:rPr>
          <w:rFonts w:asciiTheme="majorBidi" w:eastAsia="Bookman Old Style" w:hAnsiTheme="majorBidi" w:cstheme="majorBidi"/>
          <w:sz w:val="24"/>
          <w:szCs w:val="24"/>
        </w:rPr>
        <w:t>M</w:t>
      </w:r>
      <w:r w:rsidR="00C74574" w:rsidRPr="00277E51">
        <w:rPr>
          <w:rFonts w:asciiTheme="majorBidi" w:eastAsia="Bookman Old Style" w:hAnsiTheme="majorBidi" w:cstheme="majorBidi"/>
          <w:sz w:val="24"/>
          <w:szCs w:val="24"/>
        </w:rPr>
        <w:t>uhlisin</w:t>
      </w:r>
      <w:proofErr w:type="spellEnd"/>
      <w:r w:rsidR="007B39C2">
        <w:rPr>
          <w:rFonts w:asciiTheme="majorBidi" w:eastAsia="Bookman Old Style" w:hAnsiTheme="majorBidi" w:cstheme="majorBidi"/>
          <w:sz w:val="24"/>
          <w:szCs w:val="24"/>
        </w:rPr>
        <w:t xml:space="preserve">  </w:t>
      </w:r>
      <w:r w:rsidR="00277E51">
        <w:rPr>
          <w:rFonts w:asciiTheme="majorBidi" w:eastAsia="Bookman Old Style" w:hAnsiTheme="majorBidi" w:cstheme="majorBidi"/>
          <w:sz w:val="24"/>
          <w:szCs w:val="24"/>
        </w:rPr>
        <w:t>(</w:t>
      </w:r>
      <w:proofErr w:type="gramEnd"/>
      <w:r w:rsidRPr="00277E51">
        <w:rPr>
          <w:rFonts w:asciiTheme="majorBidi" w:eastAsia="Bookman Old Style" w:hAnsiTheme="majorBidi" w:cstheme="majorBidi"/>
          <w:sz w:val="24"/>
          <w:szCs w:val="24"/>
        </w:rPr>
        <w:t>23030214081</w:t>
      </w:r>
      <w:r w:rsidR="00277E51">
        <w:rPr>
          <w:rFonts w:asciiTheme="majorBidi" w:eastAsia="Bookman Old Style" w:hAnsiTheme="majorBidi" w:cstheme="majorBidi"/>
          <w:sz w:val="24"/>
          <w:szCs w:val="24"/>
        </w:rPr>
        <w:t>)</w:t>
      </w:r>
    </w:p>
    <w:p w14:paraId="31FBEA02" w14:textId="77777777" w:rsidR="00342B64" w:rsidRPr="00277E51" w:rsidRDefault="00342B64" w:rsidP="003832C0">
      <w:pPr>
        <w:jc w:val="center"/>
        <w:rPr>
          <w:rFonts w:asciiTheme="majorBidi" w:eastAsia="Bookman Old Style" w:hAnsiTheme="majorBidi" w:cstheme="majorBidi"/>
          <w:sz w:val="24"/>
          <w:szCs w:val="24"/>
        </w:rPr>
      </w:pPr>
    </w:p>
    <w:p w14:paraId="284D09D9" w14:textId="77777777" w:rsidR="00342B64" w:rsidRPr="00277E51" w:rsidRDefault="00342B64">
      <w:pPr>
        <w:spacing w:line="200" w:lineRule="auto"/>
        <w:rPr>
          <w:rFonts w:asciiTheme="majorBidi" w:eastAsia="Bookman Old Style" w:hAnsiTheme="majorBidi" w:cstheme="majorBidi"/>
          <w:sz w:val="24"/>
          <w:szCs w:val="24"/>
        </w:rPr>
      </w:pPr>
    </w:p>
    <w:p w14:paraId="67ABD6F0" w14:textId="6CFCB5CE" w:rsidR="00342B64" w:rsidRDefault="00342B64">
      <w:pPr>
        <w:spacing w:line="200" w:lineRule="auto"/>
        <w:rPr>
          <w:rFonts w:asciiTheme="majorBidi" w:eastAsia="Bookman Old Style" w:hAnsiTheme="majorBidi" w:cstheme="majorBidi"/>
          <w:sz w:val="24"/>
          <w:szCs w:val="24"/>
        </w:rPr>
      </w:pPr>
    </w:p>
    <w:p w14:paraId="671BEE0B" w14:textId="77777777" w:rsidR="00277E51" w:rsidRPr="00277E51" w:rsidRDefault="00277E51">
      <w:pPr>
        <w:spacing w:line="200" w:lineRule="auto"/>
        <w:rPr>
          <w:rFonts w:asciiTheme="majorBidi" w:eastAsia="Bookman Old Style" w:hAnsiTheme="majorBidi" w:cstheme="majorBidi"/>
          <w:sz w:val="24"/>
          <w:szCs w:val="24"/>
        </w:rPr>
      </w:pPr>
    </w:p>
    <w:p w14:paraId="3D1DF375" w14:textId="77777777" w:rsidR="000C6E35" w:rsidRPr="00277E51" w:rsidRDefault="000C6E35">
      <w:pPr>
        <w:spacing w:line="200" w:lineRule="auto"/>
        <w:rPr>
          <w:rFonts w:asciiTheme="majorBidi" w:eastAsia="Bookman Old Style" w:hAnsiTheme="majorBidi" w:cstheme="majorBidi"/>
          <w:sz w:val="24"/>
          <w:szCs w:val="24"/>
        </w:rPr>
      </w:pPr>
    </w:p>
    <w:p w14:paraId="42A3465F" w14:textId="77777777" w:rsidR="00342B64" w:rsidRPr="00277E51" w:rsidRDefault="00342B64" w:rsidP="000C6E35">
      <w:pPr>
        <w:spacing w:before="1" w:line="280" w:lineRule="auto"/>
        <w:ind w:right="-229"/>
        <w:rPr>
          <w:rFonts w:asciiTheme="majorBidi" w:eastAsia="Bookman Old Style" w:hAnsiTheme="majorBidi" w:cstheme="majorBidi"/>
          <w:sz w:val="24"/>
          <w:szCs w:val="24"/>
        </w:rPr>
      </w:pPr>
    </w:p>
    <w:p w14:paraId="10320114" w14:textId="2BC9829C" w:rsidR="00342B64" w:rsidRPr="00277E51" w:rsidRDefault="007E40FC" w:rsidP="003832C0">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UNIVERSITAS NEGERI SURABAYA</w:t>
      </w:r>
    </w:p>
    <w:p w14:paraId="69600C71" w14:textId="504C0D88" w:rsidR="00342B64" w:rsidRPr="00277E51" w:rsidRDefault="007E40FC" w:rsidP="003832C0">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 xml:space="preserve">FAKULTAS </w:t>
      </w:r>
      <w:r w:rsidR="00F41265" w:rsidRPr="00277E51">
        <w:rPr>
          <w:rFonts w:asciiTheme="majorBidi" w:eastAsia="Bookman Old Style" w:hAnsiTheme="majorBidi" w:cstheme="majorBidi"/>
          <w:b/>
          <w:bCs/>
          <w:sz w:val="24"/>
          <w:szCs w:val="24"/>
        </w:rPr>
        <w:t>MATEMATIKA DAN ILMU PENGETAHUAN ALAM</w:t>
      </w:r>
    </w:p>
    <w:p w14:paraId="1AF99B6B" w14:textId="3E6A31A2" w:rsidR="000C6E35" w:rsidRPr="00277E51" w:rsidRDefault="007E40FC" w:rsidP="003832C0">
      <w:pPr>
        <w:jc w:val="center"/>
        <w:rPr>
          <w:rFonts w:asciiTheme="majorBidi" w:eastAsia="Bookman Old Style" w:hAnsiTheme="majorBidi" w:cstheme="majorBidi"/>
          <w:b/>
          <w:bCs/>
          <w:sz w:val="24"/>
          <w:szCs w:val="24"/>
        </w:rPr>
      </w:pPr>
      <w:r w:rsidRPr="00277E51">
        <w:rPr>
          <w:rFonts w:asciiTheme="majorBidi" w:eastAsia="Bookman Old Style" w:hAnsiTheme="majorBidi" w:cstheme="majorBidi"/>
          <w:b/>
          <w:bCs/>
          <w:sz w:val="24"/>
          <w:szCs w:val="24"/>
        </w:rPr>
        <w:t>PROGRAM STUDI</w:t>
      </w:r>
      <w:r w:rsidR="00F41265" w:rsidRPr="00277E51">
        <w:rPr>
          <w:rFonts w:asciiTheme="majorBidi" w:eastAsia="Bookman Old Style" w:hAnsiTheme="majorBidi" w:cstheme="majorBidi"/>
          <w:b/>
          <w:bCs/>
          <w:sz w:val="24"/>
          <w:szCs w:val="24"/>
        </w:rPr>
        <w:t xml:space="preserve"> </w:t>
      </w:r>
      <w:r w:rsidR="00295A10" w:rsidRPr="00277E51">
        <w:rPr>
          <w:rFonts w:asciiTheme="majorBidi" w:eastAsia="Bookman Old Style" w:hAnsiTheme="majorBidi" w:cstheme="majorBidi"/>
          <w:b/>
          <w:bCs/>
          <w:sz w:val="24"/>
          <w:szCs w:val="24"/>
        </w:rPr>
        <w:t xml:space="preserve">S1 </w:t>
      </w:r>
      <w:r w:rsidR="00F41265" w:rsidRPr="00277E51">
        <w:rPr>
          <w:rFonts w:asciiTheme="majorBidi" w:eastAsia="Bookman Old Style" w:hAnsiTheme="majorBidi" w:cstheme="majorBidi"/>
          <w:b/>
          <w:bCs/>
          <w:sz w:val="24"/>
          <w:szCs w:val="24"/>
        </w:rPr>
        <w:t>MATEMATIKA</w:t>
      </w:r>
    </w:p>
    <w:p w14:paraId="7E87FBDC" w14:textId="63F9BD9F" w:rsidR="00342B64" w:rsidRPr="00277E51" w:rsidRDefault="000C6E35" w:rsidP="002841CB">
      <w:pPr>
        <w:jc w:val="center"/>
        <w:rPr>
          <w:rFonts w:asciiTheme="majorBidi" w:eastAsia="Bookman Old Style" w:hAnsiTheme="majorBidi" w:cstheme="majorBidi"/>
          <w:sz w:val="24"/>
          <w:szCs w:val="24"/>
        </w:rPr>
      </w:pPr>
      <w:r w:rsidRPr="00277E51">
        <w:rPr>
          <w:rFonts w:asciiTheme="majorBidi" w:eastAsia="Bookman Old Style" w:hAnsiTheme="majorBidi" w:cstheme="majorBidi"/>
          <w:b/>
          <w:bCs/>
          <w:sz w:val="24"/>
          <w:szCs w:val="24"/>
        </w:rPr>
        <w:t>2026</w:t>
      </w:r>
    </w:p>
    <w:p w14:paraId="521E5B40" w14:textId="77777777" w:rsidR="002841CB" w:rsidRDefault="002841CB">
      <w:pPr>
        <w:rPr>
          <w:rFonts w:asciiTheme="majorBidi" w:eastAsia="Bookman Old Style" w:hAnsiTheme="majorBidi" w:cstheme="majorBidi"/>
          <w:b/>
          <w:sz w:val="24"/>
          <w:szCs w:val="24"/>
        </w:rPr>
      </w:pPr>
      <w:r>
        <w:rPr>
          <w:rFonts w:asciiTheme="majorBidi" w:eastAsia="Bookman Old Style" w:hAnsiTheme="majorBidi" w:cstheme="majorBidi"/>
          <w:b/>
          <w:sz w:val="24"/>
          <w:szCs w:val="24"/>
        </w:rPr>
        <w:br w:type="page"/>
      </w:r>
    </w:p>
    <w:p w14:paraId="41D63164" w14:textId="057B711F" w:rsidR="00342B64" w:rsidRDefault="00F54EC2" w:rsidP="00D413FA">
      <w:pPr>
        <w:pStyle w:val="Heading1"/>
      </w:pPr>
      <w:bookmarkStart w:id="1" w:name="_Toc225348633"/>
      <w:r w:rsidRPr="00D413FA">
        <w:lastRenderedPageBreak/>
        <w:t>LEMBAR</w:t>
      </w:r>
      <w:r w:rsidRPr="006C59C7">
        <w:t xml:space="preserve"> PENGESAHAN</w:t>
      </w:r>
      <w:bookmarkEnd w:id="1"/>
    </w:p>
    <w:p w14:paraId="51319694" w14:textId="77777777" w:rsidR="00342B64" w:rsidRPr="00D413FA" w:rsidRDefault="00342B64" w:rsidP="00D413FA">
      <w:pPr>
        <w:rPr>
          <w:rFonts w:eastAsia="Bookman Old Style"/>
          <w:sz w:val="24"/>
          <w:szCs w:val="24"/>
        </w:rPr>
      </w:pPr>
    </w:p>
    <w:tbl>
      <w:tblPr>
        <w:tblStyle w:val="a"/>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5528"/>
      </w:tblGrid>
      <w:tr w:rsidR="00342B64" w:rsidRPr="006C59C7" w14:paraId="09FB6174" w14:textId="77777777" w:rsidTr="00277E51">
        <w:tc>
          <w:tcPr>
            <w:tcW w:w="2410" w:type="dxa"/>
          </w:tcPr>
          <w:p w14:paraId="766A9004" w14:textId="77777777" w:rsidR="00342B64" w:rsidRPr="006C59C7" w:rsidRDefault="007E40FC" w:rsidP="00277E51">
            <w:pPr>
              <w:ind w:right="25"/>
              <w:rPr>
                <w:rFonts w:asciiTheme="majorBidi" w:eastAsia="Bookman Old Style" w:hAnsiTheme="majorBidi" w:cstheme="majorBidi"/>
                <w:b/>
                <w:szCs w:val="22"/>
              </w:rPr>
            </w:pPr>
            <w:proofErr w:type="spellStart"/>
            <w:r w:rsidRPr="006C59C7">
              <w:rPr>
                <w:rFonts w:asciiTheme="majorBidi" w:eastAsia="Bookman Old Style" w:hAnsiTheme="majorBidi" w:cstheme="majorBidi"/>
                <w:b/>
                <w:szCs w:val="22"/>
              </w:rPr>
              <w:t>Judul</w:t>
            </w:r>
            <w:proofErr w:type="spellEnd"/>
            <w:r w:rsidRPr="006C59C7">
              <w:rPr>
                <w:rFonts w:asciiTheme="majorBidi" w:eastAsia="Bookman Old Style" w:hAnsiTheme="majorBidi" w:cstheme="majorBidi"/>
                <w:b/>
                <w:szCs w:val="22"/>
              </w:rPr>
              <w:t xml:space="preserve"> </w:t>
            </w:r>
            <w:proofErr w:type="spellStart"/>
            <w:r w:rsidRPr="006C59C7">
              <w:rPr>
                <w:rFonts w:asciiTheme="majorBidi" w:eastAsia="Bookman Old Style" w:hAnsiTheme="majorBidi" w:cstheme="majorBidi"/>
                <w:b/>
                <w:szCs w:val="22"/>
              </w:rPr>
              <w:t>Kegiatan</w:t>
            </w:r>
            <w:proofErr w:type="spellEnd"/>
          </w:p>
        </w:tc>
        <w:tc>
          <w:tcPr>
            <w:tcW w:w="5528" w:type="dxa"/>
          </w:tcPr>
          <w:p w14:paraId="7123EB00" w14:textId="2F7F9A78" w:rsidR="00342B64" w:rsidRPr="006C59C7" w:rsidRDefault="003832C0" w:rsidP="00277E51">
            <w:pPr>
              <w:pStyle w:val="NoSpacing"/>
              <w:spacing w:line="276" w:lineRule="auto"/>
              <w:jc w:val="both"/>
              <w:rPr>
                <w:rFonts w:asciiTheme="majorBidi" w:eastAsia="Bookman Old Style" w:hAnsiTheme="majorBidi" w:cstheme="majorBidi"/>
                <w:sz w:val="22"/>
                <w:szCs w:val="22"/>
              </w:rPr>
            </w:pPr>
            <w:proofErr w:type="spellStart"/>
            <w:r w:rsidRPr="006C59C7">
              <w:rPr>
                <w:rFonts w:asciiTheme="majorBidi" w:eastAsia="Bookman Old Style" w:hAnsiTheme="majorBidi" w:cstheme="majorBidi"/>
                <w:sz w:val="22"/>
                <w:szCs w:val="22"/>
              </w:rPr>
              <w:t>Analisis</w:t>
            </w:r>
            <w:proofErr w:type="spellEnd"/>
            <w:r w:rsidRPr="006C59C7">
              <w:rPr>
                <w:rFonts w:asciiTheme="majorBidi" w:eastAsia="Bookman Old Style" w:hAnsiTheme="majorBidi" w:cstheme="majorBidi"/>
                <w:sz w:val="22"/>
                <w:szCs w:val="22"/>
              </w:rPr>
              <w:t xml:space="preserve"> </w:t>
            </w:r>
            <w:proofErr w:type="spellStart"/>
            <w:r w:rsidRPr="006C59C7">
              <w:rPr>
                <w:rFonts w:asciiTheme="majorBidi" w:eastAsia="Bookman Old Style" w:hAnsiTheme="majorBidi" w:cstheme="majorBidi"/>
                <w:sz w:val="22"/>
                <w:szCs w:val="22"/>
              </w:rPr>
              <w:t>Deskriptif</w:t>
            </w:r>
            <w:proofErr w:type="spellEnd"/>
            <w:r w:rsidRPr="006C59C7">
              <w:rPr>
                <w:rFonts w:asciiTheme="majorBidi" w:eastAsia="Bookman Old Style" w:hAnsiTheme="majorBidi" w:cstheme="majorBidi"/>
                <w:sz w:val="22"/>
                <w:szCs w:val="22"/>
              </w:rPr>
              <w:t xml:space="preserve"> dan </w:t>
            </w:r>
            <w:proofErr w:type="spellStart"/>
            <w:r w:rsidRPr="006C59C7">
              <w:rPr>
                <w:rFonts w:asciiTheme="majorBidi" w:eastAsia="Bookman Old Style" w:hAnsiTheme="majorBidi" w:cstheme="majorBidi"/>
                <w:sz w:val="22"/>
                <w:szCs w:val="22"/>
              </w:rPr>
              <w:t>Visualisasi</w:t>
            </w:r>
            <w:proofErr w:type="spellEnd"/>
            <w:r w:rsidRPr="006C59C7">
              <w:rPr>
                <w:rFonts w:asciiTheme="majorBidi" w:eastAsia="Bookman Old Style" w:hAnsiTheme="majorBidi" w:cstheme="majorBidi"/>
                <w:sz w:val="22"/>
                <w:szCs w:val="22"/>
              </w:rPr>
              <w:t xml:space="preserve"> Data </w:t>
            </w:r>
            <w:proofErr w:type="spellStart"/>
            <w:r w:rsidRPr="006C59C7">
              <w:rPr>
                <w:rFonts w:asciiTheme="majorBidi" w:eastAsia="Bookman Old Style" w:hAnsiTheme="majorBidi" w:cstheme="majorBidi"/>
                <w:sz w:val="22"/>
                <w:szCs w:val="22"/>
              </w:rPr>
              <w:t>Fluktuasi</w:t>
            </w:r>
            <w:proofErr w:type="spellEnd"/>
            <w:r w:rsidRPr="006C59C7">
              <w:rPr>
                <w:rFonts w:asciiTheme="majorBidi" w:eastAsia="Bookman Old Style" w:hAnsiTheme="majorBidi" w:cstheme="majorBidi"/>
                <w:sz w:val="22"/>
                <w:szCs w:val="22"/>
              </w:rPr>
              <w:t xml:space="preserve"> </w:t>
            </w:r>
            <w:proofErr w:type="spellStart"/>
            <w:r w:rsidRPr="006C59C7">
              <w:rPr>
                <w:rFonts w:asciiTheme="majorBidi" w:eastAsia="Bookman Old Style" w:hAnsiTheme="majorBidi" w:cstheme="majorBidi"/>
                <w:sz w:val="22"/>
                <w:szCs w:val="22"/>
              </w:rPr>
              <w:t>Pengambilan</w:t>
            </w:r>
            <w:proofErr w:type="spellEnd"/>
            <w:r w:rsidRPr="006C59C7">
              <w:rPr>
                <w:rFonts w:asciiTheme="majorBidi" w:eastAsia="Bookman Old Style" w:hAnsiTheme="majorBidi" w:cstheme="majorBidi"/>
                <w:sz w:val="22"/>
                <w:szCs w:val="22"/>
              </w:rPr>
              <w:t xml:space="preserve"> KTP </w:t>
            </w:r>
            <w:proofErr w:type="spellStart"/>
            <w:r w:rsidRPr="006C59C7">
              <w:rPr>
                <w:rFonts w:asciiTheme="majorBidi" w:eastAsia="Bookman Old Style" w:hAnsiTheme="majorBidi" w:cstheme="majorBidi"/>
                <w:sz w:val="22"/>
                <w:szCs w:val="22"/>
              </w:rPr>
              <w:t>Menggunakan</w:t>
            </w:r>
            <w:proofErr w:type="spellEnd"/>
            <w:r w:rsidRPr="006C59C7">
              <w:rPr>
                <w:rFonts w:asciiTheme="majorBidi" w:eastAsia="Bookman Old Style" w:hAnsiTheme="majorBidi" w:cstheme="majorBidi"/>
                <w:sz w:val="22"/>
                <w:szCs w:val="22"/>
              </w:rPr>
              <w:t xml:space="preserve"> </w:t>
            </w:r>
            <w:r w:rsidRPr="006C59C7">
              <w:rPr>
                <w:rFonts w:asciiTheme="majorBidi" w:eastAsia="Bookman Old Style" w:hAnsiTheme="majorBidi" w:cstheme="majorBidi"/>
                <w:i/>
                <w:iCs/>
                <w:sz w:val="22"/>
                <w:szCs w:val="22"/>
              </w:rPr>
              <w:t xml:space="preserve">Exploratory Data Analysis </w:t>
            </w:r>
            <w:r w:rsidRPr="006C59C7">
              <w:rPr>
                <w:rFonts w:asciiTheme="majorBidi" w:eastAsia="Bookman Old Style" w:hAnsiTheme="majorBidi" w:cstheme="majorBidi"/>
                <w:sz w:val="22"/>
                <w:szCs w:val="22"/>
              </w:rPr>
              <w:t xml:space="preserve">(EDA) </w:t>
            </w:r>
            <w:proofErr w:type="spellStart"/>
            <w:r w:rsidRPr="006C59C7">
              <w:rPr>
                <w:rFonts w:asciiTheme="majorBidi" w:eastAsia="Bookman Old Style" w:hAnsiTheme="majorBidi" w:cstheme="majorBidi"/>
                <w:sz w:val="22"/>
                <w:szCs w:val="22"/>
              </w:rPr>
              <w:t>Melalui</w:t>
            </w:r>
            <w:proofErr w:type="spellEnd"/>
            <w:r w:rsidRPr="006C59C7">
              <w:rPr>
                <w:rFonts w:asciiTheme="majorBidi" w:eastAsia="Bookman Old Style" w:hAnsiTheme="majorBidi" w:cstheme="majorBidi"/>
                <w:sz w:val="22"/>
                <w:szCs w:val="22"/>
              </w:rPr>
              <w:t xml:space="preserve"> </w:t>
            </w:r>
            <w:r w:rsidRPr="006C59C7">
              <w:rPr>
                <w:rFonts w:asciiTheme="majorBidi" w:eastAsia="Bookman Old Style" w:hAnsiTheme="majorBidi" w:cstheme="majorBidi"/>
                <w:i/>
                <w:iCs/>
                <w:sz w:val="22"/>
                <w:szCs w:val="22"/>
              </w:rPr>
              <w:t xml:space="preserve">Dashboard </w:t>
            </w:r>
            <w:proofErr w:type="spellStart"/>
            <w:r w:rsidRPr="006C59C7">
              <w:rPr>
                <w:rFonts w:asciiTheme="majorBidi" w:eastAsia="Bookman Old Style" w:hAnsiTheme="majorBidi" w:cstheme="majorBidi"/>
                <w:sz w:val="22"/>
                <w:szCs w:val="22"/>
              </w:rPr>
              <w:t>Berbasis</w:t>
            </w:r>
            <w:proofErr w:type="spellEnd"/>
            <w:r w:rsidRPr="006C59C7">
              <w:rPr>
                <w:rFonts w:asciiTheme="majorBidi" w:eastAsia="Bookman Old Style" w:hAnsiTheme="majorBidi" w:cstheme="majorBidi"/>
                <w:sz w:val="22"/>
                <w:szCs w:val="22"/>
              </w:rPr>
              <w:t xml:space="preserve"> Python</w:t>
            </w:r>
          </w:p>
        </w:tc>
      </w:tr>
      <w:tr w:rsidR="00342B64" w:rsidRPr="006C59C7" w14:paraId="238A8797" w14:textId="77777777" w:rsidTr="00277E51">
        <w:tc>
          <w:tcPr>
            <w:tcW w:w="2410" w:type="dxa"/>
          </w:tcPr>
          <w:p w14:paraId="0BD65BC3"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 xml:space="preserve">Nama </w:t>
            </w:r>
            <w:proofErr w:type="spellStart"/>
            <w:r w:rsidRPr="006C59C7">
              <w:rPr>
                <w:rFonts w:asciiTheme="majorBidi" w:eastAsia="Bookman Old Style" w:hAnsiTheme="majorBidi" w:cstheme="majorBidi"/>
                <w:b/>
                <w:szCs w:val="22"/>
              </w:rPr>
              <w:t>Institusi</w:t>
            </w:r>
            <w:proofErr w:type="spellEnd"/>
          </w:p>
        </w:tc>
        <w:tc>
          <w:tcPr>
            <w:tcW w:w="5528" w:type="dxa"/>
          </w:tcPr>
          <w:p w14:paraId="398AF94B" w14:textId="0F602FF1" w:rsidR="00342B64" w:rsidRPr="006C59C7" w:rsidRDefault="000C6E35" w:rsidP="00277E51">
            <w:pPr>
              <w:jc w:val="both"/>
              <w:rPr>
                <w:rFonts w:asciiTheme="majorBidi" w:eastAsia="Bookman Old Style" w:hAnsiTheme="majorBidi" w:cstheme="majorBidi"/>
                <w:szCs w:val="22"/>
              </w:rPr>
            </w:pPr>
            <w:r w:rsidRPr="006C59C7">
              <w:rPr>
                <w:rFonts w:asciiTheme="majorBidi" w:eastAsia="Bookman Old Style" w:hAnsiTheme="majorBidi" w:cstheme="majorBidi"/>
                <w:szCs w:val="22"/>
              </w:rPr>
              <w:t xml:space="preserve">Dinas </w:t>
            </w:r>
            <w:proofErr w:type="spellStart"/>
            <w:r w:rsidRPr="006C59C7">
              <w:rPr>
                <w:rFonts w:asciiTheme="majorBidi" w:eastAsia="Bookman Old Style" w:hAnsiTheme="majorBidi" w:cstheme="majorBidi"/>
                <w:szCs w:val="22"/>
              </w:rPr>
              <w:t>Kependudukan</w:t>
            </w:r>
            <w:proofErr w:type="spellEnd"/>
            <w:r w:rsidRPr="006C59C7">
              <w:rPr>
                <w:rFonts w:asciiTheme="majorBidi" w:eastAsia="Bookman Old Style" w:hAnsiTheme="majorBidi" w:cstheme="majorBidi"/>
                <w:szCs w:val="22"/>
              </w:rPr>
              <w:t xml:space="preserve"> dan </w:t>
            </w:r>
            <w:proofErr w:type="spellStart"/>
            <w:r w:rsidRPr="006C59C7">
              <w:rPr>
                <w:rFonts w:asciiTheme="majorBidi" w:eastAsia="Bookman Old Style" w:hAnsiTheme="majorBidi" w:cstheme="majorBidi"/>
                <w:szCs w:val="22"/>
              </w:rPr>
              <w:t>Pencatatan</w:t>
            </w:r>
            <w:proofErr w:type="spellEnd"/>
            <w:r w:rsidRPr="006C59C7">
              <w:rPr>
                <w:rFonts w:asciiTheme="majorBidi" w:eastAsia="Bookman Old Style" w:hAnsiTheme="majorBidi" w:cstheme="majorBidi"/>
                <w:szCs w:val="22"/>
              </w:rPr>
              <w:t xml:space="preserve"> </w:t>
            </w:r>
            <w:proofErr w:type="spellStart"/>
            <w:r w:rsidRPr="006C59C7">
              <w:rPr>
                <w:rFonts w:asciiTheme="majorBidi" w:eastAsia="Bookman Old Style" w:hAnsiTheme="majorBidi" w:cstheme="majorBidi"/>
                <w:szCs w:val="22"/>
              </w:rPr>
              <w:t>Sipil</w:t>
            </w:r>
            <w:proofErr w:type="spellEnd"/>
            <w:r w:rsidRPr="006C59C7">
              <w:rPr>
                <w:rFonts w:asciiTheme="majorBidi" w:eastAsia="Bookman Old Style" w:hAnsiTheme="majorBidi" w:cstheme="majorBidi"/>
                <w:szCs w:val="22"/>
              </w:rPr>
              <w:t xml:space="preserve"> </w:t>
            </w:r>
            <w:proofErr w:type="spellStart"/>
            <w:r w:rsidRPr="006C59C7">
              <w:rPr>
                <w:rFonts w:asciiTheme="majorBidi" w:eastAsia="Bookman Old Style" w:hAnsiTheme="majorBidi" w:cstheme="majorBidi"/>
                <w:szCs w:val="22"/>
              </w:rPr>
              <w:t>Kabupaten</w:t>
            </w:r>
            <w:proofErr w:type="spellEnd"/>
            <w:r w:rsidRPr="006C59C7">
              <w:rPr>
                <w:rFonts w:asciiTheme="majorBidi" w:eastAsia="Bookman Old Style" w:hAnsiTheme="majorBidi" w:cstheme="majorBidi"/>
                <w:szCs w:val="22"/>
              </w:rPr>
              <w:t xml:space="preserve"> Sampang</w:t>
            </w:r>
          </w:p>
        </w:tc>
      </w:tr>
      <w:tr w:rsidR="00342B64" w:rsidRPr="006C59C7" w14:paraId="7D925BDC" w14:textId="77777777" w:rsidTr="00277E51">
        <w:tc>
          <w:tcPr>
            <w:tcW w:w="2410" w:type="dxa"/>
          </w:tcPr>
          <w:p w14:paraId="1480816D"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 xml:space="preserve">Alamat </w:t>
            </w:r>
            <w:proofErr w:type="spellStart"/>
            <w:r w:rsidRPr="006C59C7">
              <w:rPr>
                <w:rFonts w:asciiTheme="majorBidi" w:eastAsia="Bookman Old Style" w:hAnsiTheme="majorBidi" w:cstheme="majorBidi"/>
                <w:b/>
                <w:szCs w:val="22"/>
              </w:rPr>
              <w:t>Institusi</w:t>
            </w:r>
            <w:proofErr w:type="spellEnd"/>
          </w:p>
        </w:tc>
        <w:tc>
          <w:tcPr>
            <w:tcW w:w="5528" w:type="dxa"/>
          </w:tcPr>
          <w:p w14:paraId="20F1F6B6" w14:textId="4412DE34" w:rsidR="00342B64" w:rsidRPr="006C59C7" w:rsidRDefault="000C6E35" w:rsidP="00277E51">
            <w:pPr>
              <w:jc w:val="both"/>
              <w:rPr>
                <w:rFonts w:asciiTheme="majorBidi" w:eastAsia="Bookman Old Style" w:hAnsiTheme="majorBidi" w:cstheme="majorBidi"/>
                <w:szCs w:val="22"/>
              </w:rPr>
            </w:pPr>
            <w:r w:rsidRPr="006C59C7">
              <w:rPr>
                <w:rFonts w:asciiTheme="majorBidi" w:eastAsia="Bookman Old Style" w:hAnsiTheme="majorBidi" w:cstheme="majorBidi"/>
                <w:szCs w:val="22"/>
              </w:rPr>
              <w:t xml:space="preserve">Jl. Kusuma </w:t>
            </w:r>
            <w:proofErr w:type="spellStart"/>
            <w:r w:rsidRPr="006C59C7">
              <w:rPr>
                <w:rFonts w:asciiTheme="majorBidi" w:eastAsia="Bookman Old Style" w:hAnsiTheme="majorBidi" w:cstheme="majorBidi"/>
                <w:szCs w:val="22"/>
              </w:rPr>
              <w:t>Bangsa</w:t>
            </w:r>
            <w:proofErr w:type="spellEnd"/>
            <w:r w:rsidRPr="006C59C7">
              <w:rPr>
                <w:rFonts w:asciiTheme="majorBidi" w:eastAsia="Bookman Old Style" w:hAnsiTheme="majorBidi" w:cstheme="majorBidi"/>
                <w:szCs w:val="22"/>
              </w:rPr>
              <w:t xml:space="preserve"> </w:t>
            </w:r>
            <w:r w:rsidR="003832C0" w:rsidRPr="006C59C7">
              <w:rPr>
                <w:rFonts w:asciiTheme="majorBidi" w:eastAsia="Bookman Old Style" w:hAnsiTheme="majorBidi" w:cstheme="majorBidi"/>
                <w:szCs w:val="22"/>
              </w:rPr>
              <w:t xml:space="preserve">No. </w:t>
            </w:r>
            <w:r w:rsidRPr="006C59C7">
              <w:rPr>
                <w:rFonts w:asciiTheme="majorBidi" w:eastAsia="Bookman Old Style" w:hAnsiTheme="majorBidi" w:cstheme="majorBidi"/>
                <w:szCs w:val="22"/>
              </w:rPr>
              <w:t>17 A, Sampang, Madura, Jawa Timur</w:t>
            </w:r>
            <w:r w:rsidR="004F1B7E" w:rsidRPr="006C59C7">
              <w:rPr>
                <w:rFonts w:asciiTheme="majorBidi" w:eastAsia="Bookman Old Style" w:hAnsiTheme="majorBidi" w:cstheme="majorBidi"/>
                <w:szCs w:val="22"/>
              </w:rPr>
              <w:t>, 69216</w:t>
            </w:r>
          </w:p>
        </w:tc>
      </w:tr>
      <w:tr w:rsidR="00342B64" w:rsidRPr="006C59C7" w14:paraId="158D9B7E" w14:textId="77777777" w:rsidTr="00277E51">
        <w:tc>
          <w:tcPr>
            <w:tcW w:w="2410" w:type="dxa"/>
          </w:tcPr>
          <w:p w14:paraId="587C1F0F" w14:textId="17E411F9" w:rsidR="00342B64" w:rsidRPr="006C59C7" w:rsidRDefault="007E40FC" w:rsidP="00277E51">
            <w:pPr>
              <w:ind w:right="-117"/>
              <w:rPr>
                <w:rFonts w:asciiTheme="majorBidi" w:eastAsia="Bookman Old Style" w:hAnsiTheme="majorBidi" w:cstheme="majorBidi"/>
                <w:b/>
                <w:szCs w:val="22"/>
              </w:rPr>
            </w:pPr>
            <w:proofErr w:type="spellStart"/>
            <w:r w:rsidRPr="006C59C7">
              <w:rPr>
                <w:rFonts w:asciiTheme="majorBidi" w:eastAsia="Bookman Old Style" w:hAnsiTheme="majorBidi" w:cstheme="majorBidi"/>
                <w:b/>
                <w:szCs w:val="22"/>
              </w:rPr>
              <w:t>Identitas</w:t>
            </w:r>
            <w:proofErr w:type="spellEnd"/>
            <w:r w:rsidRPr="006C59C7">
              <w:rPr>
                <w:rFonts w:asciiTheme="majorBidi" w:eastAsia="Bookman Old Style" w:hAnsiTheme="majorBidi" w:cstheme="majorBidi"/>
                <w:b/>
                <w:szCs w:val="22"/>
              </w:rPr>
              <w:t xml:space="preserve"> </w:t>
            </w:r>
            <w:proofErr w:type="spellStart"/>
            <w:r w:rsidR="000C6E35" w:rsidRPr="006C59C7">
              <w:rPr>
                <w:rFonts w:asciiTheme="majorBidi" w:eastAsia="Bookman Old Style" w:hAnsiTheme="majorBidi" w:cstheme="majorBidi"/>
                <w:b/>
                <w:szCs w:val="22"/>
              </w:rPr>
              <w:t>M</w:t>
            </w:r>
            <w:r w:rsidRPr="006C59C7">
              <w:rPr>
                <w:rFonts w:asciiTheme="majorBidi" w:eastAsia="Bookman Old Style" w:hAnsiTheme="majorBidi" w:cstheme="majorBidi"/>
                <w:b/>
                <w:szCs w:val="22"/>
              </w:rPr>
              <w:t>ahasiswa</w:t>
            </w:r>
            <w:proofErr w:type="spellEnd"/>
          </w:p>
          <w:p w14:paraId="2CC06D13"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Nama</w:t>
            </w:r>
          </w:p>
          <w:p w14:paraId="6D253795"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NIM</w:t>
            </w:r>
          </w:p>
          <w:p w14:paraId="47D24C7C"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Program Studi</w:t>
            </w:r>
          </w:p>
          <w:p w14:paraId="329035C2" w14:textId="2A4C2F89" w:rsidR="00F41265" w:rsidRPr="006C59C7" w:rsidRDefault="007E40FC" w:rsidP="00277E51">
            <w:pPr>
              <w:ind w:right="-117"/>
              <w:rPr>
                <w:rFonts w:asciiTheme="majorBidi" w:eastAsia="Bookman Old Style" w:hAnsiTheme="majorBidi" w:cstheme="majorBidi"/>
                <w:b/>
                <w:szCs w:val="22"/>
              </w:rPr>
            </w:pPr>
            <w:proofErr w:type="spellStart"/>
            <w:r w:rsidRPr="006C59C7">
              <w:rPr>
                <w:rFonts w:asciiTheme="majorBidi" w:eastAsia="Bookman Old Style" w:hAnsiTheme="majorBidi" w:cstheme="majorBidi"/>
                <w:b/>
                <w:szCs w:val="22"/>
              </w:rPr>
              <w:t>Fakultas</w:t>
            </w:r>
            <w:proofErr w:type="spellEnd"/>
          </w:p>
          <w:p w14:paraId="7980BFA2"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 xml:space="preserve">No </w:t>
            </w:r>
            <w:proofErr w:type="spellStart"/>
            <w:r w:rsidRPr="006C59C7">
              <w:rPr>
                <w:rFonts w:asciiTheme="majorBidi" w:eastAsia="Bookman Old Style" w:hAnsiTheme="majorBidi" w:cstheme="majorBidi"/>
                <w:b/>
                <w:szCs w:val="22"/>
              </w:rPr>
              <w:t>Tlp</w:t>
            </w:r>
            <w:proofErr w:type="spellEnd"/>
            <w:r w:rsidRPr="006C59C7">
              <w:rPr>
                <w:rFonts w:asciiTheme="majorBidi" w:eastAsia="Bookman Old Style" w:hAnsiTheme="majorBidi" w:cstheme="majorBidi"/>
                <w:b/>
                <w:szCs w:val="22"/>
              </w:rPr>
              <w:t>.</w:t>
            </w:r>
          </w:p>
          <w:p w14:paraId="5B44B272" w14:textId="77777777" w:rsidR="00342B64" w:rsidRPr="006C59C7" w:rsidRDefault="007E40FC" w:rsidP="00277E51">
            <w:pPr>
              <w:ind w:right="-117"/>
              <w:rPr>
                <w:rFonts w:asciiTheme="majorBidi" w:eastAsia="Bookman Old Style" w:hAnsiTheme="majorBidi" w:cstheme="majorBidi"/>
                <w:b/>
                <w:szCs w:val="22"/>
              </w:rPr>
            </w:pPr>
            <w:r w:rsidRPr="006C59C7">
              <w:rPr>
                <w:rFonts w:asciiTheme="majorBidi" w:eastAsia="Bookman Old Style" w:hAnsiTheme="majorBidi" w:cstheme="majorBidi"/>
                <w:b/>
                <w:szCs w:val="22"/>
              </w:rPr>
              <w:t>Alamat Email</w:t>
            </w:r>
          </w:p>
        </w:tc>
        <w:tc>
          <w:tcPr>
            <w:tcW w:w="5528" w:type="dxa"/>
          </w:tcPr>
          <w:p w14:paraId="5CE871C6" w14:textId="254C32DB" w:rsidR="00342B64" w:rsidRPr="006C59C7" w:rsidRDefault="00342B64" w:rsidP="00277E51">
            <w:pPr>
              <w:ind w:right="1687"/>
              <w:rPr>
                <w:rFonts w:asciiTheme="majorBidi" w:eastAsia="Bookman Old Style" w:hAnsiTheme="majorBidi" w:cstheme="majorBidi"/>
                <w:szCs w:val="22"/>
              </w:rPr>
            </w:pPr>
          </w:p>
          <w:p w14:paraId="59E4FDDF" w14:textId="278FDEB9" w:rsidR="00F41265" w:rsidRPr="006C59C7" w:rsidRDefault="00F41265" w:rsidP="00277E51">
            <w:pPr>
              <w:ind w:right="1687"/>
              <w:rPr>
                <w:rFonts w:asciiTheme="majorBidi" w:eastAsia="Bookman Old Style" w:hAnsiTheme="majorBidi" w:cstheme="majorBidi"/>
                <w:szCs w:val="22"/>
              </w:rPr>
            </w:pPr>
            <w:r w:rsidRPr="006C59C7">
              <w:rPr>
                <w:rFonts w:asciiTheme="majorBidi" w:eastAsia="Bookman Old Style" w:hAnsiTheme="majorBidi" w:cstheme="majorBidi"/>
                <w:szCs w:val="22"/>
              </w:rPr>
              <w:t xml:space="preserve">Mohammad Raya Imanul </w:t>
            </w:r>
            <w:proofErr w:type="spellStart"/>
            <w:r w:rsidRPr="006C59C7">
              <w:rPr>
                <w:rFonts w:asciiTheme="majorBidi" w:eastAsia="Bookman Old Style" w:hAnsiTheme="majorBidi" w:cstheme="majorBidi"/>
                <w:szCs w:val="22"/>
              </w:rPr>
              <w:t>M</w:t>
            </w:r>
            <w:r w:rsidR="003832C0" w:rsidRPr="006C59C7">
              <w:rPr>
                <w:rFonts w:asciiTheme="majorBidi" w:eastAsia="Bookman Old Style" w:hAnsiTheme="majorBidi" w:cstheme="majorBidi"/>
                <w:szCs w:val="22"/>
              </w:rPr>
              <w:t>uhlisin</w:t>
            </w:r>
            <w:proofErr w:type="spellEnd"/>
          </w:p>
          <w:p w14:paraId="36D630D5" w14:textId="77777777" w:rsidR="00F41265" w:rsidRPr="006C59C7" w:rsidRDefault="00F41265" w:rsidP="00277E51">
            <w:pPr>
              <w:ind w:right="1687"/>
              <w:rPr>
                <w:rFonts w:asciiTheme="majorBidi" w:eastAsia="Bookman Old Style" w:hAnsiTheme="majorBidi" w:cstheme="majorBidi"/>
                <w:szCs w:val="22"/>
              </w:rPr>
            </w:pPr>
            <w:r w:rsidRPr="006C59C7">
              <w:rPr>
                <w:rFonts w:asciiTheme="majorBidi" w:eastAsia="Bookman Old Style" w:hAnsiTheme="majorBidi" w:cstheme="majorBidi"/>
                <w:szCs w:val="22"/>
              </w:rPr>
              <w:t>23030214081</w:t>
            </w:r>
          </w:p>
          <w:p w14:paraId="64CD4D99" w14:textId="77777777" w:rsidR="00F41265" w:rsidRPr="006C59C7" w:rsidRDefault="00F41265" w:rsidP="00277E51">
            <w:pPr>
              <w:ind w:right="1687"/>
              <w:rPr>
                <w:rFonts w:asciiTheme="majorBidi" w:eastAsia="Bookman Old Style" w:hAnsiTheme="majorBidi" w:cstheme="majorBidi"/>
                <w:szCs w:val="22"/>
              </w:rPr>
            </w:pPr>
            <w:proofErr w:type="spellStart"/>
            <w:r w:rsidRPr="006C59C7">
              <w:rPr>
                <w:rFonts w:asciiTheme="majorBidi" w:eastAsia="Bookman Old Style" w:hAnsiTheme="majorBidi" w:cstheme="majorBidi"/>
                <w:szCs w:val="22"/>
              </w:rPr>
              <w:t>Matematika</w:t>
            </w:r>
            <w:proofErr w:type="spellEnd"/>
          </w:p>
          <w:p w14:paraId="67DBAC6A" w14:textId="4177417E" w:rsidR="00F41265" w:rsidRPr="006C59C7" w:rsidRDefault="00F41265" w:rsidP="00277E51">
            <w:pPr>
              <w:ind w:right="1687"/>
              <w:rPr>
                <w:rFonts w:asciiTheme="majorBidi" w:eastAsia="Bookman Old Style" w:hAnsiTheme="majorBidi" w:cstheme="majorBidi"/>
                <w:szCs w:val="22"/>
              </w:rPr>
            </w:pPr>
            <w:proofErr w:type="spellStart"/>
            <w:r w:rsidRPr="006C59C7">
              <w:rPr>
                <w:rFonts w:asciiTheme="majorBidi" w:eastAsia="Bookman Old Style" w:hAnsiTheme="majorBidi" w:cstheme="majorBidi"/>
                <w:szCs w:val="22"/>
              </w:rPr>
              <w:t>Matematika</w:t>
            </w:r>
            <w:proofErr w:type="spellEnd"/>
            <w:r w:rsidRPr="006C59C7">
              <w:rPr>
                <w:rFonts w:asciiTheme="majorBidi" w:eastAsia="Bookman Old Style" w:hAnsiTheme="majorBidi" w:cstheme="majorBidi"/>
                <w:szCs w:val="22"/>
              </w:rPr>
              <w:t xml:space="preserve"> dan </w:t>
            </w:r>
            <w:proofErr w:type="spellStart"/>
            <w:r w:rsidRPr="006C59C7">
              <w:rPr>
                <w:rFonts w:asciiTheme="majorBidi" w:eastAsia="Bookman Old Style" w:hAnsiTheme="majorBidi" w:cstheme="majorBidi"/>
                <w:szCs w:val="22"/>
              </w:rPr>
              <w:t>Ilmu</w:t>
            </w:r>
            <w:proofErr w:type="spellEnd"/>
            <w:r w:rsidRPr="006C59C7">
              <w:rPr>
                <w:rFonts w:asciiTheme="majorBidi" w:eastAsia="Bookman Old Style" w:hAnsiTheme="majorBidi" w:cstheme="majorBidi"/>
                <w:szCs w:val="22"/>
              </w:rPr>
              <w:t xml:space="preserve"> </w:t>
            </w:r>
            <w:proofErr w:type="spellStart"/>
            <w:r w:rsidRPr="006C59C7">
              <w:rPr>
                <w:rFonts w:asciiTheme="majorBidi" w:eastAsia="Bookman Old Style" w:hAnsiTheme="majorBidi" w:cstheme="majorBidi"/>
                <w:szCs w:val="22"/>
              </w:rPr>
              <w:t>Pengetahuan</w:t>
            </w:r>
            <w:proofErr w:type="spellEnd"/>
            <w:r w:rsidR="000C6E35" w:rsidRPr="006C59C7">
              <w:rPr>
                <w:rFonts w:asciiTheme="majorBidi" w:eastAsia="Bookman Old Style" w:hAnsiTheme="majorBidi" w:cstheme="majorBidi"/>
                <w:szCs w:val="22"/>
              </w:rPr>
              <w:t xml:space="preserve"> </w:t>
            </w:r>
            <w:r w:rsidRPr="006C59C7">
              <w:rPr>
                <w:rFonts w:asciiTheme="majorBidi" w:eastAsia="Bookman Old Style" w:hAnsiTheme="majorBidi" w:cstheme="majorBidi"/>
                <w:szCs w:val="22"/>
              </w:rPr>
              <w:t>Alam</w:t>
            </w:r>
          </w:p>
          <w:p w14:paraId="1D3185D2" w14:textId="5E6015F4" w:rsidR="00F41265" w:rsidRPr="006C59C7" w:rsidRDefault="00F41265" w:rsidP="00277E51">
            <w:pPr>
              <w:ind w:right="1687"/>
              <w:rPr>
                <w:rFonts w:asciiTheme="majorBidi" w:eastAsia="Bookman Old Style" w:hAnsiTheme="majorBidi" w:cstheme="majorBidi"/>
                <w:szCs w:val="22"/>
              </w:rPr>
            </w:pPr>
            <w:r w:rsidRPr="006C59C7">
              <w:rPr>
                <w:rFonts w:asciiTheme="majorBidi" w:eastAsia="Bookman Old Style" w:hAnsiTheme="majorBidi" w:cstheme="majorBidi"/>
                <w:szCs w:val="22"/>
              </w:rPr>
              <w:t>08785100</w:t>
            </w:r>
            <w:r w:rsidR="00912EB7" w:rsidRPr="006C59C7">
              <w:rPr>
                <w:rFonts w:asciiTheme="majorBidi" w:eastAsia="Bookman Old Style" w:hAnsiTheme="majorBidi" w:cstheme="majorBidi"/>
                <w:szCs w:val="22"/>
              </w:rPr>
              <w:t>5</w:t>
            </w:r>
            <w:r w:rsidRPr="006C59C7">
              <w:rPr>
                <w:rFonts w:asciiTheme="majorBidi" w:eastAsia="Bookman Old Style" w:hAnsiTheme="majorBidi" w:cstheme="majorBidi"/>
                <w:szCs w:val="22"/>
              </w:rPr>
              <w:t>677</w:t>
            </w:r>
          </w:p>
          <w:p w14:paraId="757E9E58" w14:textId="7E6A6B1A" w:rsidR="004F1B7E" w:rsidRPr="006C59C7" w:rsidRDefault="004F1B7E" w:rsidP="00277E51">
            <w:pPr>
              <w:ind w:right="1687"/>
              <w:rPr>
                <w:rFonts w:asciiTheme="majorBidi" w:eastAsia="Bookman Old Style" w:hAnsiTheme="majorBidi" w:cstheme="majorBidi"/>
                <w:szCs w:val="22"/>
              </w:rPr>
            </w:pPr>
            <w:hyperlink r:id="rId10" w:history="1">
              <w:r w:rsidRPr="006C59C7">
                <w:rPr>
                  <w:rStyle w:val="Hyperlink"/>
                  <w:rFonts w:asciiTheme="majorBidi" w:eastAsia="Bookman Old Style" w:hAnsiTheme="majorBidi" w:cstheme="majorBidi"/>
                  <w:szCs w:val="22"/>
                </w:rPr>
                <w:t>mohammadraya.23081@mhs.unesa.ac.id</w:t>
              </w:r>
            </w:hyperlink>
          </w:p>
        </w:tc>
      </w:tr>
      <w:tr w:rsidR="00342B64" w:rsidRPr="006C59C7" w14:paraId="7C3E9CC9" w14:textId="77777777" w:rsidTr="00277E51">
        <w:tc>
          <w:tcPr>
            <w:tcW w:w="2410" w:type="dxa"/>
          </w:tcPr>
          <w:p w14:paraId="7492FE9F" w14:textId="77777777" w:rsidR="00342B64" w:rsidRPr="006C59C7" w:rsidRDefault="007E40FC" w:rsidP="00277E51">
            <w:pPr>
              <w:ind w:right="-117"/>
              <w:rPr>
                <w:rFonts w:asciiTheme="majorBidi" w:eastAsia="Bookman Old Style" w:hAnsiTheme="majorBidi" w:cstheme="majorBidi"/>
                <w:b/>
                <w:szCs w:val="22"/>
              </w:rPr>
            </w:pPr>
            <w:proofErr w:type="spellStart"/>
            <w:r w:rsidRPr="006C59C7">
              <w:rPr>
                <w:rFonts w:asciiTheme="majorBidi" w:eastAsia="Bookman Old Style" w:hAnsiTheme="majorBidi" w:cstheme="majorBidi"/>
                <w:b/>
                <w:szCs w:val="22"/>
              </w:rPr>
              <w:t>Periode</w:t>
            </w:r>
            <w:proofErr w:type="spellEnd"/>
            <w:r w:rsidRPr="006C59C7">
              <w:rPr>
                <w:rFonts w:asciiTheme="majorBidi" w:eastAsia="Bookman Old Style" w:hAnsiTheme="majorBidi" w:cstheme="majorBidi"/>
                <w:b/>
                <w:szCs w:val="22"/>
              </w:rPr>
              <w:t xml:space="preserve"> </w:t>
            </w:r>
            <w:proofErr w:type="spellStart"/>
            <w:r w:rsidRPr="006C59C7">
              <w:rPr>
                <w:rFonts w:asciiTheme="majorBidi" w:eastAsia="Bookman Old Style" w:hAnsiTheme="majorBidi" w:cstheme="majorBidi"/>
                <w:b/>
                <w:szCs w:val="22"/>
              </w:rPr>
              <w:t>Magang</w:t>
            </w:r>
            <w:proofErr w:type="spellEnd"/>
          </w:p>
        </w:tc>
        <w:tc>
          <w:tcPr>
            <w:tcW w:w="5528" w:type="dxa"/>
          </w:tcPr>
          <w:p w14:paraId="463F0F66" w14:textId="2B6E55A0" w:rsidR="00342B64" w:rsidRPr="006C59C7" w:rsidRDefault="00912EB7" w:rsidP="00277E51">
            <w:pPr>
              <w:ind w:right="1687"/>
              <w:rPr>
                <w:rFonts w:asciiTheme="majorBidi" w:eastAsia="Bookman Old Style" w:hAnsiTheme="majorBidi" w:cstheme="majorBidi"/>
                <w:szCs w:val="22"/>
              </w:rPr>
            </w:pPr>
            <w:proofErr w:type="spellStart"/>
            <w:r w:rsidRPr="006C59C7">
              <w:rPr>
                <w:rFonts w:asciiTheme="majorBidi" w:eastAsia="Bookman Old Style" w:hAnsiTheme="majorBidi" w:cstheme="majorBidi"/>
                <w:szCs w:val="22"/>
              </w:rPr>
              <w:t>Februari</w:t>
            </w:r>
            <w:proofErr w:type="spellEnd"/>
            <w:r w:rsidRPr="006C59C7">
              <w:rPr>
                <w:rFonts w:asciiTheme="majorBidi" w:eastAsia="Bookman Old Style" w:hAnsiTheme="majorBidi" w:cstheme="majorBidi"/>
                <w:szCs w:val="22"/>
              </w:rPr>
              <w:t xml:space="preserve"> 2026 s/d Mei 2026</w:t>
            </w:r>
          </w:p>
        </w:tc>
      </w:tr>
    </w:tbl>
    <w:p w14:paraId="0911B7F8" w14:textId="77777777" w:rsidR="00342B64" w:rsidRPr="00277E51" w:rsidRDefault="00342B64" w:rsidP="00277E51">
      <w:pPr>
        <w:spacing w:line="240" w:lineRule="auto"/>
        <w:ind w:right="1687"/>
        <w:rPr>
          <w:rFonts w:asciiTheme="majorBidi" w:eastAsia="Bookman Old Style" w:hAnsiTheme="majorBidi" w:cstheme="majorBidi"/>
          <w:bCs/>
          <w:sz w:val="24"/>
          <w:szCs w:val="24"/>
        </w:rPr>
      </w:pPr>
    </w:p>
    <w:p w14:paraId="07CB5CC5" w14:textId="2EF40DA7" w:rsidR="00342B64" w:rsidRDefault="00342B64" w:rsidP="00277E51">
      <w:pPr>
        <w:rPr>
          <w:rFonts w:asciiTheme="majorBidi" w:eastAsia="Bookman Old Style" w:hAnsiTheme="majorBidi" w:cstheme="majorBidi"/>
          <w:sz w:val="24"/>
          <w:szCs w:val="24"/>
        </w:rPr>
      </w:pPr>
    </w:p>
    <w:p w14:paraId="63BC7923" w14:textId="7727F9BB" w:rsidR="00D413FA" w:rsidRPr="006C59C7" w:rsidRDefault="00D413FA" w:rsidP="00277E51">
      <w:pPr>
        <w:spacing w:line="240" w:lineRule="auto"/>
        <w:rPr>
          <w:rFonts w:asciiTheme="majorBidi" w:eastAsia="Bookman Old Style" w:hAnsiTheme="majorBidi" w:cstheme="majorBidi"/>
          <w:sz w:val="24"/>
          <w:szCs w:val="24"/>
        </w:rPr>
      </w:pPr>
    </w:p>
    <w:p w14:paraId="6F0C3705" w14:textId="46E99268" w:rsidR="00342B64" w:rsidRPr="006C59C7" w:rsidRDefault="007E40FC" w:rsidP="00D413FA">
      <w:pPr>
        <w:spacing w:line="240" w:lineRule="auto"/>
        <w:jc w:val="right"/>
        <w:rPr>
          <w:rFonts w:asciiTheme="majorBidi" w:eastAsia="Bookman Old Style" w:hAnsiTheme="majorBidi" w:cstheme="majorBidi"/>
          <w:sz w:val="24"/>
          <w:szCs w:val="24"/>
        </w:rPr>
      </w:pPr>
      <w:r w:rsidRPr="006C59C7">
        <w:rPr>
          <w:rFonts w:asciiTheme="majorBidi" w:eastAsia="Bookman Old Style" w:hAnsiTheme="majorBidi" w:cstheme="majorBidi"/>
          <w:sz w:val="24"/>
          <w:szCs w:val="24"/>
        </w:rPr>
        <w:t>Surabaya,</w:t>
      </w:r>
      <w:r w:rsidR="003832C0" w:rsidRPr="006C59C7">
        <w:rPr>
          <w:rFonts w:asciiTheme="majorBidi" w:eastAsia="Bookman Old Style" w:hAnsiTheme="majorBidi" w:cstheme="majorBidi"/>
          <w:sz w:val="24"/>
          <w:szCs w:val="24"/>
        </w:rPr>
        <w:t xml:space="preserve"> </w:t>
      </w:r>
      <w:r w:rsidR="00C579D3">
        <w:rPr>
          <w:rFonts w:asciiTheme="majorBidi" w:eastAsia="Bookman Old Style" w:hAnsiTheme="majorBidi" w:cstheme="majorBidi"/>
          <w:sz w:val="24"/>
          <w:szCs w:val="24"/>
        </w:rPr>
        <w:t>2</w:t>
      </w:r>
      <w:r w:rsidR="00540675">
        <w:rPr>
          <w:rFonts w:asciiTheme="majorBidi" w:eastAsia="Bookman Old Style" w:hAnsiTheme="majorBidi" w:cstheme="majorBidi"/>
          <w:sz w:val="24"/>
          <w:szCs w:val="24"/>
        </w:rPr>
        <w:t>5</w:t>
      </w:r>
      <w:r w:rsidR="00C579D3">
        <w:rPr>
          <w:rFonts w:asciiTheme="majorBidi" w:eastAsia="Bookman Old Style" w:hAnsiTheme="majorBidi" w:cstheme="majorBidi"/>
          <w:sz w:val="24"/>
          <w:szCs w:val="24"/>
        </w:rPr>
        <w:t xml:space="preserve"> Maret</w:t>
      </w:r>
      <w:r w:rsidR="003832C0" w:rsidRPr="006C59C7">
        <w:rPr>
          <w:rFonts w:asciiTheme="majorBidi" w:eastAsia="Bookman Old Style" w:hAnsiTheme="majorBidi" w:cstheme="majorBidi"/>
          <w:sz w:val="24"/>
          <w:szCs w:val="24"/>
        </w:rPr>
        <w:t xml:space="preserve"> 2026</w:t>
      </w:r>
    </w:p>
    <w:p w14:paraId="42A7BCF8" w14:textId="7F9530AB" w:rsidR="00342B64" w:rsidRDefault="00342B64" w:rsidP="00277E51">
      <w:pPr>
        <w:jc w:val="center"/>
        <w:rPr>
          <w:rFonts w:asciiTheme="majorBidi" w:eastAsia="Bookman Old Style"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3817"/>
      </w:tblGrid>
      <w:tr w:rsidR="00277E51" w14:paraId="03C9E96D" w14:textId="77777777" w:rsidTr="00D413FA">
        <w:tc>
          <w:tcPr>
            <w:tcW w:w="7928" w:type="dxa"/>
            <w:gridSpan w:val="2"/>
          </w:tcPr>
          <w:p w14:paraId="4B7D6337" w14:textId="684DE3F6" w:rsidR="00277E51" w:rsidRDefault="00277E51" w:rsidP="00277E51">
            <w:pPr>
              <w:jc w:val="center"/>
              <w:rPr>
                <w:rFonts w:asciiTheme="majorBidi" w:eastAsia="Bookman Old Style" w:hAnsiTheme="majorBidi" w:cstheme="majorBidi"/>
                <w:sz w:val="24"/>
                <w:szCs w:val="24"/>
              </w:rPr>
            </w:pPr>
            <w:proofErr w:type="spellStart"/>
            <w:r>
              <w:rPr>
                <w:rFonts w:asciiTheme="majorBidi" w:eastAsia="Bookman Old Style" w:hAnsiTheme="majorBidi" w:cstheme="majorBidi"/>
                <w:sz w:val="24"/>
                <w:szCs w:val="24"/>
              </w:rPr>
              <w:t>Mengetahui</w:t>
            </w:r>
            <w:proofErr w:type="spellEnd"/>
            <w:r>
              <w:rPr>
                <w:rFonts w:asciiTheme="majorBidi" w:eastAsia="Bookman Old Style" w:hAnsiTheme="majorBidi" w:cstheme="majorBidi"/>
                <w:sz w:val="24"/>
                <w:szCs w:val="24"/>
              </w:rPr>
              <w:t>,</w:t>
            </w:r>
          </w:p>
          <w:p w14:paraId="41B97BA9" w14:textId="5F7CA2C6" w:rsidR="00D413FA" w:rsidRDefault="00D413FA" w:rsidP="00277E51">
            <w:pPr>
              <w:jc w:val="center"/>
              <w:rPr>
                <w:rFonts w:asciiTheme="majorBidi" w:eastAsia="Bookman Old Style" w:hAnsiTheme="majorBidi" w:cstheme="majorBidi"/>
                <w:sz w:val="24"/>
                <w:szCs w:val="24"/>
              </w:rPr>
            </w:pPr>
          </w:p>
        </w:tc>
      </w:tr>
      <w:tr w:rsidR="00277E51" w14:paraId="6BE7F78A" w14:textId="77777777" w:rsidTr="00D413FA">
        <w:tc>
          <w:tcPr>
            <w:tcW w:w="4111" w:type="dxa"/>
          </w:tcPr>
          <w:p w14:paraId="15FD8027" w14:textId="4A04EACE" w:rsidR="00277E51" w:rsidRDefault="00277E51" w:rsidP="00277E51">
            <w:pPr>
              <w:jc w:val="center"/>
              <w:rPr>
                <w:rFonts w:asciiTheme="majorBidi" w:eastAsia="Bookman Old Style" w:hAnsiTheme="majorBidi" w:cstheme="majorBidi"/>
                <w:sz w:val="24"/>
                <w:szCs w:val="24"/>
              </w:rPr>
            </w:pPr>
            <w:r>
              <w:rPr>
                <w:rFonts w:asciiTheme="majorBidi" w:eastAsia="Bookman Old Style" w:hAnsiTheme="majorBidi" w:cstheme="majorBidi"/>
                <w:sz w:val="24"/>
                <w:szCs w:val="24"/>
              </w:rPr>
              <w:t xml:space="preserve">Dosen </w:t>
            </w:r>
            <w:proofErr w:type="spellStart"/>
            <w:r>
              <w:rPr>
                <w:rFonts w:asciiTheme="majorBidi" w:eastAsia="Bookman Old Style" w:hAnsiTheme="majorBidi" w:cstheme="majorBidi"/>
                <w:sz w:val="24"/>
                <w:szCs w:val="24"/>
              </w:rPr>
              <w:t>Pembimbing</w:t>
            </w:r>
            <w:proofErr w:type="spellEnd"/>
            <w:r>
              <w:rPr>
                <w:rFonts w:asciiTheme="majorBidi" w:eastAsia="Bookman Old Style" w:hAnsiTheme="majorBidi" w:cstheme="majorBidi"/>
                <w:sz w:val="24"/>
                <w:szCs w:val="24"/>
              </w:rPr>
              <w:t xml:space="preserve"> </w:t>
            </w:r>
            <w:proofErr w:type="spellStart"/>
            <w:r>
              <w:rPr>
                <w:rFonts w:asciiTheme="majorBidi" w:eastAsia="Bookman Old Style" w:hAnsiTheme="majorBidi" w:cstheme="majorBidi"/>
                <w:sz w:val="24"/>
                <w:szCs w:val="24"/>
              </w:rPr>
              <w:t>Lapangan</w:t>
            </w:r>
            <w:proofErr w:type="spellEnd"/>
          </w:p>
          <w:p w14:paraId="1C303493" w14:textId="39B0B355" w:rsidR="00277E51" w:rsidRDefault="009840AA" w:rsidP="00277E51">
            <w:pPr>
              <w:jc w:val="center"/>
              <w:rPr>
                <w:rFonts w:asciiTheme="majorBidi" w:eastAsia="Bookman Old Style" w:hAnsiTheme="majorBidi" w:cstheme="majorBidi"/>
                <w:sz w:val="24"/>
                <w:szCs w:val="24"/>
              </w:rPr>
            </w:pPr>
            <w:r>
              <w:rPr>
                <w:rFonts w:asciiTheme="majorBidi" w:eastAsia="Bookman Old Style" w:hAnsiTheme="majorBidi" w:cstheme="majorBidi"/>
                <w:noProof/>
                <w:sz w:val="24"/>
                <w:szCs w:val="24"/>
              </w:rPr>
              <w:drawing>
                <wp:anchor distT="0" distB="0" distL="114300" distR="114300" simplePos="0" relativeHeight="251666432" behindDoc="0" locked="0" layoutInCell="1" allowOverlap="1" wp14:anchorId="3322AFA8" wp14:editId="5BF241D0">
                  <wp:simplePos x="0" y="0"/>
                  <wp:positionH relativeFrom="column">
                    <wp:posOffset>176539</wp:posOffset>
                  </wp:positionH>
                  <wp:positionV relativeFrom="paragraph">
                    <wp:posOffset>124593</wp:posOffset>
                  </wp:positionV>
                  <wp:extent cx="2149522" cy="1021809"/>
                  <wp:effectExtent l="0" t="0" r="3175" b="6985"/>
                  <wp:wrapNone/>
                  <wp:docPr id="178851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13286" name="Picture 1788513286"/>
                          <pic:cNvPicPr/>
                        </pic:nvPicPr>
                        <pic:blipFill rotWithShape="1">
                          <a:blip r:embed="rId11" cstate="print">
                            <a:extLst>
                              <a:ext uri="{28A0092B-C50C-407E-A947-70E740481C1C}">
                                <a14:useLocalDpi xmlns:a14="http://schemas.microsoft.com/office/drawing/2010/main" val="0"/>
                              </a:ext>
                            </a:extLst>
                          </a:blip>
                          <a:srcRect t="664" r="1597"/>
                          <a:stretch>
                            <a:fillRect/>
                          </a:stretch>
                        </pic:blipFill>
                        <pic:spPr bwMode="auto">
                          <a:xfrm>
                            <a:off x="0" y="0"/>
                            <a:ext cx="2149522" cy="10218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233E36" w14:textId="40113D05" w:rsidR="00277E51" w:rsidRDefault="00277E51" w:rsidP="00277E51">
            <w:pPr>
              <w:jc w:val="center"/>
              <w:rPr>
                <w:rFonts w:asciiTheme="majorBidi" w:eastAsia="Bookman Old Style" w:hAnsiTheme="majorBidi" w:cstheme="majorBidi"/>
                <w:sz w:val="24"/>
                <w:szCs w:val="24"/>
              </w:rPr>
            </w:pPr>
          </w:p>
          <w:p w14:paraId="3239D75A" w14:textId="77777777" w:rsidR="00277E51" w:rsidRDefault="00277E51" w:rsidP="00277E51">
            <w:pPr>
              <w:jc w:val="center"/>
              <w:rPr>
                <w:rFonts w:asciiTheme="majorBidi" w:eastAsia="Bookman Old Style" w:hAnsiTheme="majorBidi" w:cstheme="majorBidi"/>
                <w:sz w:val="24"/>
                <w:szCs w:val="24"/>
              </w:rPr>
            </w:pPr>
          </w:p>
          <w:p w14:paraId="649654BD" w14:textId="77777777" w:rsidR="00277E51" w:rsidRDefault="00277E51" w:rsidP="00277E51">
            <w:pPr>
              <w:jc w:val="center"/>
              <w:rPr>
                <w:rFonts w:asciiTheme="majorBidi" w:eastAsia="Bookman Old Style" w:hAnsiTheme="majorBidi" w:cstheme="majorBidi"/>
                <w:sz w:val="24"/>
                <w:szCs w:val="24"/>
              </w:rPr>
            </w:pPr>
          </w:p>
          <w:p w14:paraId="3A3852B0" w14:textId="77777777" w:rsidR="00277E51" w:rsidRDefault="00277E51" w:rsidP="00D413FA">
            <w:pPr>
              <w:jc w:val="center"/>
              <w:rPr>
                <w:rFonts w:asciiTheme="majorBidi" w:eastAsia="Bookman Old Style" w:hAnsiTheme="majorBidi" w:cstheme="majorBidi"/>
                <w:sz w:val="24"/>
                <w:szCs w:val="24"/>
              </w:rPr>
            </w:pPr>
          </w:p>
          <w:p w14:paraId="6DDC0618" w14:textId="77777777" w:rsidR="00207D31" w:rsidRDefault="00207D31" w:rsidP="00D413FA">
            <w:pPr>
              <w:jc w:val="center"/>
              <w:rPr>
                <w:rFonts w:asciiTheme="majorBidi" w:eastAsia="Bookman Old Style" w:hAnsiTheme="majorBidi" w:cstheme="majorBidi"/>
                <w:sz w:val="24"/>
                <w:szCs w:val="24"/>
              </w:rPr>
            </w:pPr>
          </w:p>
          <w:p w14:paraId="4C497408" w14:textId="77777777" w:rsidR="00277E51" w:rsidRDefault="00277E51" w:rsidP="00D413FA">
            <w:pPr>
              <w:jc w:val="center"/>
              <w:rPr>
                <w:rFonts w:asciiTheme="majorBidi" w:eastAsia="Bookman Old Style" w:hAnsiTheme="majorBidi" w:cstheme="majorBidi"/>
                <w:sz w:val="24"/>
                <w:szCs w:val="24"/>
              </w:rPr>
            </w:pPr>
            <w:r>
              <w:rPr>
                <w:rFonts w:asciiTheme="majorBidi" w:eastAsia="Bookman Old Style" w:hAnsiTheme="majorBidi" w:cstheme="majorBidi"/>
                <w:sz w:val="24"/>
                <w:szCs w:val="24"/>
              </w:rPr>
              <w:t xml:space="preserve">Dr. Rahmawati Erma S, </w:t>
            </w:r>
            <w:proofErr w:type="spellStart"/>
            <w:r>
              <w:rPr>
                <w:rFonts w:asciiTheme="majorBidi" w:eastAsia="Bookman Old Style" w:hAnsiTheme="majorBidi" w:cstheme="majorBidi"/>
                <w:sz w:val="24"/>
                <w:szCs w:val="24"/>
              </w:rPr>
              <w:t>M.Si</w:t>
            </w:r>
            <w:proofErr w:type="spellEnd"/>
            <w:r>
              <w:rPr>
                <w:rFonts w:asciiTheme="majorBidi" w:eastAsia="Bookman Old Style" w:hAnsiTheme="majorBidi" w:cstheme="majorBidi"/>
                <w:sz w:val="24"/>
                <w:szCs w:val="24"/>
              </w:rPr>
              <w:t>.</w:t>
            </w:r>
          </w:p>
          <w:p w14:paraId="740CB317" w14:textId="35F6C1EF" w:rsidR="00277E51" w:rsidRDefault="00277E51" w:rsidP="00D413FA">
            <w:pPr>
              <w:jc w:val="center"/>
              <w:rPr>
                <w:rFonts w:asciiTheme="majorBidi" w:eastAsia="Bookman Old Style" w:hAnsiTheme="majorBidi" w:cstheme="majorBidi"/>
                <w:sz w:val="24"/>
                <w:szCs w:val="24"/>
              </w:rPr>
            </w:pPr>
            <w:r w:rsidRPr="00277E51">
              <w:rPr>
                <w:rFonts w:asciiTheme="majorBidi" w:eastAsia="Bookman Old Style" w:hAnsiTheme="majorBidi" w:cstheme="majorBidi"/>
                <w:sz w:val="24"/>
                <w:szCs w:val="24"/>
              </w:rPr>
              <w:t>NIP. 198912112024062002</w:t>
            </w:r>
          </w:p>
        </w:tc>
        <w:tc>
          <w:tcPr>
            <w:tcW w:w="3817" w:type="dxa"/>
          </w:tcPr>
          <w:p w14:paraId="58DC7BB5" w14:textId="190A9B9E" w:rsidR="00277E51" w:rsidRDefault="00277E51" w:rsidP="00D413FA">
            <w:pPr>
              <w:jc w:val="center"/>
              <w:rPr>
                <w:rFonts w:asciiTheme="majorBidi" w:eastAsia="Bookman Old Style" w:hAnsiTheme="majorBidi" w:cstheme="majorBidi"/>
                <w:sz w:val="24"/>
                <w:szCs w:val="24"/>
              </w:rPr>
            </w:pPr>
            <w:proofErr w:type="spellStart"/>
            <w:r>
              <w:rPr>
                <w:rFonts w:asciiTheme="majorBidi" w:eastAsia="Bookman Old Style" w:hAnsiTheme="majorBidi" w:cstheme="majorBidi"/>
                <w:sz w:val="24"/>
                <w:szCs w:val="24"/>
              </w:rPr>
              <w:t>Mahasiswa</w:t>
            </w:r>
            <w:proofErr w:type="spellEnd"/>
          </w:p>
          <w:p w14:paraId="396AD6CE" w14:textId="4700ACA7" w:rsidR="00277E51" w:rsidRDefault="00207D31" w:rsidP="00D413FA">
            <w:pPr>
              <w:jc w:val="center"/>
              <w:rPr>
                <w:rFonts w:asciiTheme="majorBidi" w:eastAsia="Bookman Old Style" w:hAnsiTheme="majorBidi" w:cstheme="majorBidi"/>
                <w:sz w:val="24"/>
                <w:szCs w:val="24"/>
              </w:rPr>
            </w:pPr>
            <w:r>
              <w:rPr>
                <w:rFonts w:asciiTheme="majorBidi" w:eastAsia="Bookman Old Style" w:hAnsiTheme="majorBidi" w:cstheme="majorBidi"/>
                <w:noProof/>
                <w:sz w:val="24"/>
                <w:szCs w:val="24"/>
              </w:rPr>
              <w:drawing>
                <wp:anchor distT="0" distB="0" distL="114300" distR="114300" simplePos="0" relativeHeight="251665408" behindDoc="0" locked="0" layoutInCell="1" allowOverlap="1" wp14:anchorId="6C1F62A9" wp14:editId="79C02903">
                  <wp:simplePos x="0" y="0"/>
                  <wp:positionH relativeFrom="column">
                    <wp:posOffset>479472</wp:posOffset>
                  </wp:positionH>
                  <wp:positionV relativeFrom="paragraph">
                    <wp:posOffset>56231</wp:posOffset>
                  </wp:positionV>
                  <wp:extent cx="1617260" cy="1139827"/>
                  <wp:effectExtent l="0" t="0" r="2540" b="3175"/>
                  <wp:wrapNone/>
                  <wp:docPr id="1829758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58300" name="Picture 1829758300"/>
                          <pic:cNvPicPr/>
                        </pic:nvPicPr>
                        <pic:blipFill rotWithShape="1">
                          <a:blip r:embed="rId12" cstate="print">
                            <a:extLst>
                              <a:ext uri="{28A0092B-C50C-407E-A947-70E740481C1C}">
                                <a14:useLocalDpi xmlns:a14="http://schemas.microsoft.com/office/drawing/2010/main" val="0"/>
                              </a:ext>
                            </a:extLst>
                          </a:blip>
                          <a:srcRect l="4734" t="26169" r="12777" b="15362"/>
                          <a:stretch>
                            <a:fillRect/>
                          </a:stretch>
                        </pic:blipFill>
                        <pic:spPr bwMode="auto">
                          <a:xfrm>
                            <a:off x="0" y="0"/>
                            <a:ext cx="1617260" cy="11398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6A6FC8" w14:textId="07039D2C" w:rsidR="00207D31" w:rsidRDefault="00207D31" w:rsidP="00207D31">
            <w:pPr>
              <w:rPr>
                <w:rFonts w:asciiTheme="majorBidi" w:eastAsia="Bookman Old Style" w:hAnsiTheme="majorBidi" w:cstheme="majorBidi"/>
                <w:sz w:val="24"/>
                <w:szCs w:val="24"/>
              </w:rPr>
            </w:pPr>
          </w:p>
          <w:p w14:paraId="619A0C6D" w14:textId="7C6B5890" w:rsidR="00277E51" w:rsidRDefault="00277E51" w:rsidP="00D413FA">
            <w:pPr>
              <w:jc w:val="center"/>
              <w:rPr>
                <w:rFonts w:asciiTheme="majorBidi" w:eastAsia="Bookman Old Style" w:hAnsiTheme="majorBidi" w:cstheme="majorBidi"/>
                <w:sz w:val="24"/>
                <w:szCs w:val="24"/>
              </w:rPr>
            </w:pPr>
          </w:p>
          <w:p w14:paraId="0EBCF12B" w14:textId="017CA48A" w:rsidR="00D413FA" w:rsidRDefault="00D413FA" w:rsidP="00D413FA">
            <w:pPr>
              <w:jc w:val="center"/>
              <w:rPr>
                <w:rFonts w:asciiTheme="majorBidi" w:eastAsia="Bookman Old Style" w:hAnsiTheme="majorBidi" w:cstheme="majorBidi"/>
                <w:sz w:val="24"/>
                <w:szCs w:val="24"/>
              </w:rPr>
            </w:pPr>
          </w:p>
          <w:p w14:paraId="1271E36F" w14:textId="77777777" w:rsidR="00207D31" w:rsidRDefault="00207D31" w:rsidP="00D413FA">
            <w:pPr>
              <w:jc w:val="center"/>
              <w:rPr>
                <w:rFonts w:asciiTheme="majorBidi" w:eastAsia="Bookman Old Style" w:hAnsiTheme="majorBidi" w:cstheme="majorBidi"/>
                <w:sz w:val="24"/>
                <w:szCs w:val="24"/>
              </w:rPr>
            </w:pPr>
          </w:p>
          <w:p w14:paraId="25C0F22A" w14:textId="77777777" w:rsidR="00D413FA" w:rsidRDefault="00D413FA" w:rsidP="00D413FA">
            <w:pPr>
              <w:jc w:val="center"/>
              <w:rPr>
                <w:rFonts w:asciiTheme="majorBidi" w:eastAsia="Bookman Old Style" w:hAnsiTheme="majorBidi" w:cstheme="majorBidi"/>
                <w:sz w:val="24"/>
                <w:szCs w:val="24"/>
              </w:rPr>
            </w:pPr>
          </w:p>
          <w:p w14:paraId="2F1E68C7" w14:textId="77777777" w:rsidR="00277E51" w:rsidRDefault="00277E51" w:rsidP="00D413FA">
            <w:pPr>
              <w:jc w:val="center"/>
              <w:rPr>
                <w:rFonts w:asciiTheme="majorBidi" w:eastAsia="Bookman Old Style" w:hAnsiTheme="majorBidi" w:cstheme="majorBidi"/>
                <w:sz w:val="24"/>
                <w:szCs w:val="24"/>
              </w:rPr>
            </w:pPr>
            <w:r w:rsidRPr="00277E51">
              <w:rPr>
                <w:rFonts w:asciiTheme="majorBidi" w:eastAsia="Bookman Old Style" w:hAnsiTheme="majorBidi" w:cstheme="majorBidi"/>
                <w:sz w:val="24"/>
                <w:szCs w:val="24"/>
              </w:rPr>
              <w:t>Mohammad Raya Imanul M</w:t>
            </w:r>
          </w:p>
          <w:p w14:paraId="263F77E9" w14:textId="5DB340F7" w:rsidR="00D413FA" w:rsidRDefault="00D413FA" w:rsidP="00D413FA">
            <w:pPr>
              <w:jc w:val="center"/>
              <w:rPr>
                <w:rFonts w:asciiTheme="majorBidi" w:eastAsia="Bookman Old Style" w:hAnsiTheme="majorBidi" w:cstheme="majorBidi"/>
                <w:sz w:val="24"/>
                <w:szCs w:val="24"/>
              </w:rPr>
            </w:pPr>
            <w:r>
              <w:rPr>
                <w:rFonts w:asciiTheme="majorBidi" w:eastAsia="Bookman Old Style" w:hAnsiTheme="majorBidi" w:cstheme="majorBidi"/>
                <w:sz w:val="24"/>
                <w:szCs w:val="24"/>
              </w:rPr>
              <w:t>NIM. 23030214081</w:t>
            </w:r>
          </w:p>
        </w:tc>
      </w:tr>
    </w:tbl>
    <w:p w14:paraId="38093D34" w14:textId="77777777" w:rsidR="00342B64" w:rsidRPr="006C59C7" w:rsidRDefault="00342B64" w:rsidP="00277E51">
      <w:pPr>
        <w:spacing w:line="240" w:lineRule="auto"/>
        <w:rPr>
          <w:rFonts w:asciiTheme="majorBidi" w:eastAsia="Bookman Old Style" w:hAnsiTheme="majorBidi" w:cstheme="majorBidi"/>
          <w:sz w:val="24"/>
          <w:szCs w:val="24"/>
        </w:rPr>
      </w:pPr>
    </w:p>
    <w:p w14:paraId="72989562" w14:textId="4DEF2D47" w:rsidR="00912EB7" w:rsidRDefault="00912EB7" w:rsidP="00D413FA">
      <w:pPr>
        <w:rPr>
          <w:rFonts w:asciiTheme="majorBidi" w:eastAsia="Bookman Old Style" w:hAnsiTheme="majorBidi" w:cstheme="majorBidi"/>
          <w:sz w:val="24"/>
          <w:szCs w:val="24"/>
        </w:rPr>
      </w:pPr>
    </w:p>
    <w:p w14:paraId="6BA8E6AA" w14:textId="77777777" w:rsidR="00D413FA" w:rsidRPr="006C59C7" w:rsidRDefault="00D413FA" w:rsidP="00D413FA">
      <w:pPr>
        <w:spacing w:line="240" w:lineRule="auto"/>
        <w:rPr>
          <w:rFonts w:asciiTheme="majorBidi" w:eastAsia="Bookman Old Style" w:hAnsiTheme="majorBidi" w:cstheme="majorBidi"/>
          <w:sz w:val="24"/>
          <w:szCs w:val="24"/>
        </w:rPr>
      </w:pPr>
    </w:p>
    <w:p w14:paraId="5C07D4E3" w14:textId="77777777" w:rsidR="00912EB7" w:rsidRPr="006C59C7" w:rsidRDefault="00912EB7" w:rsidP="00277E51">
      <w:pPr>
        <w:spacing w:line="240" w:lineRule="auto"/>
        <w:rPr>
          <w:rFonts w:asciiTheme="majorBidi" w:eastAsia="Bookman Old Style" w:hAnsiTheme="majorBidi" w:cstheme="majorBidi"/>
          <w:sz w:val="24"/>
          <w:szCs w:val="24"/>
        </w:rPr>
      </w:pPr>
    </w:p>
    <w:p w14:paraId="290C95DC" w14:textId="48AE1297" w:rsidR="00912EB7" w:rsidRPr="006C59C7" w:rsidRDefault="00912EB7" w:rsidP="00D413FA">
      <w:pPr>
        <w:spacing w:line="240" w:lineRule="auto"/>
        <w:rPr>
          <w:rFonts w:asciiTheme="majorBidi" w:eastAsia="Bookman Old Style" w:hAnsiTheme="majorBidi" w:cstheme="majorBidi"/>
          <w:sz w:val="24"/>
          <w:szCs w:val="24"/>
        </w:rPr>
      </w:pPr>
    </w:p>
    <w:p w14:paraId="07A57462" w14:textId="77777777" w:rsidR="002841CB" w:rsidRDefault="002841CB" w:rsidP="00277E51">
      <w:pPr>
        <w:spacing w:line="240" w:lineRule="auto"/>
        <w:rPr>
          <w:rFonts w:asciiTheme="majorBidi" w:eastAsia="Bookman Old Style" w:hAnsiTheme="majorBidi" w:cstheme="majorBidi"/>
          <w:b/>
          <w:color w:val="000000"/>
          <w:sz w:val="24"/>
          <w:szCs w:val="24"/>
        </w:rPr>
      </w:pPr>
      <w:r>
        <w:rPr>
          <w:rFonts w:asciiTheme="majorBidi" w:eastAsia="Bookman Old Style" w:hAnsiTheme="majorBidi" w:cstheme="majorBidi"/>
          <w:b/>
          <w:color w:val="000000"/>
          <w:sz w:val="24"/>
          <w:szCs w:val="24"/>
        </w:rPr>
        <w:br w:type="page"/>
      </w:r>
    </w:p>
    <w:p w14:paraId="43B69392" w14:textId="4DBDDBC8" w:rsidR="00342B64" w:rsidRPr="00D413FA" w:rsidRDefault="007E40FC" w:rsidP="00D413FA">
      <w:pPr>
        <w:pStyle w:val="Heading1"/>
        <w:rPr>
          <w:szCs w:val="24"/>
        </w:rPr>
      </w:pPr>
      <w:bookmarkStart w:id="2" w:name="_Toc225348634"/>
      <w:r w:rsidRPr="00D413FA">
        <w:rPr>
          <w:szCs w:val="24"/>
        </w:rPr>
        <w:lastRenderedPageBreak/>
        <w:t>DAFTAR ISI</w:t>
      </w:r>
      <w:bookmarkEnd w:id="2"/>
    </w:p>
    <w:sdt>
      <w:sdtPr>
        <w:id w:val="-1871362608"/>
        <w:docPartObj>
          <w:docPartGallery w:val="Table of Contents"/>
          <w:docPartUnique/>
        </w:docPartObj>
      </w:sdtPr>
      <w:sdtEndPr>
        <w:rPr>
          <w:b/>
          <w:bCs/>
          <w:noProof/>
        </w:rPr>
      </w:sdtEndPr>
      <w:sdtContent>
        <w:p w14:paraId="54FEB177" w14:textId="48821F94" w:rsidR="00F54EC2" w:rsidRDefault="00F54EC2" w:rsidP="00F54EC2">
          <w:pPr>
            <w:widowControl w:val="0"/>
            <w:tabs>
              <w:tab w:val="left" w:pos="3373"/>
            </w:tabs>
            <w:ind w:hanging="2"/>
          </w:pPr>
        </w:p>
        <w:p w14:paraId="60BDC866" w14:textId="05E19B20" w:rsidR="00C50F51" w:rsidRDefault="00F54EC2">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"1-3" \h \z \u </w:instrText>
          </w:r>
          <w:r>
            <w:fldChar w:fldCharType="separate"/>
          </w:r>
          <w:hyperlink w:anchor="_Toc225348633" w:history="1">
            <w:r w:rsidR="00C50F51" w:rsidRPr="00D43071">
              <w:rPr>
                <w:rStyle w:val="Hyperlink"/>
                <w:rFonts w:eastAsiaTheme="minorEastAsia"/>
                <w:noProof/>
              </w:rPr>
              <w:t>LEMBAR PENGESAHAN</w:t>
            </w:r>
            <w:r w:rsidR="00C50F51">
              <w:rPr>
                <w:noProof/>
                <w:webHidden/>
              </w:rPr>
              <w:tab/>
            </w:r>
            <w:r w:rsidR="00C50F51">
              <w:rPr>
                <w:noProof/>
                <w:webHidden/>
              </w:rPr>
              <w:fldChar w:fldCharType="begin"/>
            </w:r>
            <w:r w:rsidR="00C50F51">
              <w:rPr>
                <w:noProof/>
                <w:webHidden/>
              </w:rPr>
              <w:instrText xml:space="preserve"> PAGEREF _Toc225348633 \h </w:instrText>
            </w:r>
            <w:r w:rsidR="00C50F51">
              <w:rPr>
                <w:noProof/>
                <w:webHidden/>
              </w:rPr>
            </w:r>
            <w:r w:rsidR="00C50F51">
              <w:rPr>
                <w:noProof/>
                <w:webHidden/>
              </w:rPr>
              <w:fldChar w:fldCharType="separate"/>
            </w:r>
            <w:r w:rsidR="00C50F51">
              <w:rPr>
                <w:noProof/>
                <w:webHidden/>
              </w:rPr>
              <w:t>ii</w:t>
            </w:r>
            <w:r w:rsidR="00C50F51">
              <w:rPr>
                <w:noProof/>
                <w:webHidden/>
              </w:rPr>
              <w:fldChar w:fldCharType="end"/>
            </w:r>
          </w:hyperlink>
        </w:p>
        <w:p w14:paraId="6BBDEBB6" w14:textId="5DFF7449"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34" w:history="1">
            <w:r w:rsidRPr="00D43071">
              <w:rPr>
                <w:rStyle w:val="Hyperlink"/>
                <w:rFonts w:eastAsiaTheme="minorEastAsia"/>
                <w:noProof/>
              </w:rPr>
              <w:t>DAFTAR ISI</w:t>
            </w:r>
            <w:r>
              <w:rPr>
                <w:noProof/>
                <w:webHidden/>
              </w:rPr>
              <w:tab/>
            </w:r>
            <w:r>
              <w:rPr>
                <w:noProof/>
                <w:webHidden/>
              </w:rPr>
              <w:fldChar w:fldCharType="begin"/>
            </w:r>
            <w:r>
              <w:rPr>
                <w:noProof/>
                <w:webHidden/>
              </w:rPr>
              <w:instrText xml:space="preserve"> PAGEREF _Toc225348634 \h </w:instrText>
            </w:r>
            <w:r>
              <w:rPr>
                <w:noProof/>
                <w:webHidden/>
              </w:rPr>
            </w:r>
            <w:r>
              <w:rPr>
                <w:noProof/>
                <w:webHidden/>
              </w:rPr>
              <w:fldChar w:fldCharType="separate"/>
            </w:r>
            <w:r>
              <w:rPr>
                <w:noProof/>
                <w:webHidden/>
              </w:rPr>
              <w:t>iii</w:t>
            </w:r>
            <w:r>
              <w:rPr>
                <w:noProof/>
                <w:webHidden/>
              </w:rPr>
              <w:fldChar w:fldCharType="end"/>
            </w:r>
          </w:hyperlink>
        </w:p>
        <w:p w14:paraId="70088C37" w14:textId="6F07B909"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35" w:history="1">
            <w:r w:rsidRPr="00D43071">
              <w:rPr>
                <w:rStyle w:val="Hyperlink"/>
                <w:rFonts w:eastAsiaTheme="minorEastAsia"/>
                <w:noProof/>
              </w:rPr>
              <w:t>DAFTAR TABEL</w:t>
            </w:r>
            <w:r>
              <w:rPr>
                <w:noProof/>
                <w:webHidden/>
              </w:rPr>
              <w:tab/>
            </w:r>
            <w:r>
              <w:rPr>
                <w:noProof/>
                <w:webHidden/>
              </w:rPr>
              <w:fldChar w:fldCharType="begin"/>
            </w:r>
            <w:r>
              <w:rPr>
                <w:noProof/>
                <w:webHidden/>
              </w:rPr>
              <w:instrText xml:space="preserve"> PAGEREF _Toc225348635 \h </w:instrText>
            </w:r>
            <w:r>
              <w:rPr>
                <w:noProof/>
                <w:webHidden/>
              </w:rPr>
            </w:r>
            <w:r>
              <w:rPr>
                <w:noProof/>
                <w:webHidden/>
              </w:rPr>
              <w:fldChar w:fldCharType="separate"/>
            </w:r>
            <w:r>
              <w:rPr>
                <w:noProof/>
                <w:webHidden/>
              </w:rPr>
              <w:t>iv</w:t>
            </w:r>
            <w:r>
              <w:rPr>
                <w:noProof/>
                <w:webHidden/>
              </w:rPr>
              <w:fldChar w:fldCharType="end"/>
            </w:r>
          </w:hyperlink>
        </w:p>
        <w:p w14:paraId="12F817CA" w14:textId="783C092F"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36" w:history="1">
            <w:r w:rsidRPr="00D43071">
              <w:rPr>
                <w:rStyle w:val="Hyperlink"/>
                <w:rFonts w:eastAsiaTheme="minorEastAsia"/>
                <w:noProof/>
              </w:rPr>
              <w:t>DAFTAR GAMBAR</w:t>
            </w:r>
            <w:r>
              <w:rPr>
                <w:noProof/>
                <w:webHidden/>
              </w:rPr>
              <w:tab/>
            </w:r>
            <w:r>
              <w:rPr>
                <w:noProof/>
                <w:webHidden/>
              </w:rPr>
              <w:fldChar w:fldCharType="begin"/>
            </w:r>
            <w:r>
              <w:rPr>
                <w:noProof/>
                <w:webHidden/>
              </w:rPr>
              <w:instrText xml:space="preserve"> PAGEREF _Toc225348636 \h </w:instrText>
            </w:r>
            <w:r>
              <w:rPr>
                <w:noProof/>
                <w:webHidden/>
              </w:rPr>
            </w:r>
            <w:r>
              <w:rPr>
                <w:noProof/>
                <w:webHidden/>
              </w:rPr>
              <w:fldChar w:fldCharType="separate"/>
            </w:r>
            <w:r>
              <w:rPr>
                <w:noProof/>
                <w:webHidden/>
              </w:rPr>
              <w:t>v</w:t>
            </w:r>
            <w:r>
              <w:rPr>
                <w:noProof/>
                <w:webHidden/>
              </w:rPr>
              <w:fldChar w:fldCharType="end"/>
            </w:r>
          </w:hyperlink>
        </w:p>
        <w:p w14:paraId="52B552F5" w14:textId="5A4B36D0"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37" w:history="1">
            <w:r w:rsidRPr="00D43071">
              <w:rPr>
                <w:rStyle w:val="Hyperlink"/>
                <w:rFonts w:eastAsiaTheme="minorEastAsia"/>
                <w:noProof/>
              </w:rPr>
              <w:t>BAB I PENDAHULUAN</w:t>
            </w:r>
            <w:r>
              <w:rPr>
                <w:noProof/>
                <w:webHidden/>
              </w:rPr>
              <w:tab/>
            </w:r>
            <w:r>
              <w:rPr>
                <w:noProof/>
                <w:webHidden/>
              </w:rPr>
              <w:fldChar w:fldCharType="begin"/>
            </w:r>
            <w:r>
              <w:rPr>
                <w:noProof/>
                <w:webHidden/>
              </w:rPr>
              <w:instrText xml:space="preserve"> PAGEREF _Toc225348637 \h </w:instrText>
            </w:r>
            <w:r>
              <w:rPr>
                <w:noProof/>
                <w:webHidden/>
              </w:rPr>
            </w:r>
            <w:r>
              <w:rPr>
                <w:noProof/>
                <w:webHidden/>
              </w:rPr>
              <w:fldChar w:fldCharType="separate"/>
            </w:r>
            <w:r>
              <w:rPr>
                <w:noProof/>
                <w:webHidden/>
              </w:rPr>
              <w:t>1</w:t>
            </w:r>
            <w:r>
              <w:rPr>
                <w:noProof/>
                <w:webHidden/>
              </w:rPr>
              <w:fldChar w:fldCharType="end"/>
            </w:r>
          </w:hyperlink>
        </w:p>
        <w:p w14:paraId="113C7226" w14:textId="7266B789"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38" w:history="1">
            <w:r w:rsidRPr="00D43071">
              <w:rPr>
                <w:rStyle w:val="Hyperlink"/>
                <w:rFonts w:eastAsiaTheme="minorEastAsia"/>
                <w:noProof/>
              </w:rPr>
              <w:t>1.1</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Latar Belakang</w:t>
            </w:r>
            <w:r>
              <w:rPr>
                <w:noProof/>
                <w:webHidden/>
              </w:rPr>
              <w:tab/>
            </w:r>
            <w:r>
              <w:rPr>
                <w:noProof/>
                <w:webHidden/>
              </w:rPr>
              <w:fldChar w:fldCharType="begin"/>
            </w:r>
            <w:r>
              <w:rPr>
                <w:noProof/>
                <w:webHidden/>
              </w:rPr>
              <w:instrText xml:space="preserve"> PAGEREF _Toc225348638 \h </w:instrText>
            </w:r>
            <w:r>
              <w:rPr>
                <w:noProof/>
                <w:webHidden/>
              </w:rPr>
            </w:r>
            <w:r>
              <w:rPr>
                <w:noProof/>
                <w:webHidden/>
              </w:rPr>
              <w:fldChar w:fldCharType="separate"/>
            </w:r>
            <w:r>
              <w:rPr>
                <w:noProof/>
                <w:webHidden/>
              </w:rPr>
              <w:t>1</w:t>
            </w:r>
            <w:r>
              <w:rPr>
                <w:noProof/>
                <w:webHidden/>
              </w:rPr>
              <w:fldChar w:fldCharType="end"/>
            </w:r>
          </w:hyperlink>
        </w:p>
        <w:p w14:paraId="56F3D9EB" w14:textId="211F5CB9"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39" w:history="1">
            <w:r w:rsidRPr="00D43071">
              <w:rPr>
                <w:rStyle w:val="Hyperlink"/>
                <w:rFonts w:eastAsiaTheme="minorEastAsia"/>
                <w:noProof/>
              </w:rPr>
              <w:t>1.2</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Rumusan Masalah</w:t>
            </w:r>
            <w:r>
              <w:rPr>
                <w:noProof/>
                <w:webHidden/>
              </w:rPr>
              <w:tab/>
            </w:r>
            <w:r>
              <w:rPr>
                <w:noProof/>
                <w:webHidden/>
              </w:rPr>
              <w:fldChar w:fldCharType="begin"/>
            </w:r>
            <w:r>
              <w:rPr>
                <w:noProof/>
                <w:webHidden/>
              </w:rPr>
              <w:instrText xml:space="preserve"> PAGEREF _Toc225348639 \h </w:instrText>
            </w:r>
            <w:r>
              <w:rPr>
                <w:noProof/>
                <w:webHidden/>
              </w:rPr>
            </w:r>
            <w:r>
              <w:rPr>
                <w:noProof/>
                <w:webHidden/>
              </w:rPr>
              <w:fldChar w:fldCharType="separate"/>
            </w:r>
            <w:r>
              <w:rPr>
                <w:noProof/>
                <w:webHidden/>
              </w:rPr>
              <w:t>2</w:t>
            </w:r>
            <w:r>
              <w:rPr>
                <w:noProof/>
                <w:webHidden/>
              </w:rPr>
              <w:fldChar w:fldCharType="end"/>
            </w:r>
          </w:hyperlink>
        </w:p>
        <w:p w14:paraId="63FBFC76" w14:textId="48DBFB8B"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0" w:history="1">
            <w:r w:rsidRPr="00D43071">
              <w:rPr>
                <w:rStyle w:val="Hyperlink"/>
                <w:rFonts w:eastAsiaTheme="minorEastAsia"/>
                <w:noProof/>
              </w:rPr>
              <w:t>1.3</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Tujuan Magang</w:t>
            </w:r>
            <w:r>
              <w:rPr>
                <w:noProof/>
                <w:webHidden/>
              </w:rPr>
              <w:tab/>
            </w:r>
            <w:r>
              <w:rPr>
                <w:noProof/>
                <w:webHidden/>
              </w:rPr>
              <w:fldChar w:fldCharType="begin"/>
            </w:r>
            <w:r>
              <w:rPr>
                <w:noProof/>
                <w:webHidden/>
              </w:rPr>
              <w:instrText xml:space="preserve"> PAGEREF _Toc225348640 \h </w:instrText>
            </w:r>
            <w:r>
              <w:rPr>
                <w:noProof/>
                <w:webHidden/>
              </w:rPr>
            </w:r>
            <w:r>
              <w:rPr>
                <w:noProof/>
                <w:webHidden/>
              </w:rPr>
              <w:fldChar w:fldCharType="separate"/>
            </w:r>
            <w:r>
              <w:rPr>
                <w:noProof/>
                <w:webHidden/>
              </w:rPr>
              <w:t>2</w:t>
            </w:r>
            <w:r>
              <w:rPr>
                <w:noProof/>
                <w:webHidden/>
              </w:rPr>
              <w:fldChar w:fldCharType="end"/>
            </w:r>
          </w:hyperlink>
        </w:p>
        <w:p w14:paraId="551130E1" w14:textId="583F5D44"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1" w:history="1">
            <w:r w:rsidRPr="00D43071">
              <w:rPr>
                <w:rStyle w:val="Hyperlink"/>
                <w:rFonts w:eastAsiaTheme="minorEastAsia"/>
                <w:noProof/>
              </w:rPr>
              <w:t>1.4</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Manfaat Magang</w:t>
            </w:r>
            <w:r>
              <w:rPr>
                <w:noProof/>
                <w:webHidden/>
              </w:rPr>
              <w:tab/>
            </w:r>
            <w:r>
              <w:rPr>
                <w:noProof/>
                <w:webHidden/>
              </w:rPr>
              <w:fldChar w:fldCharType="begin"/>
            </w:r>
            <w:r>
              <w:rPr>
                <w:noProof/>
                <w:webHidden/>
              </w:rPr>
              <w:instrText xml:space="preserve"> PAGEREF _Toc225348641 \h </w:instrText>
            </w:r>
            <w:r>
              <w:rPr>
                <w:noProof/>
                <w:webHidden/>
              </w:rPr>
            </w:r>
            <w:r>
              <w:rPr>
                <w:noProof/>
                <w:webHidden/>
              </w:rPr>
              <w:fldChar w:fldCharType="separate"/>
            </w:r>
            <w:r>
              <w:rPr>
                <w:noProof/>
                <w:webHidden/>
              </w:rPr>
              <w:t>3</w:t>
            </w:r>
            <w:r>
              <w:rPr>
                <w:noProof/>
                <w:webHidden/>
              </w:rPr>
              <w:fldChar w:fldCharType="end"/>
            </w:r>
          </w:hyperlink>
        </w:p>
        <w:p w14:paraId="0F8D04CD" w14:textId="54FD4F4B"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2" w:history="1">
            <w:r w:rsidRPr="00D43071">
              <w:rPr>
                <w:rStyle w:val="Hyperlink"/>
                <w:rFonts w:eastAsiaTheme="minorEastAsia"/>
                <w:noProof/>
              </w:rPr>
              <w:t>1.5</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Urgensi Magang</w:t>
            </w:r>
            <w:r>
              <w:rPr>
                <w:noProof/>
                <w:webHidden/>
              </w:rPr>
              <w:tab/>
            </w:r>
            <w:r>
              <w:rPr>
                <w:noProof/>
                <w:webHidden/>
              </w:rPr>
              <w:fldChar w:fldCharType="begin"/>
            </w:r>
            <w:r>
              <w:rPr>
                <w:noProof/>
                <w:webHidden/>
              </w:rPr>
              <w:instrText xml:space="preserve"> PAGEREF _Toc225348642 \h </w:instrText>
            </w:r>
            <w:r>
              <w:rPr>
                <w:noProof/>
                <w:webHidden/>
              </w:rPr>
            </w:r>
            <w:r>
              <w:rPr>
                <w:noProof/>
                <w:webHidden/>
              </w:rPr>
              <w:fldChar w:fldCharType="separate"/>
            </w:r>
            <w:r>
              <w:rPr>
                <w:noProof/>
                <w:webHidden/>
              </w:rPr>
              <w:t>4</w:t>
            </w:r>
            <w:r>
              <w:rPr>
                <w:noProof/>
                <w:webHidden/>
              </w:rPr>
              <w:fldChar w:fldCharType="end"/>
            </w:r>
          </w:hyperlink>
        </w:p>
        <w:p w14:paraId="2FFDF6E1" w14:textId="36705428"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3" w:history="1">
            <w:r w:rsidRPr="00D43071">
              <w:rPr>
                <w:rStyle w:val="Hyperlink"/>
                <w:rFonts w:eastAsiaTheme="minorEastAsia"/>
                <w:noProof/>
              </w:rPr>
              <w:t>1.6</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Kontribusi Riset Terhadap Ilmu Pengetahuan</w:t>
            </w:r>
            <w:r>
              <w:rPr>
                <w:noProof/>
                <w:webHidden/>
              </w:rPr>
              <w:tab/>
            </w:r>
            <w:r>
              <w:rPr>
                <w:noProof/>
                <w:webHidden/>
              </w:rPr>
              <w:fldChar w:fldCharType="begin"/>
            </w:r>
            <w:r>
              <w:rPr>
                <w:noProof/>
                <w:webHidden/>
              </w:rPr>
              <w:instrText xml:space="preserve"> PAGEREF _Toc225348643 \h </w:instrText>
            </w:r>
            <w:r>
              <w:rPr>
                <w:noProof/>
                <w:webHidden/>
              </w:rPr>
            </w:r>
            <w:r>
              <w:rPr>
                <w:noProof/>
                <w:webHidden/>
              </w:rPr>
              <w:fldChar w:fldCharType="separate"/>
            </w:r>
            <w:r>
              <w:rPr>
                <w:noProof/>
                <w:webHidden/>
              </w:rPr>
              <w:t>4</w:t>
            </w:r>
            <w:r>
              <w:rPr>
                <w:noProof/>
                <w:webHidden/>
              </w:rPr>
              <w:fldChar w:fldCharType="end"/>
            </w:r>
          </w:hyperlink>
        </w:p>
        <w:p w14:paraId="3CF4D760" w14:textId="11EF4014"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4" w:history="1">
            <w:r w:rsidRPr="00D43071">
              <w:rPr>
                <w:rStyle w:val="Hyperlink"/>
                <w:rFonts w:eastAsiaTheme="minorEastAsia"/>
                <w:noProof/>
              </w:rPr>
              <w:t>1.7</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Luaran Magang</w:t>
            </w:r>
            <w:r>
              <w:rPr>
                <w:noProof/>
                <w:webHidden/>
              </w:rPr>
              <w:tab/>
            </w:r>
            <w:r>
              <w:rPr>
                <w:noProof/>
                <w:webHidden/>
              </w:rPr>
              <w:fldChar w:fldCharType="begin"/>
            </w:r>
            <w:r>
              <w:rPr>
                <w:noProof/>
                <w:webHidden/>
              </w:rPr>
              <w:instrText xml:space="preserve"> PAGEREF _Toc225348644 \h </w:instrText>
            </w:r>
            <w:r>
              <w:rPr>
                <w:noProof/>
                <w:webHidden/>
              </w:rPr>
            </w:r>
            <w:r>
              <w:rPr>
                <w:noProof/>
                <w:webHidden/>
              </w:rPr>
              <w:fldChar w:fldCharType="separate"/>
            </w:r>
            <w:r>
              <w:rPr>
                <w:noProof/>
                <w:webHidden/>
              </w:rPr>
              <w:t>5</w:t>
            </w:r>
            <w:r>
              <w:rPr>
                <w:noProof/>
                <w:webHidden/>
              </w:rPr>
              <w:fldChar w:fldCharType="end"/>
            </w:r>
          </w:hyperlink>
        </w:p>
        <w:p w14:paraId="17F75C36" w14:textId="6749A689"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5" w:history="1">
            <w:r w:rsidRPr="00D43071">
              <w:rPr>
                <w:rStyle w:val="Hyperlink"/>
                <w:rFonts w:eastAsiaTheme="minorEastAsia"/>
                <w:noProof/>
              </w:rPr>
              <w:t>BAB II TINJAUAN PUSTAKA</w:t>
            </w:r>
            <w:r>
              <w:rPr>
                <w:noProof/>
                <w:webHidden/>
              </w:rPr>
              <w:tab/>
            </w:r>
            <w:r>
              <w:rPr>
                <w:noProof/>
                <w:webHidden/>
              </w:rPr>
              <w:fldChar w:fldCharType="begin"/>
            </w:r>
            <w:r>
              <w:rPr>
                <w:noProof/>
                <w:webHidden/>
              </w:rPr>
              <w:instrText xml:space="preserve"> PAGEREF _Toc225348645 \h </w:instrText>
            </w:r>
            <w:r>
              <w:rPr>
                <w:noProof/>
                <w:webHidden/>
              </w:rPr>
            </w:r>
            <w:r>
              <w:rPr>
                <w:noProof/>
                <w:webHidden/>
              </w:rPr>
              <w:fldChar w:fldCharType="separate"/>
            </w:r>
            <w:r>
              <w:rPr>
                <w:noProof/>
                <w:webHidden/>
              </w:rPr>
              <w:t>6</w:t>
            </w:r>
            <w:r>
              <w:rPr>
                <w:noProof/>
                <w:webHidden/>
              </w:rPr>
              <w:fldChar w:fldCharType="end"/>
            </w:r>
          </w:hyperlink>
        </w:p>
        <w:p w14:paraId="07995166" w14:textId="3E0B760C"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6" w:history="1">
            <w:r w:rsidRPr="00D43071">
              <w:rPr>
                <w:rStyle w:val="Hyperlink"/>
                <w:rFonts w:eastAsiaTheme="minorEastAsia"/>
                <w:noProof/>
              </w:rPr>
              <w:t>2.1</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Penjelasan Industri yang diikuti</w:t>
            </w:r>
            <w:r>
              <w:rPr>
                <w:noProof/>
                <w:webHidden/>
              </w:rPr>
              <w:tab/>
            </w:r>
            <w:r>
              <w:rPr>
                <w:noProof/>
                <w:webHidden/>
              </w:rPr>
              <w:fldChar w:fldCharType="begin"/>
            </w:r>
            <w:r>
              <w:rPr>
                <w:noProof/>
                <w:webHidden/>
              </w:rPr>
              <w:instrText xml:space="preserve"> PAGEREF _Toc225348646 \h </w:instrText>
            </w:r>
            <w:r>
              <w:rPr>
                <w:noProof/>
                <w:webHidden/>
              </w:rPr>
            </w:r>
            <w:r>
              <w:rPr>
                <w:noProof/>
                <w:webHidden/>
              </w:rPr>
              <w:fldChar w:fldCharType="separate"/>
            </w:r>
            <w:r>
              <w:rPr>
                <w:noProof/>
                <w:webHidden/>
              </w:rPr>
              <w:t>6</w:t>
            </w:r>
            <w:r>
              <w:rPr>
                <w:noProof/>
                <w:webHidden/>
              </w:rPr>
              <w:fldChar w:fldCharType="end"/>
            </w:r>
          </w:hyperlink>
        </w:p>
        <w:p w14:paraId="1FD45800" w14:textId="5073A95E"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7" w:history="1">
            <w:r w:rsidRPr="00D43071">
              <w:rPr>
                <w:rStyle w:val="Hyperlink"/>
                <w:rFonts w:eastAsiaTheme="minorEastAsia"/>
                <w:noProof/>
              </w:rPr>
              <w:t>2.2</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Struktur Organisasi Industri</w:t>
            </w:r>
            <w:r>
              <w:rPr>
                <w:noProof/>
                <w:webHidden/>
              </w:rPr>
              <w:tab/>
            </w:r>
            <w:r>
              <w:rPr>
                <w:noProof/>
                <w:webHidden/>
              </w:rPr>
              <w:fldChar w:fldCharType="begin"/>
            </w:r>
            <w:r>
              <w:rPr>
                <w:noProof/>
                <w:webHidden/>
              </w:rPr>
              <w:instrText xml:space="preserve"> PAGEREF _Toc225348647 \h </w:instrText>
            </w:r>
            <w:r>
              <w:rPr>
                <w:noProof/>
                <w:webHidden/>
              </w:rPr>
            </w:r>
            <w:r>
              <w:rPr>
                <w:noProof/>
                <w:webHidden/>
              </w:rPr>
              <w:fldChar w:fldCharType="separate"/>
            </w:r>
            <w:r>
              <w:rPr>
                <w:noProof/>
                <w:webHidden/>
              </w:rPr>
              <w:t>6</w:t>
            </w:r>
            <w:r>
              <w:rPr>
                <w:noProof/>
                <w:webHidden/>
              </w:rPr>
              <w:fldChar w:fldCharType="end"/>
            </w:r>
          </w:hyperlink>
        </w:p>
        <w:p w14:paraId="3040B657" w14:textId="185527BB"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8" w:history="1">
            <w:r w:rsidRPr="00D43071">
              <w:rPr>
                <w:rStyle w:val="Hyperlink"/>
                <w:rFonts w:eastAsiaTheme="minorEastAsia"/>
                <w:noProof/>
              </w:rPr>
              <w:t>2.3</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Kerangka Konseptual Program Magang Berdampak</w:t>
            </w:r>
            <w:r>
              <w:rPr>
                <w:noProof/>
                <w:webHidden/>
              </w:rPr>
              <w:tab/>
            </w:r>
            <w:r>
              <w:rPr>
                <w:noProof/>
                <w:webHidden/>
              </w:rPr>
              <w:fldChar w:fldCharType="begin"/>
            </w:r>
            <w:r>
              <w:rPr>
                <w:noProof/>
                <w:webHidden/>
              </w:rPr>
              <w:instrText xml:space="preserve"> PAGEREF _Toc225348648 \h </w:instrText>
            </w:r>
            <w:r>
              <w:rPr>
                <w:noProof/>
                <w:webHidden/>
              </w:rPr>
            </w:r>
            <w:r>
              <w:rPr>
                <w:noProof/>
                <w:webHidden/>
              </w:rPr>
              <w:fldChar w:fldCharType="separate"/>
            </w:r>
            <w:r>
              <w:rPr>
                <w:noProof/>
                <w:webHidden/>
              </w:rPr>
              <w:t>7</w:t>
            </w:r>
            <w:r>
              <w:rPr>
                <w:noProof/>
                <w:webHidden/>
              </w:rPr>
              <w:fldChar w:fldCharType="end"/>
            </w:r>
          </w:hyperlink>
        </w:p>
        <w:p w14:paraId="3DA0063E" w14:textId="1A5CDE23"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49" w:history="1">
            <w:r w:rsidRPr="00D43071">
              <w:rPr>
                <w:rStyle w:val="Hyperlink"/>
                <w:rFonts w:eastAsiaTheme="minorEastAsia"/>
                <w:noProof/>
              </w:rPr>
              <w:t>2.4</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Landasan Teori Analisis dan Visualisasi Data</w:t>
            </w:r>
            <w:r>
              <w:rPr>
                <w:noProof/>
                <w:webHidden/>
              </w:rPr>
              <w:tab/>
            </w:r>
            <w:r>
              <w:rPr>
                <w:noProof/>
                <w:webHidden/>
              </w:rPr>
              <w:fldChar w:fldCharType="begin"/>
            </w:r>
            <w:r>
              <w:rPr>
                <w:noProof/>
                <w:webHidden/>
              </w:rPr>
              <w:instrText xml:space="preserve"> PAGEREF _Toc225348649 \h </w:instrText>
            </w:r>
            <w:r>
              <w:rPr>
                <w:noProof/>
                <w:webHidden/>
              </w:rPr>
            </w:r>
            <w:r>
              <w:rPr>
                <w:noProof/>
                <w:webHidden/>
              </w:rPr>
              <w:fldChar w:fldCharType="separate"/>
            </w:r>
            <w:r>
              <w:rPr>
                <w:noProof/>
                <w:webHidden/>
              </w:rPr>
              <w:t>8</w:t>
            </w:r>
            <w:r>
              <w:rPr>
                <w:noProof/>
                <w:webHidden/>
              </w:rPr>
              <w:fldChar w:fldCharType="end"/>
            </w:r>
          </w:hyperlink>
        </w:p>
        <w:p w14:paraId="3F1C3BCF" w14:textId="07D07CAC"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0" w:history="1">
            <w:r w:rsidRPr="00D43071">
              <w:rPr>
                <w:rStyle w:val="Hyperlink"/>
                <w:rFonts w:eastAsiaTheme="minorEastAsia"/>
                <w:noProof/>
              </w:rPr>
              <w:t>BAB III METODE PELAKSANAAN</w:t>
            </w:r>
            <w:r>
              <w:rPr>
                <w:noProof/>
                <w:webHidden/>
              </w:rPr>
              <w:tab/>
            </w:r>
            <w:r>
              <w:rPr>
                <w:noProof/>
                <w:webHidden/>
              </w:rPr>
              <w:fldChar w:fldCharType="begin"/>
            </w:r>
            <w:r>
              <w:rPr>
                <w:noProof/>
                <w:webHidden/>
              </w:rPr>
              <w:instrText xml:space="preserve"> PAGEREF _Toc225348650 \h </w:instrText>
            </w:r>
            <w:r>
              <w:rPr>
                <w:noProof/>
                <w:webHidden/>
              </w:rPr>
            </w:r>
            <w:r>
              <w:rPr>
                <w:noProof/>
                <w:webHidden/>
              </w:rPr>
              <w:fldChar w:fldCharType="separate"/>
            </w:r>
            <w:r>
              <w:rPr>
                <w:noProof/>
                <w:webHidden/>
              </w:rPr>
              <w:t>9</w:t>
            </w:r>
            <w:r>
              <w:rPr>
                <w:noProof/>
                <w:webHidden/>
              </w:rPr>
              <w:fldChar w:fldCharType="end"/>
            </w:r>
          </w:hyperlink>
        </w:p>
        <w:p w14:paraId="392F5263" w14:textId="022EC8A9"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1" w:history="1">
            <w:r w:rsidRPr="00D43071">
              <w:rPr>
                <w:rStyle w:val="Hyperlink"/>
                <w:rFonts w:eastAsiaTheme="minorEastAsia"/>
                <w:noProof/>
              </w:rPr>
              <w:t>3.1</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Bentuk Penugasan (</w:t>
            </w:r>
            <w:r w:rsidRPr="00D43071">
              <w:rPr>
                <w:rStyle w:val="Hyperlink"/>
                <w:rFonts w:eastAsiaTheme="minorEastAsia"/>
                <w:i/>
                <w:noProof/>
              </w:rPr>
              <w:t>Task Assignment</w:t>
            </w:r>
            <w:r w:rsidRPr="00D43071">
              <w:rPr>
                <w:rStyle w:val="Hyperlink"/>
                <w:rFonts w:eastAsiaTheme="minorEastAsia"/>
                <w:noProof/>
              </w:rPr>
              <w:t>)</w:t>
            </w:r>
            <w:r>
              <w:rPr>
                <w:noProof/>
                <w:webHidden/>
              </w:rPr>
              <w:tab/>
            </w:r>
            <w:r>
              <w:rPr>
                <w:noProof/>
                <w:webHidden/>
              </w:rPr>
              <w:fldChar w:fldCharType="begin"/>
            </w:r>
            <w:r>
              <w:rPr>
                <w:noProof/>
                <w:webHidden/>
              </w:rPr>
              <w:instrText xml:space="preserve"> PAGEREF _Toc225348651 \h </w:instrText>
            </w:r>
            <w:r>
              <w:rPr>
                <w:noProof/>
                <w:webHidden/>
              </w:rPr>
            </w:r>
            <w:r>
              <w:rPr>
                <w:noProof/>
                <w:webHidden/>
              </w:rPr>
              <w:fldChar w:fldCharType="separate"/>
            </w:r>
            <w:r>
              <w:rPr>
                <w:noProof/>
                <w:webHidden/>
              </w:rPr>
              <w:t>9</w:t>
            </w:r>
            <w:r>
              <w:rPr>
                <w:noProof/>
                <w:webHidden/>
              </w:rPr>
              <w:fldChar w:fldCharType="end"/>
            </w:r>
          </w:hyperlink>
        </w:p>
        <w:p w14:paraId="67785FCD" w14:textId="1528B3FB"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2" w:history="1">
            <w:r w:rsidRPr="00D43071">
              <w:rPr>
                <w:rStyle w:val="Hyperlink"/>
                <w:rFonts w:eastAsiaTheme="minorEastAsia"/>
                <w:noProof/>
              </w:rPr>
              <w:t>3.2</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Waktu</w:t>
            </w:r>
            <w:r>
              <w:rPr>
                <w:noProof/>
                <w:webHidden/>
              </w:rPr>
              <w:tab/>
            </w:r>
            <w:r>
              <w:rPr>
                <w:noProof/>
                <w:webHidden/>
              </w:rPr>
              <w:fldChar w:fldCharType="begin"/>
            </w:r>
            <w:r>
              <w:rPr>
                <w:noProof/>
                <w:webHidden/>
              </w:rPr>
              <w:instrText xml:space="preserve"> PAGEREF _Toc225348652 \h </w:instrText>
            </w:r>
            <w:r>
              <w:rPr>
                <w:noProof/>
                <w:webHidden/>
              </w:rPr>
            </w:r>
            <w:r>
              <w:rPr>
                <w:noProof/>
                <w:webHidden/>
              </w:rPr>
              <w:fldChar w:fldCharType="separate"/>
            </w:r>
            <w:r>
              <w:rPr>
                <w:noProof/>
                <w:webHidden/>
              </w:rPr>
              <w:t>10</w:t>
            </w:r>
            <w:r>
              <w:rPr>
                <w:noProof/>
                <w:webHidden/>
              </w:rPr>
              <w:fldChar w:fldCharType="end"/>
            </w:r>
          </w:hyperlink>
        </w:p>
        <w:p w14:paraId="10003263" w14:textId="2E37343A"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3" w:history="1">
            <w:r w:rsidRPr="00D43071">
              <w:rPr>
                <w:rStyle w:val="Hyperlink"/>
                <w:rFonts w:eastAsiaTheme="minorEastAsia"/>
                <w:noProof/>
              </w:rPr>
              <w:t>3.3</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Prosedur</w:t>
            </w:r>
            <w:r>
              <w:rPr>
                <w:noProof/>
                <w:webHidden/>
              </w:rPr>
              <w:tab/>
            </w:r>
            <w:r>
              <w:rPr>
                <w:noProof/>
                <w:webHidden/>
              </w:rPr>
              <w:fldChar w:fldCharType="begin"/>
            </w:r>
            <w:r>
              <w:rPr>
                <w:noProof/>
                <w:webHidden/>
              </w:rPr>
              <w:instrText xml:space="preserve"> PAGEREF _Toc225348653 \h </w:instrText>
            </w:r>
            <w:r>
              <w:rPr>
                <w:noProof/>
                <w:webHidden/>
              </w:rPr>
            </w:r>
            <w:r>
              <w:rPr>
                <w:noProof/>
                <w:webHidden/>
              </w:rPr>
              <w:fldChar w:fldCharType="separate"/>
            </w:r>
            <w:r>
              <w:rPr>
                <w:noProof/>
                <w:webHidden/>
              </w:rPr>
              <w:t>10</w:t>
            </w:r>
            <w:r>
              <w:rPr>
                <w:noProof/>
                <w:webHidden/>
              </w:rPr>
              <w:fldChar w:fldCharType="end"/>
            </w:r>
          </w:hyperlink>
        </w:p>
        <w:p w14:paraId="7299BD8E" w14:textId="78C52EA3"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4" w:history="1">
            <w:r w:rsidRPr="00D43071">
              <w:rPr>
                <w:rStyle w:val="Hyperlink"/>
                <w:rFonts w:eastAsiaTheme="minorEastAsia"/>
                <w:noProof/>
              </w:rPr>
              <w:t>3.4</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Monitoring dan Supervisi</w:t>
            </w:r>
            <w:r>
              <w:rPr>
                <w:noProof/>
                <w:webHidden/>
              </w:rPr>
              <w:tab/>
            </w:r>
            <w:r>
              <w:rPr>
                <w:noProof/>
                <w:webHidden/>
              </w:rPr>
              <w:fldChar w:fldCharType="begin"/>
            </w:r>
            <w:r>
              <w:rPr>
                <w:noProof/>
                <w:webHidden/>
              </w:rPr>
              <w:instrText xml:space="preserve"> PAGEREF _Toc225348654 \h </w:instrText>
            </w:r>
            <w:r>
              <w:rPr>
                <w:noProof/>
                <w:webHidden/>
              </w:rPr>
            </w:r>
            <w:r>
              <w:rPr>
                <w:noProof/>
                <w:webHidden/>
              </w:rPr>
              <w:fldChar w:fldCharType="separate"/>
            </w:r>
            <w:r>
              <w:rPr>
                <w:noProof/>
                <w:webHidden/>
              </w:rPr>
              <w:t>13</w:t>
            </w:r>
            <w:r>
              <w:rPr>
                <w:noProof/>
                <w:webHidden/>
              </w:rPr>
              <w:fldChar w:fldCharType="end"/>
            </w:r>
          </w:hyperlink>
        </w:p>
        <w:p w14:paraId="0F09D644" w14:textId="3ADED1E5"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5" w:history="1">
            <w:r w:rsidRPr="00D43071">
              <w:rPr>
                <w:rStyle w:val="Hyperlink"/>
                <w:rFonts w:eastAsiaTheme="minorEastAsia"/>
                <w:noProof/>
              </w:rPr>
              <w:t>3.5</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Pelaksanaan Evaluasi dan Pengukuran Dampak</w:t>
            </w:r>
            <w:r>
              <w:rPr>
                <w:noProof/>
                <w:webHidden/>
              </w:rPr>
              <w:tab/>
            </w:r>
            <w:r>
              <w:rPr>
                <w:noProof/>
                <w:webHidden/>
              </w:rPr>
              <w:fldChar w:fldCharType="begin"/>
            </w:r>
            <w:r>
              <w:rPr>
                <w:noProof/>
                <w:webHidden/>
              </w:rPr>
              <w:instrText xml:space="preserve"> PAGEREF _Toc225348655 \h </w:instrText>
            </w:r>
            <w:r>
              <w:rPr>
                <w:noProof/>
                <w:webHidden/>
              </w:rPr>
            </w:r>
            <w:r>
              <w:rPr>
                <w:noProof/>
                <w:webHidden/>
              </w:rPr>
              <w:fldChar w:fldCharType="separate"/>
            </w:r>
            <w:r>
              <w:rPr>
                <w:noProof/>
                <w:webHidden/>
              </w:rPr>
              <w:t>13</w:t>
            </w:r>
            <w:r>
              <w:rPr>
                <w:noProof/>
                <w:webHidden/>
              </w:rPr>
              <w:fldChar w:fldCharType="end"/>
            </w:r>
          </w:hyperlink>
        </w:p>
        <w:p w14:paraId="076DB4EA" w14:textId="246455FC"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6" w:history="1">
            <w:r w:rsidRPr="00D43071">
              <w:rPr>
                <w:rStyle w:val="Hyperlink"/>
                <w:rFonts w:eastAsiaTheme="minorEastAsia"/>
                <w:noProof/>
              </w:rPr>
              <w:t>3.6</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Evaluasi</w:t>
            </w:r>
            <w:r>
              <w:rPr>
                <w:noProof/>
                <w:webHidden/>
              </w:rPr>
              <w:tab/>
            </w:r>
            <w:r>
              <w:rPr>
                <w:noProof/>
                <w:webHidden/>
              </w:rPr>
              <w:fldChar w:fldCharType="begin"/>
            </w:r>
            <w:r>
              <w:rPr>
                <w:noProof/>
                <w:webHidden/>
              </w:rPr>
              <w:instrText xml:space="preserve"> PAGEREF _Toc225348656 \h </w:instrText>
            </w:r>
            <w:r>
              <w:rPr>
                <w:noProof/>
                <w:webHidden/>
              </w:rPr>
            </w:r>
            <w:r>
              <w:rPr>
                <w:noProof/>
                <w:webHidden/>
              </w:rPr>
              <w:fldChar w:fldCharType="separate"/>
            </w:r>
            <w:r>
              <w:rPr>
                <w:noProof/>
                <w:webHidden/>
              </w:rPr>
              <w:t>14</w:t>
            </w:r>
            <w:r>
              <w:rPr>
                <w:noProof/>
                <w:webHidden/>
              </w:rPr>
              <w:fldChar w:fldCharType="end"/>
            </w:r>
          </w:hyperlink>
        </w:p>
        <w:p w14:paraId="16C2300E" w14:textId="6083FE21"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7" w:history="1">
            <w:r w:rsidRPr="00D43071">
              <w:rPr>
                <w:rStyle w:val="Hyperlink"/>
                <w:rFonts w:eastAsiaTheme="minorEastAsia"/>
                <w:noProof/>
              </w:rPr>
              <w:t>BAB IV KORELASI PROGRAM MAGANG DENGAN KONVERSI MATA KULIAH</w:t>
            </w:r>
            <w:r>
              <w:rPr>
                <w:noProof/>
                <w:webHidden/>
              </w:rPr>
              <w:tab/>
            </w:r>
            <w:r>
              <w:rPr>
                <w:noProof/>
                <w:webHidden/>
              </w:rPr>
              <w:fldChar w:fldCharType="begin"/>
            </w:r>
            <w:r>
              <w:rPr>
                <w:noProof/>
                <w:webHidden/>
              </w:rPr>
              <w:instrText xml:space="preserve"> PAGEREF _Toc225348657 \h </w:instrText>
            </w:r>
            <w:r>
              <w:rPr>
                <w:noProof/>
                <w:webHidden/>
              </w:rPr>
            </w:r>
            <w:r>
              <w:rPr>
                <w:noProof/>
                <w:webHidden/>
              </w:rPr>
              <w:fldChar w:fldCharType="separate"/>
            </w:r>
            <w:r>
              <w:rPr>
                <w:noProof/>
                <w:webHidden/>
              </w:rPr>
              <w:t>15</w:t>
            </w:r>
            <w:r>
              <w:rPr>
                <w:noProof/>
                <w:webHidden/>
              </w:rPr>
              <w:fldChar w:fldCharType="end"/>
            </w:r>
          </w:hyperlink>
        </w:p>
        <w:p w14:paraId="32BA41A8" w14:textId="0D82EE1A"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8" w:history="1">
            <w:r w:rsidRPr="00D43071">
              <w:rPr>
                <w:rStyle w:val="Hyperlink"/>
                <w:rFonts w:eastAsiaTheme="minorEastAsia"/>
                <w:noProof/>
              </w:rPr>
              <w:t>4.1</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Rencana Proyek yang Dikembangkan</w:t>
            </w:r>
            <w:r>
              <w:rPr>
                <w:noProof/>
                <w:webHidden/>
              </w:rPr>
              <w:tab/>
            </w:r>
            <w:r>
              <w:rPr>
                <w:noProof/>
                <w:webHidden/>
              </w:rPr>
              <w:fldChar w:fldCharType="begin"/>
            </w:r>
            <w:r>
              <w:rPr>
                <w:noProof/>
                <w:webHidden/>
              </w:rPr>
              <w:instrText xml:space="preserve"> PAGEREF _Toc225348658 \h </w:instrText>
            </w:r>
            <w:r>
              <w:rPr>
                <w:noProof/>
                <w:webHidden/>
              </w:rPr>
            </w:r>
            <w:r>
              <w:rPr>
                <w:noProof/>
                <w:webHidden/>
              </w:rPr>
              <w:fldChar w:fldCharType="separate"/>
            </w:r>
            <w:r>
              <w:rPr>
                <w:noProof/>
                <w:webHidden/>
              </w:rPr>
              <w:t>15</w:t>
            </w:r>
            <w:r>
              <w:rPr>
                <w:noProof/>
                <w:webHidden/>
              </w:rPr>
              <w:fldChar w:fldCharType="end"/>
            </w:r>
          </w:hyperlink>
        </w:p>
        <w:p w14:paraId="2E75A931" w14:textId="3E0268A4" w:rsidR="00C50F51" w:rsidRDefault="00C50F51">
          <w:pPr>
            <w:pStyle w:val="TOC2"/>
            <w:tabs>
              <w:tab w:val="left" w:pos="960"/>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59" w:history="1">
            <w:r w:rsidRPr="00D43071">
              <w:rPr>
                <w:rStyle w:val="Hyperlink"/>
                <w:rFonts w:eastAsiaTheme="minorEastAsia"/>
                <w:noProof/>
              </w:rPr>
              <w:t>4.2</w:t>
            </w:r>
            <w:r>
              <w:rPr>
                <w:rFonts w:asciiTheme="minorHAnsi" w:eastAsiaTheme="minorEastAsia" w:hAnsiTheme="minorHAnsi" w:cstheme="minorBidi"/>
                <w:noProof/>
                <w:kern w:val="2"/>
                <w:sz w:val="24"/>
                <w:szCs w:val="24"/>
                <w:lang w:val="en-ID"/>
                <w14:ligatures w14:val="standardContextual"/>
              </w:rPr>
              <w:t xml:space="preserve"> </w:t>
            </w:r>
            <w:r w:rsidRPr="00D43071">
              <w:rPr>
                <w:rStyle w:val="Hyperlink"/>
                <w:rFonts w:eastAsiaTheme="minorEastAsia"/>
                <w:noProof/>
              </w:rPr>
              <w:t>Relevansi dengan Mata Kuliah Konversi</w:t>
            </w:r>
            <w:r>
              <w:rPr>
                <w:noProof/>
                <w:webHidden/>
              </w:rPr>
              <w:tab/>
            </w:r>
            <w:r>
              <w:rPr>
                <w:noProof/>
                <w:webHidden/>
              </w:rPr>
              <w:fldChar w:fldCharType="begin"/>
            </w:r>
            <w:r>
              <w:rPr>
                <w:noProof/>
                <w:webHidden/>
              </w:rPr>
              <w:instrText xml:space="preserve"> PAGEREF _Toc225348659 \h </w:instrText>
            </w:r>
            <w:r>
              <w:rPr>
                <w:noProof/>
                <w:webHidden/>
              </w:rPr>
            </w:r>
            <w:r>
              <w:rPr>
                <w:noProof/>
                <w:webHidden/>
              </w:rPr>
              <w:fldChar w:fldCharType="separate"/>
            </w:r>
            <w:r>
              <w:rPr>
                <w:noProof/>
                <w:webHidden/>
              </w:rPr>
              <w:t>16</w:t>
            </w:r>
            <w:r>
              <w:rPr>
                <w:noProof/>
                <w:webHidden/>
              </w:rPr>
              <w:fldChar w:fldCharType="end"/>
            </w:r>
          </w:hyperlink>
        </w:p>
        <w:p w14:paraId="72E88A80" w14:textId="2F1994BC"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60" w:history="1">
            <w:r w:rsidRPr="00D43071">
              <w:rPr>
                <w:rStyle w:val="Hyperlink"/>
                <w:rFonts w:eastAsiaTheme="minorEastAsia"/>
                <w:noProof/>
              </w:rPr>
              <w:t>BAB V PENUTUP</w:t>
            </w:r>
            <w:r>
              <w:rPr>
                <w:noProof/>
                <w:webHidden/>
              </w:rPr>
              <w:tab/>
            </w:r>
            <w:r>
              <w:rPr>
                <w:noProof/>
                <w:webHidden/>
              </w:rPr>
              <w:fldChar w:fldCharType="begin"/>
            </w:r>
            <w:r>
              <w:rPr>
                <w:noProof/>
                <w:webHidden/>
              </w:rPr>
              <w:instrText xml:space="preserve"> PAGEREF _Toc225348660 \h </w:instrText>
            </w:r>
            <w:r>
              <w:rPr>
                <w:noProof/>
                <w:webHidden/>
              </w:rPr>
            </w:r>
            <w:r>
              <w:rPr>
                <w:noProof/>
                <w:webHidden/>
              </w:rPr>
              <w:fldChar w:fldCharType="separate"/>
            </w:r>
            <w:r>
              <w:rPr>
                <w:noProof/>
                <w:webHidden/>
              </w:rPr>
              <w:t>22</w:t>
            </w:r>
            <w:r>
              <w:rPr>
                <w:noProof/>
                <w:webHidden/>
              </w:rPr>
              <w:fldChar w:fldCharType="end"/>
            </w:r>
          </w:hyperlink>
        </w:p>
        <w:p w14:paraId="5E163833" w14:textId="54E0E44E"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61" w:history="1">
            <w:r w:rsidRPr="00D43071">
              <w:rPr>
                <w:rStyle w:val="Hyperlink"/>
                <w:rFonts w:eastAsiaTheme="minorEastAsia"/>
                <w:noProof/>
              </w:rPr>
              <w:t>DAFTAR PUSTAKA</w:t>
            </w:r>
            <w:r>
              <w:rPr>
                <w:noProof/>
                <w:webHidden/>
              </w:rPr>
              <w:tab/>
            </w:r>
            <w:r>
              <w:rPr>
                <w:noProof/>
                <w:webHidden/>
              </w:rPr>
              <w:fldChar w:fldCharType="begin"/>
            </w:r>
            <w:r>
              <w:rPr>
                <w:noProof/>
                <w:webHidden/>
              </w:rPr>
              <w:instrText xml:space="preserve"> PAGEREF _Toc225348661 \h </w:instrText>
            </w:r>
            <w:r>
              <w:rPr>
                <w:noProof/>
                <w:webHidden/>
              </w:rPr>
            </w:r>
            <w:r>
              <w:rPr>
                <w:noProof/>
                <w:webHidden/>
              </w:rPr>
              <w:fldChar w:fldCharType="separate"/>
            </w:r>
            <w:r>
              <w:rPr>
                <w:noProof/>
                <w:webHidden/>
              </w:rPr>
              <w:t>23</w:t>
            </w:r>
            <w:r>
              <w:rPr>
                <w:noProof/>
                <w:webHidden/>
              </w:rPr>
              <w:fldChar w:fldCharType="end"/>
            </w:r>
          </w:hyperlink>
        </w:p>
        <w:p w14:paraId="1576E55B" w14:textId="62FB9804" w:rsidR="00C50F51" w:rsidRDefault="00C50F51">
          <w:pPr>
            <w:pStyle w:val="TOC1"/>
            <w:tabs>
              <w:tab w:val="right" w:leader="dot" w:pos="7928"/>
            </w:tabs>
            <w:rPr>
              <w:rFonts w:asciiTheme="minorHAnsi" w:eastAsiaTheme="minorEastAsia" w:hAnsiTheme="minorHAnsi" w:cstheme="minorBidi"/>
              <w:noProof/>
              <w:kern w:val="2"/>
              <w:sz w:val="24"/>
              <w:szCs w:val="24"/>
              <w:lang w:val="en-ID"/>
              <w14:ligatures w14:val="standardContextual"/>
            </w:rPr>
          </w:pPr>
          <w:hyperlink w:anchor="_Toc225348662" w:history="1">
            <w:r w:rsidRPr="00D43071">
              <w:rPr>
                <w:rStyle w:val="Hyperlink"/>
                <w:rFonts w:eastAsiaTheme="minorEastAsia"/>
                <w:noProof/>
              </w:rPr>
              <w:t>Lampiran-lampiran</w:t>
            </w:r>
            <w:r>
              <w:rPr>
                <w:noProof/>
                <w:webHidden/>
              </w:rPr>
              <w:tab/>
            </w:r>
            <w:r>
              <w:rPr>
                <w:noProof/>
                <w:webHidden/>
              </w:rPr>
              <w:fldChar w:fldCharType="begin"/>
            </w:r>
            <w:r>
              <w:rPr>
                <w:noProof/>
                <w:webHidden/>
              </w:rPr>
              <w:instrText xml:space="preserve"> PAGEREF _Toc225348662 \h </w:instrText>
            </w:r>
            <w:r>
              <w:rPr>
                <w:noProof/>
                <w:webHidden/>
              </w:rPr>
            </w:r>
            <w:r>
              <w:rPr>
                <w:noProof/>
                <w:webHidden/>
              </w:rPr>
              <w:fldChar w:fldCharType="separate"/>
            </w:r>
            <w:r>
              <w:rPr>
                <w:noProof/>
                <w:webHidden/>
              </w:rPr>
              <w:t>24</w:t>
            </w:r>
            <w:r>
              <w:rPr>
                <w:noProof/>
                <w:webHidden/>
              </w:rPr>
              <w:fldChar w:fldCharType="end"/>
            </w:r>
          </w:hyperlink>
        </w:p>
        <w:p w14:paraId="49EAF699" w14:textId="0D498BF5" w:rsidR="00F54EC2" w:rsidRDefault="00F54EC2" w:rsidP="00F54EC2">
          <w:pPr>
            <w:pStyle w:val="TOC1"/>
            <w:tabs>
              <w:tab w:val="right" w:leader="dot" w:pos="8080"/>
            </w:tabs>
            <w:ind w:right="-142"/>
          </w:pPr>
          <w:r>
            <w:rPr>
              <w:b/>
              <w:bCs/>
              <w:noProof/>
            </w:rPr>
            <w:fldChar w:fldCharType="end"/>
          </w:r>
        </w:p>
      </w:sdtContent>
    </w:sdt>
    <w:p w14:paraId="023D339C" w14:textId="77777777" w:rsidR="00F54EC2" w:rsidRPr="00F54EC2" w:rsidRDefault="00F54EC2" w:rsidP="00D413FA">
      <w:pPr>
        <w:rPr>
          <w:szCs w:val="22"/>
        </w:rPr>
      </w:pPr>
    </w:p>
    <w:p w14:paraId="20F26814" w14:textId="7D7528FA" w:rsidR="00D413FA" w:rsidRDefault="00D413FA">
      <w:pPr>
        <w:rPr>
          <w:sz w:val="24"/>
          <w:szCs w:val="24"/>
        </w:rPr>
      </w:pPr>
    </w:p>
    <w:p w14:paraId="4F8CC716" w14:textId="0E8F7C18" w:rsidR="00342B64" w:rsidRPr="00D413FA" w:rsidRDefault="007E40FC" w:rsidP="00D413FA">
      <w:pPr>
        <w:pStyle w:val="Heading1"/>
      </w:pPr>
      <w:bookmarkStart w:id="3" w:name="_Toc225348635"/>
      <w:r w:rsidRPr="00D413FA">
        <w:t>DAFTAR TABEL</w:t>
      </w:r>
      <w:bookmarkEnd w:id="3"/>
    </w:p>
    <w:p w14:paraId="66BE740D" w14:textId="77777777" w:rsidR="00342B64" w:rsidRPr="00F54EC2" w:rsidRDefault="00342B64">
      <w:pPr>
        <w:widowControl w:val="0"/>
        <w:ind w:hanging="2"/>
        <w:jc w:val="center"/>
        <w:rPr>
          <w:rFonts w:asciiTheme="majorBidi" w:eastAsia="Bookman Old Style" w:hAnsiTheme="majorBidi" w:cstheme="majorBidi"/>
          <w:bCs/>
          <w:color w:val="000000"/>
          <w:szCs w:val="22"/>
        </w:rPr>
      </w:pPr>
    </w:p>
    <w:p w14:paraId="19BEE536" w14:textId="26722DD4" w:rsidR="00F54EC2" w:rsidRDefault="00F54EC2" w:rsidP="00F54EC2">
      <w:pPr>
        <w:tabs>
          <w:tab w:val="right" w:leader="dot" w:pos="7938"/>
        </w:tabs>
        <w:rPr>
          <w:rFonts w:asciiTheme="majorBidi" w:eastAsia="Bookman Old Style" w:hAnsiTheme="majorBidi" w:cstheme="majorBidi"/>
          <w:color w:val="000000"/>
          <w:szCs w:val="22"/>
        </w:rPr>
      </w:pPr>
      <w:r>
        <w:rPr>
          <w:rFonts w:asciiTheme="majorBidi" w:eastAsia="Bookman Old Style" w:hAnsiTheme="majorBidi" w:cstheme="majorBidi"/>
          <w:color w:val="000000"/>
          <w:szCs w:val="22"/>
        </w:rPr>
        <w:t>Tabel 1</w:t>
      </w:r>
      <w:r w:rsidR="00D916E1" w:rsidRPr="00D916E1">
        <w:rPr>
          <w:rFonts w:eastAsia="Bookman Old Style"/>
          <w:color w:val="000000"/>
          <w:szCs w:val="22"/>
        </w:rPr>
        <w:t>:</w:t>
      </w:r>
      <w:r>
        <w:rPr>
          <w:rFonts w:asciiTheme="majorBidi" w:eastAsia="Bookman Old Style" w:hAnsiTheme="majorBidi" w:cstheme="majorBidi"/>
          <w:color w:val="000000"/>
          <w:szCs w:val="22"/>
        </w:rPr>
        <w:t xml:space="preserve"> </w:t>
      </w:r>
      <w:r w:rsidRPr="00F54EC2">
        <w:rPr>
          <w:rFonts w:asciiTheme="majorBidi" w:eastAsia="Bookman Old Style" w:hAnsiTheme="majorBidi" w:cstheme="majorBidi"/>
          <w:color w:val="000000"/>
          <w:szCs w:val="22"/>
        </w:rPr>
        <w:t xml:space="preserve">Teknik </w:t>
      </w:r>
      <w:proofErr w:type="spellStart"/>
      <w:r w:rsidRPr="00F54EC2">
        <w:rPr>
          <w:rFonts w:asciiTheme="majorBidi" w:eastAsia="Bookman Old Style" w:hAnsiTheme="majorBidi" w:cstheme="majorBidi"/>
          <w:color w:val="000000"/>
          <w:szCs w:val="22"/>
        </w:rPr>
        <w:t>Pelaksanaan</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Operasional</w:t>
      </w:r>
      <w:proofErr w:type="spellEnd"/>
      <w:r>
        <w:rPr>
          <w:rFonts w:asciiTheme="majorBidi" w:eastAsia="Bookman Old Style" w:hAnsiTheme="majorBidi" w:cstheme="majorBidi"/>
          <w:color w:val="000000"/>
          <w:szCs w:val="22"/>
        </w:rPr>
        <w:tab/>
        <w:t>12</w:t>
      </w:r>
    </w:p>
    <w:p w14:paraId="648D78BF" w14:textId="140EAF58" w:rsidR="00F54EC2" w:rsidRDefault="00F54EC2" w:rsidP="00F54EC2">
      <w:pPr>
        <w:tabs>
          <w:tab w:val="right" w:leader="dot" w:pos="7938"/>
        </w:tabs>
        <w:rPr>
          <w:rFonts w:asciiTheme="majorBidi" w:eastAsia="Bookman Old Style" w:hAnsiTheme="majorBidi" w:cstheme="majorBidi"/>
          <w:color w:val="000000"/>
          <w:szCs w:val="22"/>
        </w:rPr>
      </w:pPr>
      <w:r>
        <w:rPr>
          <w:rFonts w:asciiTheme="majorBidi" w:eastAsia="Bookman Old Style" w:hAnsiTheme="majorBidi" w:cstheme="majorBidi"/>
          <w:color w:val="000000"/>
          <w:szCs w:val="22"/>
        </w:rPr>
        <w:t>Tabel 2</w:t>
      </w:r>
      <w:r w:rsidR="00D916E1">
        <w:rPr>
          <w:rFonts w:asciiTheme="majorBidi" w:eastAsia="Bookman Old Style" w:hAnsiTheme="majorBidi" w:cstheme="majorBidi"/>
          <w:color w:val="000000"/>
          <w:szCs w:val="22"/>
        </w:rPr>
        <w:t>:</w:t>
      </w:r>
      <w:r>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Komponen</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Kontribusi</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Kegiatan</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Magang</w:t>
      </w:r>
      <w:proofErr w:type="spellEnd"/>
      <w:r>
        <w:rPr>
          <w:rFonts w:asciiTheme="majorBidi" w:eastAsia="Bookman Old Style" w:hAnsiTheme="majorBidi" w:cstheme="majorBidi"/>
          <w:color w:val="000000"/>
          <w:szCs w:val="22"/>
        </w:rPr>
        <w:tab/>
        <w:t>13</w:t>
      </w:r>
    </w:p>
    <w:p w14:paraId="23F6AF99" w14:textId="14717B0F" w:rsidR="00F54EC2" w:rsidRDefault="00F54EC2" w:rsidP="00F54EC2">
      <w:pPr>
        <w:tabs>
          <w:tab w:val="right" w:leader="dot" w:pos="7938"/>
        </w:tabs>
        <w:rPr>
          <w:rFonts w:asciiTheme="majorBidi" w:eastAsia="Bookman Old Style" w:hAnsiTheme="majorBidi" w:cstheme="majorBidi"/>
          <w:color w:val="000000"/>
          <w:szCs w:val="22"/>
        </w:rPr>
      </w:pPr>
      <w:r>
        <w:rPr>
          <w:rFonts w:asciiTheme="majorBidi" w:eastAsia="Bookman Old Style" w:hAnsiTheme="majorBidi" w:cstheme="majorBidi"/>
          <w:color w:val="000000"/>
          <w:szCs w:val="22"/>
        </w:rPr>
        <w:t>Tabel 3</w:t>
      </w:r>
      <w:r w:rsidR="00D916E1">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Dampak</w:t>
      </w:r>
      <w:proofErr w:type="spellEnd"/>
      <w:r w:rsidRPr="00F54EC2">
        <w:rPr>
          <w:rFonts w:asciiTheme="majorBidi" w:eastAsia="Bookman Old Style" w:hAnsiTheme="majorBidi" w:cstheme="majorBidi"/>
          <w:color w:val="000000"/>
          <w:szCs w:val="22"/>
        </w:rPr>
        <w:t xml:space="preserve"> </w:t>
      </w:r>
      <w:proofErr w:type="spellStart"/>
      <w:r w:rsidRPr="00F54EC2">
        <w:rPr>
          <w:rFonts w:asciiTheme="majorBidi" w:eastAsia="Bookman Old Style" w:hAnsiTheme="majorBidi" w:cstheme="majorBidi"/>
          <w:color w:val="000000"/>
          <w:szCs w:val="22"/>
        </w:rPr>
        <w:t>Positif</w:t>
      </w:r>
      <w:proofErr w:type="spellEnd"/>
      <w:r w:rsidRPr="00F54EC2">
        <w:rPr>
          <w:rFonts w:asciiTheme="majorBidi" w:eastAsia="Bookman Old Style" w:hAnsiTheme="majorBidi" w:cstheme="majorBidi"/>
          <w:color w:val="000000"/>
          <w:szCs w:val="22"/>
        </w:rPr>
        <w:t xml:space="preserve"> yang </w:t>
      </w:r>
      <w:proofErr w:type="spellStart"/>
      <w:r w:rsidRPr="00F54EC2">
        <w:rPr>
          <w:rFonts w:asciiTheme="majorBidi" w:eastAsia="Bookman Old Style" w:hAnsiTheme="majorBidi" w:cstheme="majorBidi"/>
          <w:color w:val="000000"/>
          <w:szCs w:val="22"/>
        </w:rPr>
        <w:t>Diharapkan</w:t>
      </w:r>
      <w:proofErr w:type="spellEnd"/>
      <w:r>
        <w:rPr>
          <w:rFonts w:asciiTheme="majorBidi" w:eastAsia="Bookman Old Style" w:hAnsiTheme="majorBidi" w:cstheme="majorBidi"/>
          <w:color w:val="000000"/>
          <w:szCs w:val="22"/>
        </w:rPr>
        <w:tab/>
        <w:t>16</w:t>
      </w:r>
    </w:p>
    <w:p w14:paraId="673CA0AD" w14:textId="608A9CD4" w:rsidR="00D916E1" w:rsidRPr="00F54EC2" w:rsidRDefault="00D916E1" w:rsidP="00F54EC2">
      <w:pPr>
        <w:tabs>
          <w:tab w:val="right" w:leader="dot" w:pos="7938"/>
        </w:tabs>
        <w:rPr>
          <w:rFonts w:asciiTheme="majorBidi" w:eastAsia="Bookman Old Style" w:hAnsiTheme="majorBidi" w:cstheme="majorBidi"/>
          <w:color w:val="000000"/>
          <w:szCs w:val="22"/>
        </w:rPr>
      </w:pPr>
      <w:r>
        <w:rPr>
          <w:rFonts w:asciiTheme="majorBidi" w:eastAsia="Bookman Old Style" w:hAnsiTheme="majorBidi" w:cstheme="majorBidi"/>
          <w:color w:val="000000"/>
          <w:szCs w:val="22"/>
        </w:rPr>
        <w:t xml:space="preserve">Tabel 4: </w:t>
      </w:r>
      <w:proofErr w:type="spellStart"/>
      <w:r w:rsidRPr="00D916E1">
        <w:rPr>
          <w:rFonts w:asciiTheme="majorBidi" w:eastAsia="Bookman Old Style" w:hAnsiTheme="majorBidi" w:cstheme="majorBidi"/>
          <w:color w:val="000000"/>
          <w:szCs w:val="22"/>
        </w:rPr>
        <w:t>Rencana</w:t>
      </w:r>
      <w:proofErr w:type="spellEnd"/>
      <w:r w:rsidRPr="00D916E1">
        <w:rPr>
          <w:rFonts w:asciiTheme="majorBidi" w:eastAsia="Bookman Old Style" w:hAnsiTheme="majorBidi" w:cstheme="majorBidi"/>
          <w:color w:val="000000"/>
          <w:szCs w:val="22"/>
        </w:rPr>
        <w:t xml:space="preserve"> </w:t>
      </w:r>
      <w:proofErr w:type="spellStart"/>
      <w:r w:rsidRPr="00D916E1">
        <w:rPr>
          <w:rFonts w:asciiTheme="majorBidi" w:eastAsia="Bookman Old Style" w:hAnsiTheme="majorBidi" w:cstheme="majorBidi"/>
          <w:color w:val="000000"/>
          <w:szCs w:val="22"/>
        </w:rPr>
        <w:t>Kegiatan</w:t>
      </w:r>
      <w:proofErr w:type="spellEnd"/>
      <w:r>
        <w:rPr>
          <w:rFonts w:asciiTheme="majorBidi" w:eastAsia="Bookman Old Style" w:hAnsiTheme="majorBidi" w:cstheme="majorBidi"/>
          <w:color w:val="000000"/>
          <w:szCs w:val="22"/>
        </w:rPr>
        <w:tab/>
        <w:t>17</w:t>
      </w:r>
    </w:p>
    <w:p w14:paraId="08513ACB" w14:textId="40AF5B90" w:rsidR="00F54EC2" w:rsidRDefault="00F54EC2">
      <w:pPr>
        <w:rPr>
          <w:rFonts w:asciiTheme="majorBidi" w:eastAsia="Bookman Old Style" w:hAnsiTheme="majorBidi" w:cstheme="majorBidi"/>
          <w:color w:val="000000"/>
          <w:szCs w:val="22"/>
        </w:rPr>
      </w:pPr>
    </w:p>
    <w:p w14:paraId="22588865" w14:textId="39753F71" w:rsidR="00D916E1" w:rsidRDefault="00D916E1">
      <w:pPr>
        <w:rPr>
          <w:rFonts w:asciiTheme="majorBidi" w:eastAsia="Bookman Old Style" w:hAnsiTheme="majorBidi" w:cstheme="majorBidi"/>
          <w:color w:val="000000"/>
          <w:szCs w:val="22"/>
        </w:rPr>
      </w:pPr>
    </w:p>
    <w:p w14:paraId="620FA718" w14:textId="77777777" w:rsidR="00D916E1" w:rsidRPr="00F54EC2" w:rsidRDefault="00D916E1">
      <w:pPr>
        <w:rPr>
          <w:rFonts w:asciiTheme="majorBidi" w:eastAsia="Bookman Old Style" w:hAnsiTheme="majorBidi" w:cstheme="majorBidi"/>
          <w:color w:val="000000"/>
          <w:szCs w:val="22"/>
        </w:rPr>
      </w:pPr>
    </w:p>
    <w:p w14:paraId="7FDC9BAD" w14:textId="4B6BF98C" w:rsidR="00D413FA" w:rsidRDefault="00D413FA">
      <w:pPr>
        <w:rPr>
          <w:rFonts w:asciiTheme="majorBidi" w:eastAsia="Bookman Old Style" w:hAnsiTheme="majorBidi" w:cstheme="majorBidi"/>
          <w:b/>
          <w:color w:val="000000"/>
          <w:sz w:val="24"/>
          <w:szCs w:val="24"/>
        </w:rPr>
      </w:pPr>
      <w:r>
        <w:rPr>
          <w:rFonts w:asciiTheme="majorBidi" w:eastAsia="Bookman Old Style" w:hAnsiTheme="majorBidi" w:cstheme="majorBidi"/>
          <w:b/>
          <w:color w:val="000000"/>
          <w:sz w:val="24"/>
          <w:szCs w:val="24"/>
        </w:rPr>
        <w:br w:type="page"/>
      </w:r>
    </w:p>
    <w:p w14:paraId="118199C1" w14:textId="5E01A325" w:rsidR="00342B64" w:rsidRPr="00D413FA" w:rsidRDefault="007E40FC" w:rsidP="00D413FA">
      <w:pPr>
        <w:pStyle w:val="Heading1"/>
      </w:pPr>
      <w:bookmarkStart w:id="4" w:name="_Toc225348636"/>
      <w:r w:rsidRPr="00D413FA">
        <w:lastRenderedPageBreak/>
        <w:t>DAFTAR GAMBAR</w:t>
      </w:r>
      <w:bookmarkEnd w:id="4"/>
    </w:p>
    <w:p w14:paraId="33F43B7C" w14:textId="77777777" w:rsidR="00342B64" w:rsidRPr="00D916E1" w:rsidRDefault="00342B64" w:rsidP="00D916E1">
      <w:pPr>
        <w:jc w:val="both"/>
        <w:rPr>
          <w:rFonts w:asciiTheme="majorBidi" w:eastAsia="Bookman Old Style" w:hAnsiTheme="majorBidi" w:cstheme="majorBidi"/>
          <w:szCs w:val="22"/>
        </w:rPr>
      </w:pPr>
    </w:p>
    <w:p w14:paraId="3B9ACAA1" w14:textId="5244351C" w:rsidR="00342B64" w:rsidRDefault="00D916E1" w:rsidP="00D916E1">
      <w:pPr>
        <w:tabs>
          <w:tab w:val="right" w:leader="dot" w:pos="7938"/>
        </w:tabs>
        <w:rPr>
          <w:rFonts w:asciiTheme="majorBidi" w:eastAsia="Bookman Old Style" w:hAnsiTheme="majorBidi" w:cstheme="majorBidi"/>
          <w:szCs w:val="22"/>
        </w:rPr>
      </w:pPr>
      <w:r>
        <w:rPr>
          <w:rFonts w:asciiTheme="majorBidi" w:eastAsia="Bookman Old Style" w:hAnsiTheme="majorBidi" w:cstheme="majorBidi"/>
          <w:szCs w:val="22"/>
        </w:rPr>
        <w:t xml:space="preserve">Gambar 1: </w:t>
      </w:r>
      <w:proofErr w:type="spellStart"/>
      <w:r w:rsidRPr="00D916E1">
        <w:rPr>
          <w:rFonts w:asciiTheme="majorBidi" w:eastAsia="Bookman Old Style" w:hAnsiTheme="majorBidi" w:cstheme="majorBidi"/>
          <w:szCs w:val="22"/>
        </w:rPr>
        <w:t>Struktur</w:t>
      </w:r>
      <w:proofErr w:type="spellEnd"/>
      <w:r w:rsidRPr="00D916E1">
        <w:rPr>
          <w:rFonts w:asciiTheme="majorBidi" w:eastAsia="Bookman Old Style" w:hAnsiTheme="majorBidi" w:cstheme="majorBidi"/>
          <w:szCs w:val="22"/>
        </w:rPr>
        <w:t xml:space="preserve"> </w:t>
      </w:r>
      <w:proofErr w:type="spellStart"/>
      <w:r w:rsidRPr="00D916E1">
        <w:rPr>
          <w:rFonts w:asciiTheme="majorBidi" w:eastAsia="Bookman Old Style" w:hAnsiTheme="majorBidi" w:cstheme="majorBidi"/>
          <w:szCs w:val="22"/>
        </w:rPr>
        <w:t>Organisasi</w:t>
      </w:r>
      <w:proofErr w:type="spellEnd"/>
      <w:r w:rsidRPr="00D916E1">
        <w:rPr>
          <w:rFonts w:asciiTheme="majorBidi" w:eastAsia="Bookman Old Style" w:hAnsiTheme="majorBidi" w:cstheme="majorBidi"/>
          <w:szCs w:val="22"/>
        </w:rPr>
        <w:t xml:space="preserve"> Dinas </w:t>
      </w:r>
      <w:proofErr w:type="spellStart"/>
      <w:r w:rsidRPr="00D916E1">
        <w:rPr>
          <w:rFonts w:asciiTheme="majorBidi" w:eastAsia="Bookman Old Style" w:hAnsiTheme="majorBidi" w:cstheme="majorBidi"/>
          <w:szCs w:val="22"/>
        </w:rPr>
        <w:t>Kependudukan</w:t>
      </w:r>
      <w:proofErr w:type="spellEnd"/>
      <w:r w:rsidRPr="00D916E1">
        <w:rPr>
          <w:rFonts w:asciiTheme="majorBidi" w:eastAsia="Bookman Old Style" w:hAnsiTheme="majorBidi" w:cstheme="majorBidi"/>
          <w:szCs w:val="22"/>
        </w:rPr>
        <w:t xml:space="preserve"> dan </w:t>
      </w:r>
      <w:proofErr w:type="spellStart"/>
      <w:r w:rsidRPr="00D916E1">
        <w:rPr>
          <w:rFonts w:asciiTheme="majorBidi" w:eastAsia="Bookman Old Style" w:hAnsiTheme="majorBidi" w:cstheme="majorBidi"/>
          <w:szCs w:val="22"/>
        </w:rPr>
        <w:t>Pencatatan</w:t>
      </w:r>
      <w:proofErr w:type="spellEnd"/>
      <w:r w:rsidRPr="00D916E1">
        <w:rPr>
          <w:rFonts w:asciiTheme="majorBidi" w:eastAsia="Bookman Old Style" w:hAnsiTheme="majorBidi" w:cstheme="majorBidi"/>
          <w:szCs w:val="22"/>
        </w:rPr>
        <w:t xml:space="preserve"> </w:t>
      </w:r>
      <w:proofErr w:type="spellStart"/>
      <w:r w:rsidRPr="00D916E1">
        <w:rPr>
          <w:rFonts w:asciiTheme="majorBidi" w:eastAsia="Bookman Old Style" w:hAnsiTheme="majorBidi" w:cstheme="majorBidi"/>
          <w:szCs w:val="22"/>
        </w:rPr>
        <w:t>Sipil</w:t>
      </w:r>
      <w:proofErr w:type="spellEnd"/>
      <w:r w:rsidRPr="00D916E1">
        <w:rPr>
          <w:rFonts w:asciiTheme="majorBidi" w:eastAsia="Bookman Old Style" w:hAnsiTheme="majorBidi" w:cstheme="majorBidi"/>
          <w:szCs w:val="22"/>
        </w:rPr>
        <w:t xml:space="preserve"> </w:t>
      </w:r>
      <w:proofErr w:type="spellStart"/>
      <w:r w:rsidRPr="00D916E1">
        <w:rPr>
          <w:rFonts w:asciiTheme="majorBidi" w:eastAsia="Bookman Old Style" w:hAnsiTheme="majorBidi" w:cstheme="majorBidi"/>
          <w:szCs w:val="22"/>
        </w:rPr>
        <w:t>Kabupaten</w:t>
      </w:r>
      <w:proofErr w:type="spellEnd"/>
      <w:r w:rsidRPr="00D916E1">
        <w:rPr>
          <w:rFonts w:asciiTheme="majorBidi" w:eastAsia="Bookman Old Style" w:hAnsiTheme="majorBidi" w:cstheme="majorBidi"/>
          <w:szCs w:val="22"/>
        </w:rPr>
        <w:t xml:space="preserve"> Sampang</w:t>
      </w:r>
      <w:r>
        <w:rPr>
          <w:rFonts w:asciiTheme="majorBidi" w:eastAsia="Bookman Old Style" w:hAnsiTheme="majorBidi" w:cstheme="majorBidi"/>
          <w:szCs w:val="22"/>
        </w:rPr>
        <w:tab/>
        <w:t>6</w:t>
      </w:r>
    </w:p>
    <w:p w14:paraId="6CACE5DF" w14:textId="3FFB88CF" w:rsidR="00D916E1" w:rsidRDefault="00D916E1" w:rsidP="00D916E1">
      <w:pPr>
        <w:jc w:val="both"/>
        <w:rPr>
          <w:rFonts w:asciiTheme="majorBidi" w:eastAsia="Bookman Old Style" w:hAnsiTheme="majorBidi" w:cstheme="majorBidi"/>
          <w:szCs w:val="22"/>
        </w:rPr>
      </w:pPr>
    </w:p>
    <w:p w14:paraId="2FBC3D26" w14:textId="77777777" w:rsidR="00D916E1" w:rsidRPr="00D916E1" w:rsidRDefault="00D916E1" w:rsidP="00D916E1">
      <w:pPr>
        <w:jc w:val="both"/>
        <w:rPr>
          <w:rFonts w:asciiTheme="majorBidi" w:eastAsia="Bookman Old Style" w:hAnsiTheme="majorBidi" w:cstheme="majorBidi"/>
          <w:szCs w:val="22"/>
        </w:rPr>
      </w:pPr>
    </w:p>
    <w:p w14:paraId="3C5C6060" w14:textId="4C54C7E3" w:rsidR="00342B64" w:rsidRDefault="00342B64" w:rsidP="00D916E1">
      <w:pPr>
        <w:jc w:val="both"/>
        <w:rPr>
          <w:rFonts w:asciiTheme="majorBidi" w:eastAsia="Bookman Old Style" w:hAnsiTheme="majorBidi" w:cstheme="majorBidi"/>
          <w:szCs w:val="22"/>
        </w:rPr>
      </w:pPr>
    </w:p>
    <w:p w14:paraId="6B8525B4" w14:textId="6E046D37" w:rsidR="00D916E1" w:rsidRDefault="00D916E1" w:rsidP="00D916E1">
      <w:pPr>
        <w:jc w:val="both"/>
        <w:rPr>
          <w:rFonts w:asciiTheme="majorBidi" w:eastAsia="Bookman Old Style" w:hAnsiTheme="majorBidi" w:cstheme="majorBidi"/>
          <w:szCs w:val="22"/>
        </w:rPr>
      </w:pPr>
    </w:p>
    <w:p w14:paraId="3ADEB684" w14:textId="0D0CB036" w:rsidR="00D916E1" w:rsidRDefault="00D916E1" w:rsidP="00D916E1">
      <w:pPr>
        <w:jc w:val="both"/>
        <w:rPr>
          <w:rFonts w:asciiTheme="majorBidi" w:eastAsia="Bookman Old Style" w:hAnsiTheme="majorBidi" w:cstheme="majorBidi"/>
          <w:szCs w:val="22"/>
        </w:rPr>
      </w:pPr>
    </w:p>
    <w:p w14:paraId="3AD0BB51" w14:textId="77777777" w:rsidR="00D916E1" w:rsidRPr="00D916E1" w:rsidRDefault="00D916E1" w:rsidP="00D916E1">
      <w:pPr>
        <w:jc w:val="both"/>
        <w:rPr>
          <w:rFonts w:asciiTheme="majorBidi" w:eastAsia="Bookman Old Style" w:hAnsiTheme="majorBidi" w:cstheme="majorBidi"/>
          <w:szCs w:val="22"/>
        </w:rPr>
      </w:pPr>
    </w:p>
    <w:p w14:paraId="4E514F97" w14:textId="77777777" w:rsidR="00D413FA" w:rsidRPr="00D916E1" w:rsidRDefault="00D413FA">
      <w:pPr>
        <w:rPr>
          <w:rFonts w:asciiTheme="majorBidi" w:eastAsia="Bookman Old Style" w:hAnsiTheme="majorBidi" w:cstheme="majorBidi"/>
          <w:bCs/>
          <w:color w:val="000000"/>
          <w:szCs w:val="22"/>
        </w:rPr>
      </w:pPr>
    </w:p>
    <w:p w14:paraId="3EEA0D34" w14:textId="403BB9BD" w:rsidR="00D413FA" w:rsidRPr="00D413FA" w:rsidRDefault="00D413FA">
      <w:pPr>
        <w:rPr>
          <w:rFonts w:asciiTheme="majorBidi" w:eastAsia="Bookman Old Style" w:hAnsiTheme="majorBidi" w:cstheme="majorBidi"/>
          <w:sz w:val="24"/>
          <w:szCs w:val="24"/>
        </w:rPr>
        <w:sectPr w:rsidR="00D413FA" w:rsidRPr="00D413FA" w:rsidSect="00553966">
          <w:footerReference w:type="default" r:id="rId13"/>
          <w:pgSz w:w="11907" w:h="16840" w:code="9"/>
          <w:pgMar w:top="1701" w:right="1701" w:bottom="1701" w:left="2268" w:header="720" w:footer="720" w:gutter="0"/>
          <w:pgNumType w:fmt="lowerRoman" w:start="1"/>
          <w:cols w:space="720"/>
          <w:titlePg/>
          <w:docGrid w:linePitch="272"/>
        </w:sectPr>
      </w:pPr>
    </w:p>
    <w:p w14:paraId="67719430" w14:textId="593EA85F" w:rsidR="00342B64" w:rsidRPr="006A4C63" w:rsidRDefault="007E40FC" w:rsidP="00D64D7F">
      <w:pPr>
        <w:pStyle w:val="Heading1"/>
        <w:rPr>
          <w:rFonts w:cs="Times New Roman"/>
          <w:szCs w:val="24"/>
        </w:rPr>
      </w:pPr>
      <w:bookmarkStart w:id="5" w:name="_Toc225348637"/>
      <w:r w:rsidRPr="006A4C63">
        <w:rPr>
          <w:rFonts w:cs="Times New Roman"/>
          <w:szCs w:val="24"/>
        </w:rPr>
        <w:lastRenderedPageBreak/>
        <w:t>BAB I</w:t>
      </w:r>
      <w:r w:rsidR="00D413FA" w:rsidRPr="006A4C63">
        <w:rPr>
          <w:rFonts w:cs="Times New Roman"/>
          <w:szCs w:val="24"/>
        </w:rPr>
        <w:br/>
      </w:r>
      <w:r w:rsidRPr="006A4C63">
        <w:rPr>
          <w:rFonts w:cs="Times New Roman"/>
          <w:szCs w:val="24"/>
        </w:rPr>
        <w:t>PENDAHULUAN</w:t>
      </w:r>
      <w:bookmarkEnd w:id="5"/>
    </w:p>
    <w:p w14:paraId="0B4EE935" w14:textId="77777777" w:rsidR="00342B64" w:rsidRPr="00D64D7F" w:rsidRDefault="00342B64" w:rsidP="00D64D7F">
      <w:pPr>
        <w:rPr>
          <w:rFonts w:eastAsia="Bookman Old Style"/>
          <w:szCs w:val="22"/>
        </w:rPr>
      </w:pPr>
    </w:p>
    <w:p w14:paraId="79E0D4C9" w14:textId="3BE47EBA" w:rsidR="00342B64" w:rsidRPr="00D916E1" w:rsidRDefault="007E40FC" w:rsidP="00D64D7F">
      <w:pPr>
        <w:pStyle w:val="Heading2"/>
        <w:numPr>
          <w:ilvl w:val="0"/>
          <w:numId w:val="25"/>
        </w:numPr>
        <w:ind w:left="426" w:hanging="426"/>
        <w:rPr>
          <w:rFonts w:cs="Times New Roman"/>
          <w:szCs w:val="22"/>
        </w:rPr>
      </w:pPr>
      <w:bookmarkStart w:id="6" w:name="_Toc225348638"/>
      <w:r w:rsidRPr="00D916E1">
        <w:rPr>
          <w:rFonts w:cs="Times New Roman"/>
          <w:szCs w:val="22"/>
        </w:rPr>
        <w:t xml:space="preserve">Latar </w:t>
      </w:r>
      <w:proofErr w:type="spellStart"/>
      <w:r w:rsidRPr="00D916E1">
        <w:rPr>
          <w:rFonts w:cs="Times New Roman"/>
          <w:szCs w:val="22"/>
        </w:rPr>
        <w:t>Belakang</w:t>
      </w:r>
      <w:bookmarkEnd w:id="6"/>
      <w:proofErr w:type="spellEnd"/>
    </w:p>
    <w:p w14:paraId="0AED4E10" w14:textId="77777777" w:rsidR="00D64D7F" w:rsidRPr="00D64D7F" w:rsidRDefault="003832C0" w:rsidP="00D64D7F">
      <w:pPr>
        <w:pBdr>
          <w:top w:val="nil"/>
          <w:left w:val="nil"/>
          <w:bottom w:val="nil"/>
          <w:right w:val="nil"/>
          <w:between w:val="nil"/>
        </w:pBdr>
        <w:ind w:left="420" w:firstLine="431"/>
        <w:jc w:val="both"/>
        <w:rPr>
          <w:szCs w:val="22"/>
        </w:rPr>
      </w:pPr>
      <w:proofErr w:type="spellStart"/>
      <w:r w:rsidRPr="00D64D7F">
        <w:rPr>
          <w:szCs w:val="22"/>
        </w:rPr>
        <w:t>Magang</w:t>
      </w:r>
      <w:proofErr w:type="spellEnd"/>
      <w:r w:rsidRPr="00D64D7F">
        <w:rPr>
          <w:szCs w:val="22"/>
        </w:rPr>
        <w:t xml:space="preserve"> </w:t>
      </w:r>
      <w:proofErr w:type="spellStart"/>
      <w:r w:rsidRPr="00D64D7F">
        <w:rPr>
          <w:szCs w:val="22"/>
        </w:rPr>
        <w:t>kerja</w:t>
      </w:r>
      <w:proofErr w:type="spellEnd"/>
      <w:r w:rsidRPr="00D64D7F">
        <w:rPr>
          <w:szCs w:val="22"/>
        </w:rPr>
        <w:t xml:space="preserve"> </w:t>
      </w:r>
      <w:proofErr w:type="spellStart"/>
      <w:r w:rsidRPr="00D64D7F">
        <w:rPr>
          <w:szCs w:val="22"/>
        </w:rPr>
        <w:t>merupakan</w:t>
      </w:r>
      <w:proofErr w:type="spellEnd"/>
      <w:r w:rsidRPr="00D64D7F">
        <w:rPr>
          <w:szCs w:val="22"/>
        </w:rPr>
        <w:t xml:space="preserve"> salah </w:t>
      </w:r>
      <w:proofErr w:type="spellStart"/>
      <w:r w:rsidRPr="00D64D7F">
        <w:rPr>
          <w:szCs w:val="22"/>
        </w:rPr>
        <w:t>satu</w:t>
      </w:r>
      <w:proofErr w:type="spellEnd"/>
      <w:r w:rsidRPr="00D64D7F">
        <w:rPr>
          <w:szCs w:val="22"/>
        </w:rPr>
        <w:t xml:space="preserve"> strategi </w:t>
      </w:r>
      <w:proofErr w:type="spellStart"/>
      <w:r w:rsidRPr="00D64D7F">
        <w:rPr>
          <w:szCs w:val="22"/>
        </w:rPr>
        <w:t>krusial</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pendidikan</w:t>
      </w:r>
      <w:proofErr w:type="spellEnd"/>
      <w:r w:rsidRPr="00D64D7F">
        <w:rPr>
          <w:szCs w:val="22"/>
        </w:rPr>
        <w:t xml:space="preserve"> </w:t>
      </w:r>
      <w:proofErr w:type="spellStart"/>
      <w:r w:rsidRPr="00D64D7F">
        <w:rPr>
          <w:szCs w:val="22"/>
        </w:rPr>
        <w:t>tinggi</w:t>
      </w:r>
      <w:proofErr w:type="spellEnd"/>
      <w:r w:rsidRPr="00D64D7F">
        <w:rPr>
          <w:szCs w:val="22"/>
        </w:rPr>
        <w:t xml:space="preserve"> yang </w:t>
      </w:r>
      <w:proofErr w:type="spellStart"/>
      <w:r w:rsidRPr="00D64D7F">
        <w:rPr>
          <w:szCs w:val="22"/>
        </w:rPr>
        <w:t>dirancang</w:t>
      </w:r>
      <w:proofErr w:type="spellEnd"/>
      <w:r w:rsidRPr="00D64D7F">
        <w:rPr>
          <w:szCs w:val="22"/>
        </w:rPr>
        <w:t xml:space="preserve"> </w:t>
      </w:r>
      <w:proofErr w:type="spellStart"/>
      <w:r w:rsidRPr="00D64D7F">
        <w:rPr>
          <w:szCs w:val="22"/>
        </w:rPr>
        <w:t>untuk</w:t>
      </w:r>
      <w:proofErr w:type="spellEnd"/>
      <w:r w:rsidRPr="00D64D7F">
        <w:rPr>
          <w:szCs w:val="22"/>
        </w:rPr>
        <w:t xml:space="preserve"> </w:t>
      </w:r>
      <w:proofErr w:type="spellStart"/>
      <w:r w:rsidRPr="00D64D7F">
        <w:rPr>
          <w:szCs w:val="22"/>
        </w:rPr>
        <w:t>menjembatani</w:t>
      </w:r>
      <w:proofErr w:type="spellEnd"/>
      <w:r w:rsidRPr="00D64D7F">
        <w:rPr>
          <w:szCs w:val="22"/>
        </w:rPr>
        <w:t xml:space="preserve"> </w:t>
      </w:r>
      <w:proofErr w:type="spellStart"/>
      <w:r w:rsidRPr="00D64D7F">
        <w:rPr>
          <w:szCs w:val="22"/>
        </w:rPr>
        <w:t>kesenjangan</w:t>
      </w:r>
      <w:proofErr w:type="spellEnd"/>
      <w:r w:rsidRPr="00D64D7F">
        <w:rPr>
          <w:szCs w:val="22"/>
        </w:rPr>
        <w:t xml:space="preserve"> </w:t>
      </w:r>
      <w:proofErr w:type="spellStart"/>
      <w:r w:rsidRPr="00D64D7F">
        <w:rPr>
          <w:szCs w:val="22"/>
        </w:rPr>
        <w:t>antara</w:t>
      </w:r>
      <w:proofErr w:type="spellEnd"/>
      <w:r w:rsidRPr="00D64D7F">
        <w:rPr>
          <w:szCs w:val="22"/>
        </w:rPr>
        <w:t xml:space="preserve"> </w:t>
      </w:r>
      <w:proofErr w:type="spellStart"/>
      <w:r w:rsidRPr="00D64D7F">
        <w:rPr>
          <w:szCs w:val="22"/>
        </w:rPr>
        <w:t>teori</w:t>
      </w:r>
      <w:proofErr w:type="spellEnd"/>
      <w:r w:rsidRPr="00D64D7F">
        <w:rPr>
          <w:szCs w:val="22"/>
        </w:rPr>
        <w:t xml:space="preserve"> </w:t>
      </w:r>
      <w:proofErr w:type="spellStart"/>
      <w:r w:rsidRPr="00D64D7F">
        <w:rPr>
          <w:szCs w:val="22"/>
        </w:rPr>
        <w:t>akademis</w:t>
      </w:r>
      <w:proofErr w:type="spellEnd"/>
      <w:r w:rsidRPr="00D64D7F">
        <w:rPr>
          <w:szCs w:val="22"/>
        </w:rPr>
        <w:t xml:space="preserve"> dan </w:t>
      </w:r>
      <w:proofErr w:type="spellStart"/>
      <w:r w:rsidRPr="00D64D7F">
        <w:rPr>
          <w:szCs w:val="22"/>
        </w:rPr>
        <w:t>praktik</w:t>
      </w:r>
      <w:proofErr w:type="spellEnd"/>
      <w:r w:rsidRPr="00D64D7F">
        <w:rPr>
          <w:szCs w:val="22"/>
        </w:rPr>
        <w:t xml:space="preserve"> di dunia </w:t>
      </w:r>
      <w:proofErr w:type="spellStart"/>
      <w:r w:rsidRPr="00D64D7F">
        <w:rPr>
          <w:szCs w:val="22"/>
        </w:rPr>
        <w:t>nyata</w:t>
      </w:r>
      <w:proofErr w:type="spellEnd"/>
      <w:r w:rsidRPr="00D64D7F">
        <w:rPr>
          <w:szCs w:val="22"/>
        </w:rPr>
        <w:t xml:space="preserve">. Bagi </w:t>
      </w:r>
      <w:proofErr w:type="spellStart"/>
      <w:r w:rsidRPr="00D64D7F">
        <w:rPr>
          <w:szCs w:val="22"/>
        </w:rPr>
        <w:t>mahasiswa</w:t>
      </w:r>
      <w:proofErr w:type="spellEnd"/>
      <w:r w:rsidRPr="00D64D7F">
        <w:rPr>
          <w:szCs w:val="22"/>
        </w:rPr>
        <w:t xml:space="preserve"> Program Studi </w:t>
      </w:r>
      <w:proofErr w:type="spellStart"/>
      <w:r w:rsidRPr="00D64D7F">
        <w:rPr>
          <w:szCs w:val="22"/>
        </w:rPr>
        <w:t>Matematika</w:t>
      </w:r>
      <w:proofErr w:type="spellEnd"/>
      <w:r w:rsidRPr="00D64D7F">
        <w:rPr>
          <w:szCs w:val="22"/>
        </w:rPr>
        <w:t xml:space="preserve">, </w:t>
      </w:r>
      <w:proofErr w:type="spellStart"/>
      <w:r w:rsidRPr="00D64D7F">
        <w:rPr>
          <w:szCs w:val="22"/>
        </w:rPr>
        <w:t>keterlibatan</w:t>
      </w:r>
      <w:proofErr w:type="spellEnd"/>
      <w:r w:rsidRPr="00D64D7F">
        <w:rPr>
          <w:szCs w:val="22"/>
        </w:rPr>
        <w:t xml:space="preserve"> </w:t>
      </w:r>
      <w:proofErr w:type="spellStart"/>
      <w:r w:rsidRPr="00D64D7F">
        <w:rPr>
          <w:szCs w:val="22"/>
        </w:rPr>
        <w:t>langsung</w:t>
      </w:r>
      <w:proofErr w:type="spellEnd"/>
      <w:r w:rsidRPr="00D64D7F">
        <w:rPr>
          <w:szCs w:val="22"/>
        </w:rPr>
        <w:t xml:space="preserve"> </w:t>
      </w:r>
      <w:proofErr w:type="spellStart"/>
      <w:r w:rsidRPr="00D64D7F">
        <w:rPr>
          <w:szCs w:val="22"/>
        </w:rPr>
        <w:t>dalam</w:t>
      </w:r>
      <w:proofErr w:type="spellEnd"/>
      <w:r w:rsidRPr="00D64D7F">
        <w:rPr>
          <w:szCs w:val="22"/>
        </w:rPr>
        <w:t xml:space="preserve"> dunia </w:t>
      </w:r>
      <w:proofErr w:type="spellStart"/>
      <w:r w:rsidRPr="00D64D7F">
        <w:rPr>
          <w:szCs w:val="22"/>
        </w:rPr>
        <w:t>kerja</w:t>
      </w:r>
      <w:proofErr w:type="spellEnd"/>
      <w:r w:rsidRPr="00D64D7F">
        <w:rPr>
          <w:szCs w:val="22"/>
        </w:rPr>
        <w:t xml:space="preserve"> </w:t>
      </w:r>
      <w:proofErr w:type="spellStart"/>
      <w:r w:rsidRPr="00D64D7F">
        <w:rPr>
          <w:szCs w:val="22"/>
        </w:rPr>
        <w:t>tidak</w:t>
      </w:r>
      <w:proofErr w:type="spellEnd"/>
      <w:r w:rsidRPr="00D64D7F">
        <w:rPr>
          <w:szCs w:val="22"/>
        </w:rPr>
        <w:t xml:space="preserve"> </w:t>
      </w:r>
      <w:proofErr w:type="spellStart"/>
      <w:r w:rsidRPr="00D64D7F">
        <w:rPr>
          <w:szCs w:val="22"/>
        </w:rPr>
        <w:t>hanya</w:t>
      </w:r>
      <w:proofErr w:type="spellEnd"/>
      <w:r w:rsidRPr="00D64D7F">
        <w:rPr>
          <w:szCs w:val="22"/>
        </w:rPr>
        <w:t xml:space="preserve"> </w:t>
      </w:r>
      <w:proofErr w:type="spellStart"/>
      <w:r w:rsidRPr="00D64D7F">
        <w:rPr>
          <w:szCs w:val="22"/>
        </w:rPr>
        <w:t>mengasah</w:t>
      </w:r>
      <w:proofErr w:type="spellEnd"/>
      <w:r w:rsidRPr="00D64D7F">
        <w:rPr>
          <w:szCs w:val="22"/>
        </w:rPr>
        <w:t xml:space="preserve"> </w:t>
      </w:r>
      <w:proofErr w:type="spellStart"/>
      <w:r w:rsidRPr="00D64D7F">
        <w:rPr>
          <w:szCs w:val="22"/>
        </w:rPr>
        <w:t>kompetensi</w:t>
      </w:r>
      <w:proofErr w:type="spellEnd"/>
      <w:r w:rsidRPr="00D64D7F">
        <w:rPr>
          <w:szCs w:val="22"/>
        </w:rPr>
        <w:t xml:space="preserve"> </w:t>
      </w:r>
      <w:proofErr w:type="spellStart"/>
      <w:r w:rsidRPr="00D64D7F">
        <w:rPr>
          <w:szCs w:val="22"/>
        </w:rPr>
        <w:t>praktis</w:t>
      </w:r>
      <w:proofErr w:type="spellEnd"/>
      <w:r w:rsidRPr="00D64D7F">
        <w:rPr>
          <w:szCs w:val="22"/>
        </w:rPr>
        <w:t xml:space="preserve">, </w:t>
      </w:r>
      <w:proofErr w:type="spellStart"/>
      <w:r w:rsidRPr="00D64D7F">
        <w:rPr>
          <w:szCs w:val="22"/>
        </w:rPr>
        <w:t>tetapi</w:t>
      </w:r>
      <w:proofErr w:type="spellEnd"/>
      <w:r w:rsidRPr="00D64D7F">
        <w:rPr>
          <w:szCs w:val="22"/>
        </w:rPr>
        <w:t xml:space="preserve"> juga </w:t>
      </w:r>
      <w:proofErr w:type="spellStart"/>
      <w:r w:rsidRPr="00D64D7F">
        <w:rPr>
          <w:szCs w:val="22"/>
        </w:rPr>
        <w:t>membekali</w:t>
      </w:r>
      <w:proofErr w:type="spellEnd"/>
      <w:r w:rsidRPr="00D64D7F">
        <w:rPr>
          <w:szCs w:val="22"/>
        </w:rPr>
        <w:t xml:space="preserve"> </w:t>
      </w:r>
      <w:proofErr w:type="spellStart"/>
      <w:r w:rsidRPr="00D64D7F">
        <w:rPr>
          <w:szCs w:val="22"/>
        </w:rPr>
        <w:t>mahasiswa</w:t>
      </w:r>
      <w:proofErr w:type="spellEnd"/>
      <w:r w:rsidRPr="00D64D7F">
        <w:rPr>
          <w:szCs w:val="22"/>
        </w:rPr>
        <w:t xml:space="preserve"> </w:t>
      </w:r>
      <w:proofErr w:type="spellStart"/>
      <w:r w:rsidRPr="00D64D7F">
        <w:rPr>
          <w:szCs w:val="22"/>
        </w:rPr>
        <w:t>dengan</w:t>
      </w:r>
      <w:proofErr w:type="spellEnd"/>
      <w:r w:rsidRPr="00D64D7F">
        <w:rPr>
          <w:szCs w:val="22"/>
        </w:rPr>
        <w:t xml:space="preserve"> </w:t>
      </w:r>
      <w:proofErr w:type="spellStart"/>
      <w:r w:rsidRPr="00D64D7F">
        <w:rPr>
          <w:szCs w:val="22"/>
        </w:rPr>
        <w:t>pengalaman</w:t>
      </w:r>
      <w:proofErr w:type="spellEnd"/>
      <w:r w:rsidRPr="00D64D7F">
        <w:rPr>
          <w:szCs w:val="22"/>
        </w:rPr>
        <w:t xml:space="preserve"> </w:t>
      </w:r>
      <w:proofErr w:type="spellStart"/>
      <w:r w:rsidRPr="00D64D7F">
        <w:rPr>
          <w:szCs w:val="22"/>
        </w:rPr>
        <w:t>memecahkan</w:t>
      </w:r>
      <w:proofErr w:type="spellEnd"/>
      <w:r w:rsidRPr="00D64D7F">
        <w:rPr>
          <w:szCs w:val="22"/>
        </w:rPr>
        <w:t xml:space="preserve"> </w:t>
      </w:r>
      <w:proofErr w:type="spellStart"/>
      <w:r w:rsidRPr="00D64D7F">
        <w:rPr>
          <w:szCs w:val="22"/>
        </w:rPr>
        <w:t>masalah</w:t>
      </w:r>
      <w:proofErr w:type="spellEnd"/>
      <w:r w:rsidRPr="00D64D7F">
        <w:rPr>
          <w:szCs w:val="22"/>
        </w:rPr>
        <w:t xml:space="preserve"> </w:t>
      </w:r>
      <w:proofErr w:type="spellStart"/>
      <w:r w:rsidRPr="00D64D7F">
        <w:rPr>
          <w:szCs w:val="22"/>
        </w:rPr>
        <w:t>secara</w:t>
      </w:r>
      <w:proofErr w:type="spellEnd"/>
      <w:r w:rsidRPr="00D64D7F">
        <w:rPr>
          <w:szCs w:val="22"/>
        </w:rPr>
        <w:t xml:space="preserve"> </w:t>
      </w:r>
      <w:proofErr w:type="spellStart"/>
      <w:r w:rsidRPr="00D64D7F">
        <w:rPr>
          <w:szCs w:val="22"/>
        </w:rPr>
        <w:t>terukur</w:t>
      </w:r>
      <w:proofErr w:type="spellEnd"/>
      <w:r w:rsidRPr="00D64D7F">
        <w:rPr>
          <w:szCs w:val="22"/>
        </w:rPr>
        <w:t xml:space="preserve">. </w:t>
      </w:r>
      <w:proofErr w:type="spellStart"/>
      <w:r w:rsidRPr="00D64D7F">
        <w:rPr>
          <w:szCs w:val="22"/>
        </w:rPr>
        <w:t>Seringkali</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lingkup</w:t>
      </w:r>
      <w:proofErr w:type="spellEnd"/>
      <w:r w:rsidRPr="00D64D7F">
        <w:rPr>
          <w:szCs w:val="22"/>
        </w:rPr>
        <w:t xml:space="preserve"> </w:t>
      </w:r>
      <w:proofErr w:type="spellStart"/>
      <w:r w:rsidRPr="00D64D7F">
        <w:rPr>
          <w:szCs w:val="22"/>
        </w:rPr>
        <w:t>perkuliahan</w:t>
      </w:r>
      <w:proofErr w:type="spellEnd"/>
      <w:r w:rsidRPr="00D64D7F">
        <w:rPr>
          <w:szCs w:val="22"/>
        </w:rPr>
        <w:t xml:space="preserve">, </w:t>
      </w:r>
      <w:proofErr w:type="spellStart"/>
      <w:r w:rsidRPr="00D64D7F">
        <w:rPr>
          <w:szCs w:val="22"/>
        </w:rPr>
        <w:t>mahasiswa</w:t>
      </w:r>
      <w:proofErr w:type="spellEnd"/>
      <w:r w:rsidRPr="00D64D7F">
        <w:rPr>
          <w:szCs w:val="22"/>
        </w:rPr>
        <w:t xml:space="preserve"> </w:t>
      </w:r>
      <w:proofErr w:type="spellStart"/>
      <w:r w:rsidRPr="00D64D7F">
        <w:rPr>
          <w:szCs w:val="22"/>
        </w:rPr>
        <w:t>cenderung</w:t>
      </w:r>
      <w:proofErr w:type="spellEnd"/>
      <w:r w:rsidRPr="00D64D7F">
        <w:rPr>
          <w:szCs w:val="22"/>
        </w:rPr>
        <w:t xml:space="preserve"> </w:t>
      </w:r>
      <w:proofErr w:type="spellStart"/>
      <w:r w:rsidRPr="00D64D7F">
        <w:rPr>
          <w:szCs w:val="22"/>
        </w:rPr>
        <w:t>difokuskan</w:t>
      </w:r>
      <w:proofErr w:type="spellEnd"/>
      <w:r w:rsidRPr="00D64D7F">
        <w:rPr>
          <w:szCs w:val="22"/>
        </w:rPr>
        <w:t xml:space="preserve"> pada </w:t>
      </w:r>
      <w:proofErr w:type="spellStart"/>
      <w:r w:rsidRPr="00D64D7F">
        <w:rPr>
          <w:szCs w:val="22"/>
        </w:rPr>
        <w:t>pemahaman</w:t>
      </w:r>
      <w:proofErr w:type="spellEnd"/>
      <w:r w:rsidRPr="00D64D7F">
        <w:rPr>
          <w:szCs w:val="22"/>
        </w:rPr>
        <w:t xml:space="preserve"> </w:t>
      </w:r>
      <w:proofErr w:type="spellStart"/>
      <w:r w:rsidRPr="00D64D7F">
        <w:rPr>
          <w:szCs w:val="22"/>
        </w:rPr>
        <w:t>teori</w:t>
      </w:r>
      <w:proofErr w:type="spellEnd"/>
      <w:r w:rsidRPr="00D64D7F">
        <w:rPr>
          <w:szCs w:val="22"/>
        </w:rPr>
        <w:t xml:space="preserve"> </w:t>
      </w:r>
      <w:proofErr w:type="spellStart"/>
      <w:r w:rsidRPr="00D64D7F">
        <w:rPr>
          <w:szCs w:val="22"/>
        </w:rPr>
        <w:t>dasar</w:t>
      </w:r>
      <w:proofErr w:type="spellEnd"/>
      <w:r w:rsidRPr="00D64D7F">
        <w:rPr>
          <w:szCs w:val="22"/>
        </w:rPr>
        <w:t xml:space="preserve"> </w:t>
      </w:r>
      <w:proofErr w:type="spellStart"/>
      <w:r w:rsidRPr="00D64D7F">
        <w:rPr>
          <w:szCs w:val="22"/>
        </w:rPr>
        <w:t>dengan</w:t>
      </w:r>
      <w:proofErr w:type="spellEnd"/>
      <w:r w:rsidRPr="00D64D7F">
        <w:rPr>
          <w:szCs w:val="22"/>
        </w:rPr>
        <w:t xml:space="preserve"> </w:t>
      </w:r>
      <w:proofErr w:type="spellStart"/>
      <w:r w:rsidRPr="00D64D7F">
        <w:rPr>
          <w:szCs w:val="22"/>
        </w:rPr>
        <w:t>skenario</w:t>
      </w:r>
      <w:proofErr w:type="spellEnd"/>
      <w:r w:rsidRPr="00D64D7F">
        <w:rPr>
          <w:szCs w:val="22"/>
        </w:rPr>
        <w:t xml:space="preserve"> </w:t>
      </w:r>
      <w:proofErr w:type="spellStart"/>
      <w:r w:rsidRPr="00D64D7F">
        <w:rPr>
          <w:szCs w:val="22"/>
        </w:rPr>
        <w:t>praktikum</w:t>
      </w:r>
      <w:proofErr w:type="spellEnd"/>
      <w:r w:rsidRPr="00D64D7F">
        <w:rPr>
          <w:szCs w:val="22"/>
        </w:rPr>
        <w:t xml:space="preserve"> yang </w:t>
      </w:r>
      <w:proofErr w:type="spellStart"/>
      <w:r w:rsidRPr="00D64D7F">
        <w:rPr>
          <w:szCs w:val="22"/>
        </w:rPr>
        <w:t>masih</w:t>
      </w:r>
      <w:proofErr w:type="spellEnd"/>
      <w:r w:rsidRPr="00D64D7F">
        <w:rPr>
          <w:szCs w:val="22"/>
        </w:rPr>
        <w:t xml:space="preserve"> </w:t>
      </w:r>
      <w:proofErr w:type="spellStart"/>
      <w:r w:rsidRPr="00D64D7F">
        <w:rPr>
          <w:szCs w:val="22"/>
        </w:rPr>
        <w:t>bersifat</w:t>
      </w:r>
      <w:proofErr w:type="spellEnd"/>
      <w:r w:rsidRPr="00D64D7F">
        <w:rPr>
          <w:szCs w:val="22"/>
        </w:rPr>
        <w:t xml:space="preserve"> </w:t>
      </w:r>
      <w:proofErr w:type="spellStart"/>
      <w:r w:rsidRPr="00D64D7F">
        <w:rPr>
          <w:szCs w:val="22"/>
        </w:rPr>
        <w:t>sederhana</w:t>
      </w:r>
      <w:proofErr w:type="spellEnd"/>
      <w:r w:rsidRPr="00D64D7F">
        <w:rPr>
          <w:szCs w:val="22"/>
        </w:rPr>
        <w:t xml:space="preserve"> dan ideal. </w:t>
      </w:r>
      <w:proofErr w:type="spellStart"/>
      <w:r w:rsidRPr="00D64D7F">
        <w:rPr>
          <w:szCs w:val="22"/>
        </w:rPr>
        <w:t>Melalui</w:t>
      </w:r>
      <w:proofErr w:type="spellEnd"/>
      <w:r w:rsidRPr="00D64D7F">
        <w:rPr>
          <w:szCs w:val="22"/>
        </w:rPr>
        <w:t xml:space="preserve"> program </w:t>
      </w:r>
      <w:proofErr w:type="spellStart"/>
      <w:r w:rsidRPr="00D64D7F">
        <w:rPr>
          <w:szCs w:val="22"/>
        </w:rPr>
        <w:t>magang</w:t>
      </w:r>
      <w:proofErr w:type="spellEnd"/>
      <w:r w:rsidRPr="00D64D7F">
        <w:rPr>
          <w:szCs w:val="22"/>
        </w:rPr>
        <w:t xml:space="preserve"> </w:t>
      </w:r>
      <w:proofErr w:type="spellStart"/>
      <w:r w:rsidRPr="00D64D7F">
        <w:rPr>
          <w:szCs w:val="22"/>
        </w:rPr>
        <w:t>ini</w:t>
      </w:r>
      <w:proofErr w:type="spellEnd"/>
      <w:r w:rsidRPr="00D64D7F">
        <w:rPr>
          <w:szCs w:val="22"/>
        </w:rPr>
        <w:t xml:space="preserve">, </w:t>
      </w:r>
      <w:proofErr w:type="spellStart"/>
      <w:r w:rsidRPr="00D64D7F">
        <w:rPr>
          <w:szCs w:val="22"/>
        </w:rPr>
        <w:t>mahasiswa</w:t>
      </w:r>
      <w:proofErr w:type="spellEnd"/>
      <w:r w:rsidRPr="00D64D7F">
        <w:rPr>
          <w:szCs w:val="22"/>
        </w:rPr>
        <w:t xml:space="preserve"> </w:t>
      </w:r>
      <w:proofErr w:type="spellStart"/>
      <w:r w:rsidRPr="00D64D7F">
        <w:rPr>
          <w:szCs w:val="22"/>
        </w:rPr>
        <w:t>mendapatkan</w:t>
      </w:r>
      <w:proofErr w:type="spellEnd"/>
      <w:r w:rsidRPr="00D64D7F">
        <w:rPr>
          <w:szCs w:val="22"/>
        </w:rPr>
        <w:t xml:space="preserve"> </w:t>
      </w:r>
      <w:proofErr w:type="spellStart"/>
      <w:r w:rsidRPr="00D64D7F">
        <w:rPr>
          <w:szCs w:val="22"/>
        </w:rPr>
        <w:t>ruang</w:t>
      </w:r>
      <w:proofErr w:type="spellEnd"/>
      <w:r w:rsidRPr="00D64D7F">
        <w:rPr>
          <w:szCs w:val="22"/>
        </w:rPr>
        <w:t xml:space="preserve"> </w:t>
      </w:r>
      <w:proofErr w:type="spellStart"/>
      <w:r w:rsidRPr="00D64D7F">
        <w:rPr>
          <w:szCs w:val="22"/>
        </w:rPr>
        <w:t>seluas-luasnya</w:t>
      </w:r>
      <w:proofErr w:type="spellEnd"/>
      <w:r w:rsidRPr="00D64D7F">
        <w:rPr>
          <w:szCs w:val="22"/>
        </w:rPr>
        <w:t xml:space="preserve"> </w:t>
      </w:r>
      <w:proofErr w:type="spellStart"/>
      <w:r w:rsidRPr="00D64D7F">
        <w:rPr>
          <w:szCs w:val="22"/>
        </w:rPr>
        <w:t>untuk</w:t>
      </w:r>
      <w:proofErr w:type="spellEnd"/>
      <w:r w:rsidRPr="00D64D7F">
        <w:rPr>
          <w:szCs w:val="22"/>
        </w:rPr>
        <w:t xml:space="preserve"> </w:t>
      </w:r>
      <w:proofErr w:type="spellStart"/>
      <w:r w:rsidRPr="00D64D7F">
        <w:rPr>
          <w:szCs w:val="22"/>
        </w:rPr>
        <w:t>melakukan</w:t>
      </w:r>
      <w:proofErr w:type="spellEnd"/>
      <w:r w:rsidRPr="00D64D7F">
        <w:rPr>
          <w:szCs w:val="22"/>
        </w:rPr>
        <w:t xml:space="preserve"> </w:t>
      </w:r>
      <w:proofErr w:type="spellStart"/>
      <w:r w:rsidRPr="00D64D7F">
        <w:rPr>
          <w:szCs w:val="22"/>
        </w:rPr>
        <w:t>adaptasi</w:t>
      </w:r>
      <w:proofErr w:type="spellEnd"/>
      <w:r w:rsidRPr="00D64D7F">
        <w:rPr>
          <w:szCs w:val="22"/>
        </w:rPr>
        <w:t xml:space="preserve"> </w:t>
      </w:r>
      <w:proofErr w:type="spellStart"/>
      <w:r w:rsidRPr="00D64D7F">
        <w:rPr>
          <w:szCs w:val="22"/>
        </w:rPr>
        <w:t>teori</w:t>
      </w:r>
      <w:proofErr w:type="spellEnd"/>
      <w:r w:rsidRPr="00D64D7F">
        <w:rPr>
          <w:szCs w:val="22"/>
        </w:rPr>
        <w:t xml:space="preserve"> </w:t>
      </w:r>
      <w:proofErr w:type="spellStart"/>
      <w:r w:rsidRPr="00D64D7F">
        <w:rPr>
          <w:szCs w:val="22"/>
        </w:rPr>
        <w:t>sekaligus</w:t>
      </w:r>
      <w:proofErr w:type="spellEnd"/>
      <w:r w:rsidRPr="00D64D7F">
        <w:rPr>
          <w:szCs w:val="22"/>
        </w:rPr>
        <w:t xml:space="preserve"> </w:t>
      </w:r>
      <w:proofErr w:type="spellStart"/>
      <w:r w:rsidRPr="00D64D7F">
        <w:rPr>
          <w:szCs w:val="22"/>
        </w:rPr>
        <w:t>mempelajari</w:t>
      </w:r>
      <w:proofErr w:type="spellEnd"/>
      <w:r w:rsidRPr="00D64D7F">
        <w:rPr>
          <w:szCs w:val="22"/>
        </w:rPr>
        <w:t xml:space="preserve"> </w:t>
      </w:r>
      <w:proofErr w:type="spellStart"/>
      <w:r w:rsidRPr="00D64D7F">
        <w:rPr>
          <w:szCs w:val="22"/>
        </w:rPr>
        <w:t>dinamika</w:t>
      </w:r>
      <w:proofErr w:type="spellEnd"/>
      <w:r w:rsidRPr="00D64D7F">
        <w:rPr>
          <w:szCs w:val="22"/>
        </w:rPr>
        <w:t xml:space="preserve"> data yang </w:t>
      </w:r>
      <w:proofErr w:type="spellStart"/>
      <w:r w:rsidRPr="00D64D7F">
        <w:rPr>
          <w:szCs w:val="22"/>
        </w:rPr>
        <w:t>jauh</w:t>
      </w:r>
      <w:proofErr w:type="spellEnd"/>
      <w:r w:rsidRPr="00D64D7F">
        <w:rPr>
          <w:szCs w:val="22"/>
        </w:rPr>
        <w:t xml:space="preserve"> </w:t>
      </w:r>
      <w:proofErr w:type="spellStart"/>
      <w:r w:rsidRPr="00D64D7F">
        <w:rPr>
          <w:szCs w:val="22"/>
        </w:rPr>
        <w:t>lebih</w:t>
      </w:r>
      <w:proofErr w:type="spellEnd"/>
      <w:r w:rsidRPr="00D64D7F">
        <w:rPr>
          <w:szCs w:val="22"/>
        </w:rPr>
        <w:t xml:space="preserve"> </w:t>
      </w:r>
      <w:proofErr w:type="spellStart"/>
      <w:r w:rsidRPr="00D64D7F">
        <w:rPr>
          <w:szCs w:val="22"/>
        </w:rPr>
        <w:t>kompleks</w:t>
      </w:r>
      <w:proofErr w:type="spellEnd"/>
      <w:r w:rsidRPr="00D64D7F">
        <w:rPr>
          <w:szCs w:val="22"/>
        </w:rPr>
        <w:t xml:space="preserve"> dan </w:t>
      </w:r>
      <w:proofErr w:type="spellStart"/>
      <w:r w:rsidRPr="00D64D7F">
        <w:rPr>
          <w:szCs w:val="22"/>
        </w:rPr>
        <w:t>nyata</w:t>
      </w:r>
      <w:proofErr w:type="spellEnd"/>
      <w:r w:rsidRPr="00D64D7F">
        <w:rPr>
          <w:szCs w:val="22"/>
        </w:rPr>
        <w:t xml:space="preserve"> </w:t>
      </w:r>
      <w:proofErr w:type="spellStart"/>
      <w:r w:rsidRPr="00D64D7F">
        <w:rPr>
          <w:szCs w:val="22"/>
        </w:rPr>
        <w:t>langsung</w:t>
      </w:r>
      <w:proofErr w:type="spellEnd"/>
      <w:r w:rsidRPr="00D64D7F">
        <w:rPr>
          <w:szCs w:val="22"/>
        </w:rPr>
        <w:t xml:space="preserve"> di </w:t>
      </w:r>
      <w:proofErr w:type="spellStart"/>
      <w:r w:rsidRPr="00D64D7F">
        <w:rPr>
          <w:szCs w:val="22"/>
        </w:rPr>
        <w:t>lokasi</w:t>
      </w:r>
      <w:proofErr w:type="spellEnd"/>
      <w:r w:rsidRPr="00D64D7F">
        <w:rPr>
          <w:szCs w:val="22"/>
        </w:rPr>
        <w:t xml:space="preserve"> </w:t>
      </w:r>
      <w:proofErr w:type="spellStart"/>
      <w:r w:rsidRPr="00D64D7F">
        <w:rPr>
          <w:szCs w:val="22"/>
        </w:rPr>
        <w:t>kerja</w:t>
      </w:r>
      <w:proofErr w:type="spellEnd"/>
      <w:r w:rsidRPr="00D64D7F">
        <w:rPr>
          <w:szCs w:val="22"/>
        </w:rPr>
        <w:t>.</w:t>
      </w:r>
    </w:p>
    <w:p w14:paraId="1B8238E8" w14:textId="77777777" w:rsidR="00D64D7F" w:rsidRPr="00D64D7F" w:rsidRDefault="003832C0" w:rsidP="00D64D7F">
      <w:pPr>
        <w:pBdr>
          <w:top w:val="nil"/>
          <w:left w:val="nil"/>
          <w:bottom w:val="nil"/>
          <w:right w:val="nil"/>
          <w:between w:val="nil"/>
        </w:pBdr>
        <w:ind w:left="420" w:firstLine="431"/>
        <w:jc w:val="both"/>
        <w:rPr>
          <w:szCs w:val="22"/>
        </w:rPr>
      </w:pPr>
      <w:r w:rsidRPr="00D64D7F">
        <w:rPr>
          <w:szCs w:val="22"/>
        </w:rPr>
        <w:t xml:space="preserve">Di era </w:t>
      </w:r>
      <w:proofErr w:type="spellStart"/>
      <w:r w:rsidRPr="00D64D7F">
        <w:rPr>
          <w:szCs w:val="22"/>
        </w:rPr>
        <w:t>digitalisasi</w:t>
      </w:r>
      <w:proofErr w:type="spellEnd"/>
      <w:r w:rsidRPr="00D64D7F">
        <w:rPr>
          <w:szCs w:val="22"/>
        </w:rPr>
        <w:t xml:space="preserve"> dan </w:t>
      </w:r>
      <w:proofErr w:type="spellStart"/>
      <w:r w:rsidRPr="00D64D7F">
        <w:rPr>
          <w:szCs w:val="22"/>
        </w:rPr>
        <w:t>Revolusi</w:t>
      </w:r>
      <w:proofErr w:type="spellEnd"/>
      <w:r w:rsidRPr="00D64D7F">
        <w:rPr>
          <w:szCs w:val="22"/>
        </w:rPr>
        <w:t xml:space="preserve"> Industri 4.0, </w:t>
      </w:r>
      <w:proofErr w:type="spellStart"/>
      <w:r w:rsidRPr="00D64D7F">
        <w:rPr>
          <w:szCs w:val="22"/>
        </w:rPr>
        <w:t>instansi</w:t>
      </w:r>
      <w:proofErr w:type="spellEnd"/>
      <w:r w:rsidRPr="00D64D7F">
        <w:rPr>
          <w:szCs w:val="22"/>
        </w:rPr>
        <w:t xml:space="preserve"> </w:t>
      </w:r>
      <w:proofErr w:type="spellStart"/>
      <w:r w:rsidRPr="00D64D7F">
        <w:rPr>
          <w:szCs w:val="22"/>
        </w:rPr>
        <w:t>pelayanan</w:t>
      </w:r>
      <w:proofErr w:type="spellEnd"/>
      <w:r w:rsidRPr="00D64D7F">
        <w:rPr>
          <w:szCs w:val="22"/>
        </w:rPr>
        <w:t xml:space="preserve"> </w:t>
      </w:r>
      <w:proofErr w:type="spellStart"/>
      <w:r w:rsidRPr="00D64D7F">
        <w:rPr>
          <w:szCs w:val="22"/>
        </w:rPr>
        <w:t>publik</w:t>
      </w:r>
      <w:proofErr w:type="spellEnd"/>
      <w:r w:rsidRPr="00D64D7F">
        <w:rPr>
          <w:szCs w:val="22"/>
        </w:rPr>
        <w:t xml:space="preserve"> </w:t>
      </w:r>
      <w:proofErr w:type="spellStart"/>
      <w:r w:rsidRPr="00D64D7F">
        <w:rPr>
          <w:szCs w:val="22"/>
        </w:rPr>
        <w:t>dituntut</w:t>
      </w:r>
      <w:proofErr w:type="spellEnd"/>
      <w:r w:rsidRPr="00D64D7F">
        <w:rPr>
          <w:szCs w:val="22"/>
        </w:rPr>
        <w:t xml:space="preserve"> </w:t>
      </w:r>
      <w:proofErr w:type="spellStart"/>
      <w:r w:rsidRPr="00D64D7F">
        <w:rPr>
          <w:szCs w:val="22"/>
        </w:rPr>
        <w:t>untuk</w:t>
      </w:r>
      <w:proofErr w:type="spellEnd"/>
      <w:r w:rsidRPr="00D64D7F">
        <w:rPr>
          <w:szCs w:val="22"/>
        </w:rPr>
        <w:t xml:space="preserve"> </w:t>
      </w:r>
      <w:proofErr w:type="spellStart"/>
      <w:r w:rsidRPr="00D64D7F">
        <w:rPr>
          <w:szCs w:val="22"/>
        </w:rPr>
        <w:t>terus</w:t>
      </w:r>
      <w:proofErr w:type="spellEnd"/>
      <w:r w:rsidRPr="00D64D7F">
        <w:rPr>
          <w:szCs w:val="22"/>
        </w:rPr>
        <w:t xml:space="preserve"> </w:t>
      </w:r>
      <w:proofErr w:type="spellStart"/>
      <w:r w:rsidRPr="00D64D7F">
        <w:rPr>
          <w:szCs w:val="22"/>
        </w:rPr>
        <w:t>berinovasi</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mengelola</w:t>
      </w:r>
      <w:proofErr w:type="spellEnd"/>
      <w:r w:rsidRPr="00D64D7F">
        <w:rPr>
          <w:szCs w:val="22"/>
        </w:rPr>
        <w:t xml:space="preserve"> data </w:t>
      </w:r>
      <w:proofErr w:type="spellStart"/>
      <w:r w:rsidRPr="00D64D7F">
        <w:rPr>
          <w:szCs w:val="22"/>
        </w:rPr>
        <w:t>administrasi</w:t>
      </w:r>
      <w:proofErr w:type="spellEnd"/>
      <w:r w:rsidRPr="00D64D7F">
        <w:rPr>
          <w:szCs w:val="22"/>
        </w:rPr>
        <w:t xml:space="preserve">. Dinas </w:t>
      </w:r>
      <w:proofErr w:type="spellStart"/>
      <w:r w:rsidRPr="00D64D7F">
        <w:rPr>
          <w:szCs w:val="22"/>
        </w:rPr>
        <w:t>Kependudukan</w:t>
      </w:r>
      <w:proofErr w:type="spellEnd"/>
      <w:r w:rsidRPr="00D64D7F">
        <w:rPr>
          <w:szCs w:val="22"/>
        </w:rPr>
        <w:t xml:space="preserve"> dan </w:t>
      </w:r>
      <w:proofErr w:type="spellStart"/>
      <w:r w:rsidRPr="00D64D7F">
        <w:rPr>
          <w:szCs w:val="22"/>
        </w:rPr>
        <w:t>Pencatatan</w:t>
      </w:r>
      <w:proofErr w:type="spellEnd"/>
      <w:r w:rsidRPr="00D64D7F">
        <w:rPr>
          <w:szCs w:val="22"/>
        </w:rPr>
        <w:t xml:space="preserve"> </w:t>
      </w:r>
      <w:proofErr w:type="spellStart"/>
      <w:r w:rsidRPr="00D64D7F">
        <w:rPr>
          <w:szCs w:val="22"/>
        </w:rPr>
        <w:t>Sipil</w:t>
      </w:r>
      <w:proofErr w:type="spellEnd"/>
      <w:r w:rsidRPr="00D64D7F">
        <w:rPr>
          <w:szCs w:val="22"/>
        </w:rPr>
        <w:t xml:space="preserve"> (</w:t>
      </w:r>
      <w:proofErr w:type="spellStart"/>
      <w:r w:rsidRPr="00D64D7F">
        <w:rPr>
          <w:szCs w:val="22"/>
        </w:rPr>
        <w:t>Dispendukcapil</w:t>
      </w:r>
      <w:proofErr w:type="spellEnd"/>
      <w:r w:rsidRPr="00D64D7F">
        <w:rPr>
          <w:szCs w:val="22"/>
        </w:rPr>
        <w:t xml:space="preserve">) </w:t>
      </w:r>
      <w:proofErr w:type="spellStart"/>
      <w:r w:rsidRPr="00D64D7F">
        <w:rPr>
          <w:szCs w:val="22"/>
        </w:rPr>
        <w:t>menempati</w:t>
      </w:r>
      <w:proofErr w:type="spellEnd"/>
      <w:r w:rsidRPr="00D64D7F">
        <w:rPr>
          <w:szCs w:val="22"/>
        </w:rPr>
        <w:t xml:space="preserve"> </w:t>
      </w:r>
      <w:proofErr w:type="spellStart"/>
      <w:r w:rsidRPr="00D64D7F">
        <w:rPr>
          <w:szCs w:val="22"/>
        </w:rPr>
        <w:t>posisi</w:t>
      </w:r>
      <w:proofErr w:type="spellEnd"/>
      <w:r w:rsidRPr="00D64D7F">
        <w:rPr>
          <w:szCs w:val="22"/>
        </w:rPr>
        <w:t xml:space="preserve"> </w:t>
      </w:r>
      <w:proofErr w:type="spellStart"/>
      <w:r w:rsidRPr="00D64D7F">
        <w:rPr>
          <w:szCs w:val="22"/>
        </w:rPr>
        <w:t>sentral</w:t>
      </w:r>
      <w:proofErr w:type="spellEnd"/>
      <w:r w:rsidRPr="00D64D7F">
        <w:rPr>
          <w:szCs w:val="22"/>
        </w:rPr>
        <w:t xml:space="preserve"> </w:t>
      </w:r>
      <w:proofErr w:type="spellStart"/>
      <w:r w:rsidRPr="00D64D7F">
        <w:rPr>
          <w:szCs w:val="22"/>
        </w:rPr>
        <w:t>karena</w:t>
      </w:r>
      <w:proofErr w:type="spellEnd"/>
      <w:r w:rsidRPr="00D64D7F">
        <w:rPr>
          <w:szCs w:val="22"/>
        </w:rPr>
        <w:t xml:space="preserve"> data </w:t>
      </w:r>
      <w:proofErr w:type="spellStart"/>
      <w:r w:rsidRPr="00D64D7F">
        <w:rPr>
          <w:szCs w:val="22"/>
        </w:rPr>
        <w:t>kependudukan</w:t>
      </w:r>
      <w:proofErr w:type="spellEnd"/>
      <w:r w:rsidRPr="00D64D7F">
        <w:rPr>
          <w:szCs w:val="22"/>
        </w:rPr>
        <w:t xml:space="preserve"> </w:t>
      </w:r>
      <w:proofErr w:type="spellStart"/>
      <w:r w:rsidRPr="00D64D7F">
        <w:rPr>
          <w:szCs w:val="22"/>
        </w:rPr>
        <w:t>merupakan</w:t>
      </w:r>
      <w:proofErr w:type="spellEnd"/>
      <w:r w:rsidRPr="00D64D7F">
        <w:rPr>
          <w:szCs w:val="22"/>
        </w:rPr>
        <w:t xml:space="preserve"> basis </w:t>
      </w:r>
      <w:proofErr w:type="spellStart"/>
      <w:r w:rsidRPr="00D64D7F">
        <w:rPr>
          <w:szCs w:val="22"/>
        </w:rPr>
        <w:t>utama</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berbagai</w:t>
      </w:r>
      <w:proofErr w:type="spellEnd"/>
      <w:r w:rsidRPr="00D64D7F">
        <w:rPr>
          <w:szCs w:val="22"/>
        </w:rPr>
        <w:t xml:space="preserve"> </w:t>
      </w:r>
      <w:proofErr w:type="spellStart"/>
      <w:r w:rsidRPr="00D64D7F">
        <w:rPr>
          <w:szCs w:val="22"/>
        </w:rPr>
        <w:t>sektor</w:t>
      </w:r>
      <w:proofErr w:type="spellEnd"/>
      <w:r w:rsidRPr="00D64D7F">
        <w:rPr>
          <w:szCs w:val="22"/>
        </w:rPr>
        <w:t xml:space="preserve"> </w:t>
      </w:r>
      <w:proofErr w:type="spellStart"/>
      <w:r w:rsidRPr="00D64D7F">
        <w:rPr>
          <w:szCs w:val="22"/>
        </w:rPr>
        <w:t>layanan</w:t>
      </w:r>
      <w:proofErr w:type="spellEnd"/>
      <w:r w:rsidRPr="00D64D7F">
        <w:rPr>
          <w:szCs w:val="22"/>
        </w:rPr>
        <w:t xml:space="preserve"> </w:t>
      </w:r>
      <w:proofErr w:type="spellStart"/>
      <w:r w:rsidRPr="00D64D7F">
        <w:rPr>
          <w:szCs w:val="22"/>
        </w:rPr>
        <w:t>lainnya</w:t>
      </w:r>
      <w:proofErr w:type="spellEnd"/>
      <w:r w:rsidRPr="00D64D7F">
        <w:rPr>
          <w:szCs w:val="22"/>
        </w:rPr>
        <w:t xml:space="preserve"> (</w:t>
      </w:r>
      <w:proofErr w:type="spellStart"/>
      <w:r w:rsidRPr="00D64D7F">
        <w:rPr>
          <w:szCs w:val="22"/>
        </w:rPr>
        <w:t>Hardiyansyah</w:t>
      </w:r>
      <w:proofErr w:type="spellEnd"/>
      <w:r w:rsidRPr="00D64D7F">
        <w:rPr>
          <w:szCs w:val="22"/>
        </w:rPr>
        <w:t xml:space="preserve">, 2018). </w:t>
      </w:r>
      <w:proofErr w:type="spellStart"/>
      <w:r w:rsidRPr="00D64D7F">
        <w:rPr>
          <w:szCs w:val="22"/>
        </w:rPr>
        <w:t>Pemanfaatan</w:t>
      </w:r>
      <w:proofErr w:type="spellEnd"/>
      <w:r w:rsidRPr="00D64D7F">
        <w:rPr>
          <w:szCs w:val="22"/>
        </w:rPr>
        <w:t xml:space="preserve"> </w:t>
      </w:r>
      <w:proofErr w:type="spellStart"/>
      <w:r w:rsidRPr="00D64D7F">
        <w:rPr>
          <w:szCs w:val="22"/>
        </w:rPr>
        <w:t>teknologi</w:t>
      </w:r>
      <w:proofErr w:type="spellEnd"/>
      <w:r w:rsidRPr="00D64D7F">
        <w:rPr>
          <w:szCs w:val="22"/>
        </w:rPr>
        <w:t xml:space="preserve"> </w:t>
      </w:r>
      <w:proofErr w:type="spellStart"/>
      <w:r w:rsidRPr="00D64D7F">
        <w:rPr>
          <w:szCs w:val="22"/>
        </w:rPr>
        <w:t>dalam</w:t>
      </w:r>
      <w:proofErr w:type="spellEnd"/>
      <w:r w:rsidRPr="00D64D7F">
        <w:rPr>
          <w:szCs w:val="22"/>
        </w:rPr>
        <w:t xml:space="preserve"> tata </w:t>
      </w:r>
      <w:proofErr w:type="spellStart"/>
      <w:r w:rsidRPr="00D64D7F">
        <w:rPr>
          <w:szCs w:val="22"/>
        </w:rPr>
        <w:t>kelola</w:t>
      </w:r>
      <w:proofErr w:type="spellEnd"/>
      <w:r w:rsidRPr="00D64D7F">
        <w:rPr>
          <w:szCs w:val="22"/>
        </w:rPr>
        <w:t xml:space="preserve"> data </w:t>
      </w:r>
      <w:proofErr w:type="spellStart"/>
      <w:r w:rsidRPr="00D64D7F">
        <w:rPr>
          <w:szCs w:val="22"/>
        </w:rPr>
        <w:t>ini</w:t>
      </w:r>
      <w:proofErr w:type="spellEnd"/>
      <w:r w:rsidRPr="00D64D7F">
        <w:rPr>
          <w:szCs w:val="22"/>
        </w:rPr>
        <w:t xml:space="preserve"> sangat </w:t>
      </w:r>
      <w:proofErr w:type="spellStart"/>
      <w:r w:rsidRPr="00D64D7F">
        <w:rPr>
          <w:szCs w:val="22"/>
        </w:rPr>
        <w:t>relevan</w:t>
      </w:r>
      <w:proofErr w:type="spellEnd"/>
      <w:r w:rsidRPr="00D64D7F">
        <w:rPr>
          <w:szCs w:val="22"/>
        </w:rPr>
        <w:t xml:space="preserve"> </w:t>
      </w:r>
      <w:proofErr w:type="spellStart"/>
      <w:r w:rsidRPr="00D64D7F">
        <w:rPr>
          <w:szCs w:val="22"/>
        </w:rPr>
        <w:t>dengan</w:t>
      </w:r>
      <w:proofErr w:type="spellEnd"/>
      <w:r w:rsidRPr="00D64D7F">
        <w:rPr>
          <w:szCs w:val="22"/>
        </w:rPr>
        <w:t xml:space="preserve"> </w:t>
      </w:r>
      <w:proofErr w:type="spellStart"/>
      <w:r w:rsidRPr="00D64D7F">
        <w:rPr>
          <w:szCs w:val="22"/>
        </w:rPr>
        <w:t>pencapaian</w:t>
      </w:r>
      <w:proofErr w:type="spellEnd"/>
      <w:r w:rsidRPr="00D64D7F">
        <w:rPr>
          <w:szCs w:val="22"/>
        </w:rPr>
        <w:t xml:space="preserve"> </w:t>
      </w:r>
      <w:r w:rsidRPr="00D64D7F">
        <w:rPr>
          <w:i/>
          <w:iCs/>
          <w:szCs w:val="22"/>
        </w:rPr>
        <w:t>Sustainable Development Goals</w:t>
      </w:r>
      <w:r w:rsidRPr="00D64D7F">
        <w:rPr>
          <w:szCs w:val="22"/>
        </w:rPr>
        <w:t xml:space="preserve"> (SDGs) Tujuan 16 </w:t>
      </w:r>
      <w:proofErr w:type="spellStart"/>
      <w:r w:rsidRPr="00D64D7F">
        <w:rPr>
          <w:szCs w:val="22"/>
        </w:rPr>
        <w:t>mengenai</w:t>
      </w:r>
      <w:proofErr w:type="spellEnd"/>
      <w:r w:rsidRPr="00D64D7F">
        <w:rPr>
          <w:szCs w:val="22"/>
        </w:rPr>
        <w:t xml:space="preserve"> </w:t>
      </w:r>
      <w:proofErr w:type="spellStart"/>
      <w:r w:rsidRPr="00D64D7F">
        <w:rPr>
          <w:szCs w:val="22"/>
        </w:rPr>
        <w:t>institusi</w:t>
      </w:r>
      <w:proofErr w:type="spellEnd"/>
      <w:r w:rsidRPr="00D64D7F">
        <w:rPr>
          <w:szCs w:val="22"/>
        </w:rPr>
        <w:t xml:space="preserve"> yang </w:t>
      </w:r>
      <w:proofErr w:type="spellStart"/>
      <w:r w:rsidRPr="00D64D7F">
        <w:rPr>
          <w:szCs w:val="22"/>
        </w:rPr>
        <w:t>efektif</w:t>
      </w:r>
      <w:proofErr w:type="spellEnd"/>
      <w:r w:rsidRPr="00D64D7F">
        <w:rPr>
          <w:szCs w:val="22"/>
        </w:rPr>
        <w:t xml:space="preserve"> dan </w:t>
      </w:r>
      <w:proofErr w:type="spellStart"/>
      <w:r w:rsidRPr="00D64D7F">
        <w:rPr>
          <w:szCs w:val="22"/>
        </w:rPr>
        <w:t>akuntabel</w:t>
      </w:r>
      <w:proofErr w:type="spellEnd"/>
      <w:r w:rsidRPr="00D64D7F">
        <w:rPr>
          <w:szCs w:val="22"/>
        </w:rPr>
        <w:t xml:space="preserve">. </w:t>
      </w:r>
      <w:proofErr w:type="spellStart"/>
      <w:r w:rsidRPr="00D64D7F">
        <w:rPr>
          <w:szCs w:val="22"/>
        </w:rPr>
        <w:t>Dengan</w:t>
      </w:r>
      <w:proofErr w:type="spellEnd"/>
      <w:r w:rsidRPr="00D64D7F">
        <w:rPr>
          <w:szCs w:val="22"/>
        </w:rPr>
        <w:t xml:space="preserve"> </w:t>
      </w:r>
      <w:proofErr w:type="spellStart"/>
      <w:r w:rsidRPr="00D64D7F">
        <w:rPr>
          <w:szCs w:val="22"/>
        </w:rPr>
        <w:t>mengintegrasikan</w:t>
      </w:r>
      <w:proofErr w:type="spellEnd"/>
      <w:r w:rsidRPr="00D64D7F">
        <w:rPr>
          <w:szCs w:val="22"/>
        </w:rPr>
        <w:t xml:space="preserve"> </w:t>
      </w:r>
      <w:proofErr w:type="spellStart"/>
      <w:r w:rsidRPr="00D64D7F">
        <w:rPr>
          <w:szCs w:val="22"/>
        </w:rPr>
        <w:t>teknologi</w:t>
      </w:r>
      <w:proofErr w:type="spellEnd"/>
      <w:r w:rsidRPr="00D64D7F">
        <w:rPr>
          <w:szCs w:val="22"/>
        </w:rPr>
        <w:t xml:space="preserve"> digital, </w:t>
      </w:r>
      <w:proofErr w:type="spellStart"/>
      <w:r w:rsidRPr="00D64D7F">
        <w:rPr>
          <w:szCs w:val="22"/>
        </w:rPr>
        <w:t>instansi</w:t>
      </w:r>
      <w:proofErr w:type="spellEnd"/>
      <w:r w:rsidRPr="00D64D7F">
        <w:rPr>
          <w:szCs w:val="22"/>
        </w:rPr>
        <w:t xml:space="preserve"> </w:t>
      </w:r>
      <w:proofErr w:type="spellStart"/>
      <w:r w:rsidRPr="00D64D7F">
        <w:rPr>
          <w:szCs w:val="22"/>
        </w:rPr>
        <w:t>dapat</w:t>
      </w:r>
      <w:proofErr w:type="spellEnd"/>
      <w:r w:rsidRPr="00D64D7F">
        <w:rPr>
          <w:szCs w:val="22"/>
        </w:rPr>
        <w:t xml:space="preserve"> </w:t>
      </w:r>
      <w:proofErr w:type="spellStart"/>
      <w:r w:rsidRPr="00D64D7F">
        <w:rPr>
          <w:szCs w:val="22"/>
        </w:rPr>
        <w:t>memperoleh</w:t>
      </w:r>
      <w:proofErr w:type="spellEnd"/>
      <w:r w:rsidRPr="00D64D7F">
        <w:rPr>
          <w:szCs w:val="22"/>
        </w:rPr>
        <w:t xml:space="preserve"> </w:t>
      </w:r>
      <w:proofErr w:type="spellStart"/>
      <w:r w:rsidRPr="00D64D7F">
        <w:rPr>
          <w:szCs w:val="22"/>
        </w:rPr>
        <w:t>efisiensi</w:t>
      </w:r>
      <w:proofErr w:type="spellEnd"/>
      <w:r w:rsidRPr="00D64D7F">
        <w:rPr>
          <w:szCs w:val="22"/>
        </w:rPr>
        <w:t xml:space="preserve"> </w:t>
      </w:r>
      <w:proofErr w:type="spellStart"/>
      <w:r w:rsidRPr="00D64D7F">
        <w:rPr>
          <w:szCs w:val="22"/>
        </w:rPr>
        <w:t>waktu</w:t>
      </w:r>
      <w:proofErr w:type="spellEnd"/>
      <w:r w:rsidRPr="00D64D7F">
        <w:rPr>
          <w:szCs w:val="22"/>
        </w:rPr>
        <w:t xml:space="preserve"> yang </w:t>
      </w:r>
      <w:proofErr w:type="spellStart"/>
      <w:r w:rsidRPr="00D64D7F">
        <w:rPr>
          <w:szCs w:val="22"/>
        </w:rPr>
        <w:t>signifikan</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menganalisis</w:t>
      </w:r>
      <w:proofErr w:type="spellEnd"/>
      <w:r w:rsidRPr="00D64D7F">
        <w:rPr>
          <w:szCs w:val="22"/>
        </w:rPr>
        <w:t xml:space="preserve"> </w:t>
      </w:r>
      <w:proofErr w:type="spellStart"/>
      <w:r w:rsidRPr="00D64D7F">
        <w:rPr>
          <w:szCs w:val="22"/>
        </w:rPr>
        <w:t>tren</w:t>
      </w:r>
      <w:proofErr w:type="spellEnd"/>
      <w:r w:rsidRPr="00D64D7F">
        <w:rPr>
          <w:szCs w:val="22"/>
        </w:rPr>
        <w:t xml:space="preserve"> </w:t>
      </w:r>
      <w:proofErr w:type="spellStart"/>
      <w:r w:rsidRPr="00D64D7F">
        <w:rPr>
          <w:szCs w:val="22"/>
        </w:rPr>
        <w:t>pelayanan</w:t>
      </w:r>
      <w:proofErr w:type="spellEnd"/>
      <w:r w:rsidRPr="00D64D7F">
        <w:rPr>
          <w:szCs w:val="22"/>
        </w:rPr>
        <w:t xml:space="preserve">. Hal </w:t>
      </w:r>
      <w:proofErr w:type="spellStart"/>
      <w:r w:rsidRPr="00D64D7F">
        <w:rPr>
          <w:szCs w:val="22"/>
        </w:rPr>
        <w:t>ini</w:t>
      </w:r>
      <w:proofErr w:type="spellEnd"/>
      <w:r w:rsidRPr="00D64D7F">
        <w:rPr>
          <w:szCs w:val="22"/>
        </w:rPr>
        <w:t xml:space="preserve"> </w:t>
      </w:r>
      <w:proofErr w:type="spellStart"/>
      <w:r w:rsidRPr="00D64D7F">
        <w:rPr>
          <w:szCs w:val="22"/>
        </w:rPr>
        <w:t>tentu</w:t>
      </w:r>
      <w:proofErr w:type="spellEnd"/>
      <w:r w:rsidRPr="00D64D7F">
        <w:rPr>
          <w:szCs w:val="22"/>
        </w:rPr>
        <w:t xml:space="preserve"> </w:t>
      </w:r>
      <w:proofErr w:type="spellStart"/>
      <w:r w:rsidRPr="00D64D7F">
        <w:rPr>
          <w:szCs w:val="22"/>
        </w:rPr>
        <w:t>mempermudah</w:t>
      </w:r>
      <w:proofErr w:type="spellEnd"/>
      <w:r w:rsidRPr="00D64D7F">
        <w:rPr>
          <w:szCs w:val="22"/>
        </w:rPr>
        <w:t xml:space="preserve"> </w:t>
      </w:r>
      <w:proofErr w:type="spellStart"/>
      <w:r w:rsidRPr="00D64D7F">
        <w:rPr>
          <w:szCs w:val="22"/>
        </w:rPr>
        <w:t>pimpinan</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melakukan</w:t>
      </w:r>
      <w:proofErr w:type="spellEnd"/>
      <w:r w:rsidRPr="00D64D7F">
        <w:rPr>
          <w:szCs w:val="22"/>
        </w:rPr>
        <w:t xml:space="preserve"> </w:t>
      </w:r>
      <w:proofErr w:type="spellStart"/>
      <w:r w:rsidRPr="00D64D7F">
        <w:rPr>
          <w:szCs w:val="22"/>
        </w:rPr>
        <w:t>pengambilan</w:t>
      </w:r>
      <w:proofErr w:type="spellEnd"/>
      <w:r w:rsidRPr="00D64D7F">
        <w:rPr>
          <w:szCs w:val="22"/>
        </w:rPr>
        <w:t xml:space="preserve"> </w:t>
      </w:r>
      <w:proofErr w:type="spellStart"/>
      <w:r w:rsidRPr="00D64D7F">
        <w:rPr>
          <w:szCs w:val="22"/>
        </w:rPr>
        <w:t>keputusan</w:t>
      </w:r>
      <w:proofErr w:type="spellEnd"/>
      <w:r w:rsidRPr="00D64D7F">
        <w:rPr>
          <w:szCs w:val="22"/>
        </w:rPr>
        <w:t xml:space="preserve"> yang </w:t>
      </w:r>
      <w:proofErr w:type="spellStart"/>
      <w:r w:rsidRPr="00D64D7F">
        <w:rPr>
          <w:szCs w:val="22"/>
        </w:rPr>
        <w:t>berbasis</w:t>
      </w:r>
      <w:proofErr w:type="spellEnd"/>
      <w:r w:rsidRPr="00D64D7F">
        <w:rPr>
          <w:szCs w:val="22"/>
        </w:rPr>
        <w:t xml:space="preserve"> pada data </w:t>
      </w:r>
      <w:proofErr w:type="spellStart"/>
      <w:r w:rsidRPr="00D64D7F">
        <w:rPr>
          <w:szCs w:val="22"/>
        </w:rPr>
        <w:t>riil</w:t>
      </w:r>
      <w:proofErr w:type="spellEnd"/>
      <w:r w:rsidRPr="00D64D7F">
        <w:rPr>
          <w:szCs w:val="22"/>
        </w:rPr>
        <w:t xml:space="preserve"> (</w:t>
      </w:r>
      <w:r w:rsidRPr="00D64D7F">
        <w:rPr>
          <w:i/>
          <w:iCs/>
          <w:szCs w:val="22"/>
        </w:rPr>
        <w:t>data-driven decision making</w:t>
      </w:r>
      <w:r w:rsidRPr="00D64D7F">
        <w:rPr>
          <w:szCs w:val="22"/>
        </w:rPr>
        <w:t>).</w:t>
      </w:r>
    </w:p>
    <w:p w14:paraId="5AE9908A" w14:textId="77777777" w:rsidR="00D64D7F" w:rsidRPr="00D64D7F" w:rsidRDefault="003832C0" w:rsidP="00D64D7F">
      <w:pPr>
        <w:pBdr>
          <w:top w:val="nil"/>
          <w:left w:val="nil"/>
          <w:bottom w:val="nil"/>
          <w:right w:val="nil"/>
          <w:between w:val="nil"/>
        </w:pBdr>
        <w:ind w:left="420" w:firstLine="431"/>
        <w:jc w:val="both"/>
        <w:rPr>
          <w:szCs w:val="22"/>
        </w:rPr>
      </w:pPr>
      <w:r w:rsidRPr="00D64D7F">
        <w:rPr>
          <w:szCs w:val="22"/>
        </w:rPr>
        <w:t xml:space="preserve">Dinas </w:t>
      </w:r>
      <w:proofErr w:type="spellStart"/>
      <w:r w:rsidRPr="00D64D7F">
        <w:rPr>
          <w:szCs w:val="22"/>
        </w:rPr>
        <w:t>Kependudukan</w:t>
      </w:r>
      <w:proofErr w:type="spellEnd"/>
      <w:r w:rsidRPr="00D64D7F">
        <w:rPr>
          <w:szCs w:val="22"/>
        </w:rPr>
        <w:t xml:space="preserve"> dan </w:t>
      </w:r>
      <w:proofErr w:type="spellStart"/>
      <w:r w:rsidRPr="00D64D7F">
        <w:rPr>
          <w:szCs w:val="22"/>
        </w:rPr>
        <w:t>Pencatatan</w:t>
      </w:r>
      <w:proofErr w:type="spellEnd"/>
      <w:r w:rsidRPr="00D64D7F">
        <w:rPr>
          <w:szCs w:val="22"/>
        </w:rPr>
        <w:t xml:space="preserve"> </w:t>
      </w:r>
      <w:proofErr w:type="spellStart"/>
      <w:r w:rsidRPr="00D64D7F">
        <w:rPr>
          <w:szCs w:val="22"/>
        </w:rPr>
        <w:t>Sipil</w:t>
      </w:r>
      <w:proofErr w:type="spellEnd"/>
      <w:r w:rsidRPr="00D64D7F">
        <w:rPr>
          <w:szCs w:val="22"/>
        </w:rPr>
        <w:t xml:space="preserve"> </w:t>
      </w:r>
      <w:proofErr w:type="spellStart"/>
      <w:r w:rsidRPr="00D64D7F">
        <w:rPr>
          <w:szCs w:val="22"/>
        </w:rPr>
        <w:t>Kabupaten</w:t>
      </w:r>
      <w:proofErr w:type="spellEnd"/>
      <w:r w:rsidRPr="00D64D7F">
        <w:rPr>
          <w:szCs w:val="22"/>
        </w:rPr>
        <w:t xml:space="preserve"> Sampang </w:t>
      </w:r>
      <w:proofErr w:type="spellStart"/>
      <w:r w:rsidRPr="00D64D7F">
        <w:rPr>
          <w:szCs w:val="22"/>
        </w:rPr>
        <w:t>dipilih</w:t>
      </w:r>
      <w:proofErr w:type="spellEnd"/>
      <w:r w:rsidRPr="00D64D7F">
        <w:rPr>
          <w:szCs w:val="22"/>
        </w:rPr>
        <w:t xml:space="preserve"> </w:t>
      </w:r>
      <w:proofErr w:type="spellStart"/>
      <w:r w:rsidRPr="00D64D7F">
        <w:rPr>
          <w:szCs w:val="22"/>
        </w:rPr>
        <w:t>sebagai</w:t>
      </w:r>
      <w:proofErr w:type="spellEnd"/>
      <w:r w:rsidRPr="00D64D7F">
        <w:rPr>
          <w:szCs w:val="22"/>
        </w:rPr>
        <w:t xml:space="preserve"> </w:t>
      </w:r>
      <w:proofErr w:type="spellStart"/>
      <w:r w:rsidRPr="00D64D7F">
        <w:rPr>
          <w:szCs w:val="22"/>
        </w:rPr>
        <w:t>lokasi</w:t>
      </w:r>
      <w:proofErr w:type="spellEnd"/>
      <w:r w:rsidRPr="00D64D7F">
        <w:rPr>
          <w:szCs w:val="22"/>
        </w:rPr>
        <w:t xml:space="preserve"> </w:t>
      </w:r>
      <w:proofErr w:type="spellStart"/>
      <w:r w:rsidRPr="00D64D7F">
        <w:rPr>
          <w:szCs w:val="22"/>
        </w:rPr>
        <w:t>magang</w:t>
      </w:r>
      <w:proofErr w:type="spellEnd"/>
      <w:r w:rsidRPr="00D64D7F">
        <w:rPr>
          <w:szCs w:val="22"/>
        </w:rPr>
        <w:t xml:space="preserve"> </w:t>
      </w:r>
      <w:proofErr w:type="spellStart"/>
      <w:r w:rsidRPr="00D64D7F">
        <w:rPr>
          <w:szCs w:val="22"/>
        </w:rPr>
        <w:t>karena</w:t>
      </w:r>
      <w:proofErr w:type="spellEnd"/>
      <w:r w:rsidRPr="00D64D7F">
        <w:rPr>
          <w:szCs w:val="22"/>
        </w:rPr>
        <w:t xml:space="preserve"> </w:t>
      </w:r>
      <w:proofErr w:type="spellStart"/>
      <w:r w:rsidRPr="00D64D7F">
        <w:rPr>
          <w:szCs w:val="22"/>
        </w:rPr>
        <w:t>perannya</w:t>
      </w:r>
      <w:proofErr w:type="spellEnd"/>
      <w:r w:rsidRPr="00D64D7F">
        <w:rPr>
          <w:szCs w:val="22"/>
        </w:rPr>
        <w:t xml:space="preserve"> yang </w:t>
      </w:r>
      <w:proofErr w:type="spellStart"/>
      <w:r w:rsidRPr="00D64D7F">
        <w:rPr>
          <w:szCs w:val="22"/>
        </w:rPr>
        <w:t>strategis</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masyarakat</w:t>
      </w:r>
      <w:proofErr w:type="spellEnd"/>
      <w:r w:rsidRPr="00D64D7F">
        <w:rPr>
          <w:szCs w:val="22"/>
        </w:rPr>
        <w:t xml:space="preserve"> </w:t>
      </w:r>
      <w:proofErr w:type="spellStart"/>
      <w:r w:rsidRPr="00D64D7F">
        <w:rPr>
          <w:szCs w:val="22"/>
        </w:rPr>
        <w:t>luas</w:t>
      </w:r>
      <w:proofErr w:type="spellEnd"/>
      <w:r w:rsidRPr="00D64D7F">
        <w:rPr>
          <w:szCs w:val="22"/>
        </w:rPr>
        <w:t xml:space="preserve">. </w:t>
      </w:r>
      <w:proofErr w:type="spellStart"/>
      <w:r w:rsidRPr="00D64D7F">
        <w:rPr>
          <w:szCs w:val="22"/>
        </w:rPr>
        <w:t>Berdasarkan</w:t>
      </w:r>
      <w:proofErr w:type="spellEnd"/>
      <w:r w:rsidRPr="00D64D7F">
        <w:rPr>
          <w:szCs w:val="22"/>
        </w:rPr>
        <w:t xml:space="preserve"> </w:t>
      </w:r>
      <w:proofErr w:type="spellStart"/>
      <w:r w:rsidRPr="00D64D7F">
        <w:rPr>
          <w:szCs w:val="22"/>
        </w:rPr>
        <w:t>observasi</w:t>
      </w:r>
      <w:proofErr w:type="spellEnd"/>
      <w:r w:rsidRPr="00D64D7F">
        <w:rPr>
          <w:szCs w:val="22"/>
        </w:rPr>
        <w:t xml:space="preserve"> di </w:t>
      </w:r>
      <w:proofErr w:type="spellStart"/>
      <w:r w:rsidRPr="00D64D7F">
        <w:rPr>
          <w:szCs w:val="22"/>
        </w:rPr>
        <w:t>lapangan</w:t>
      </w:r>
      <w:proofErr w:type="spellEnd"/>
      <w:r w:rsidRPr="00D64D7F">
        <w:rPr>
          <w:szCs w:val="22"/>
        </w:rPr>
        <w:t xml:space="preserve">, </w:t>
      </w:r>
      <w:proofErr w:type="spellStart"/>
      <w:r w:rsidRPr="00D64D7F">
        <w:rPr>
          <w:szCs w:val="22"/>
        </w:rPr>
        <w:t>rekapitulasi</w:t>
      </w:r>
      <w:proofErr w:type="spellEnd"/>
      <w:r w:rsidRPr="00D64D7F">
        <w:rPr>
          <w:szCs w:val="22"/>
        </w:rPr>
        <w:t xml:space="preserve"> </w:t>
      </w:r>
      <w:proofErr w:type="spellStart"/>
      <w:r w:rsidRPr="00D64D7F">
        <w:rPr>
          <w:szCs w:val="22"/>
        </w:rPr>
        <w:t>penyerahan</w:t>
      </w:r>
      <w:proofErr w:type="spellEnd"/>
      <w:r w:rsidRPr="00D64D7F">
        <w:rPr>
          <w:szCs w:val="22"/>
        </w:rPr>
        <w:t xml:space="preserve"> KTP </w:t>
      </w:r>
      <w:proofErr w:type="spellStart"/>
      <w:r w:rsidRPr="00D64D7F">
        <w:rPr>
          <w:szCs w:val="22"/>
        </w:rPr>
        <w:t>masih</w:t>
      </w:r>
      <w:proofErr w:type="spellEnd"/>
      <w:r w:rsidRPr="00D64D7F">
        <w:rPr>
          <w:szCs w:val="22"/>
        </w:rPr>
        <w:t xml:space="preserve"> </w:t>
      </w:r>
      <w:proofErr w:type="spellStart"/>
      <w:r w:rsidRPr="00D64D7F">
        <w:rPr>
          <w:szCs w:val="22"/>
        </w:rPr>
        <w:t>dilakukan</w:t>
      </w:r>
      <w:proofErr w:type="spellEnd"/>
      <w:r w:rsidRPr="00D64D7F">
        <w:rPr>
          <w:szCs w:val="22"/>
        </w:rPr>
        <w:t xml:space="preserve"> </w:t>
      </w:r>
      <w:proofErr w:type="spellStart"/>
      <w:r w:rsidRPr="00D64D7F">
        <w:rPr>
          <w:szCs w:val="22"/>
        </w:rPr>
        <w:t>secara</w:t>
      </w:r>
      <w:proofErr w:type="spellEnd"/>
      <w:r w:rsidRPr="00D64D7F">
        <w:rPr>
          <w:szCs w:val="22"/>
        </w:rPr>
        <w:t xml:space="preserve"> </w:t>
      </w:r>
      <w:proofErr w:type="spellStart"/>
      <w:r w:rsidRPr="00D64D7F">
        <w:rPr>
          <w:szCs w:val="22"/>
        </w:rPr>
        <w:t>konvensional</w:t>
      </w:r>
      <w:proofErr w:type="spellEnd"/>
      <w:r w:rsidRPr="00D64D7F">
        <w:rPr>
          <w:szCs w:val="22"/>
        </w:rPr>
        <w:t xml:space="preserve"> </w:t>
      </w:r>
      <w:proofErr w:type="spellStart"/>
      <w:r w:rsidRPr="00D64D7F">
        <w:rPr>
          <w:szCs w:val="22"/>
        </w:rPr>
        <w:t>melalui</w:t>
      </w:r>
      <w:proofErr w:type="spellEnd"/>
      <w:r w:rsidRPr="00D64D7F">
        <w:rPr>
          <w:szCs w:val="22"/>
        </w:rPr>
        <w:t xml:space="preserve"> </w:t>
      </w:r>
      <w:proofErr w:type="spellStart"/>
      <w:r w:rsidRPr="00D64D7F">
        <w:rPr>
          <w:szCs w:val="22"/>
        </w:rPr>
        <w:t>Buku</w:t>
      </w:r>
      <w:proofErr w:type="spellEnd"/>
      <w:r w:rsidRPr="00D64D7F">
        <w:rPr>
          <w:szCs w:val="22"/>
        </w:rPr>
        <w:t xml:space="preserve"> Register. Data yang </w:t>
      </w:r>
      <w:proofErr w:type="spellStart"/>
      <w:r w:rsidRPr="00D64D7F">
        <w:rPr>
          <w:szCs w:val="22"/>
        </w:rPr>
        <w:t>tercatat</w:t>
      </w:r>
      <w:proofErr w:type="spellEnd"/>
      <w:r w:rsidRPr="00D64D7F">
        <w:rPr>
          <w:szCs w:val="22"/>
        </w:rPr>
        <w:t xml:space="preserve"> </w:t>
      </w:r>
      <w:proofErr w:type="spellStart"/>
      <w:r w:rsidRPr="00D64D7F">
        <w:rPr>
          <w:szCs w:val="22"/>
        </w:rPr>
        <w:t>menunjukkan</w:t>
      </w:r>
      <w:proofErr w:type="spellEnd"/>
      <w:r w:rsidRPr="00D64D7F">
        <w:rPr>
          <w:szCs w:val="22"/>
        </w:rPr>
        <w:t xml:space="preserve"> </w:t>
      </w:r>
      <w:proofErr w:type="spellStart"/>
      <w:r w:rsidRPr="00D64D7F">
        <w:rPr>
          <w:szCs w:val="22"/>
        </w:rPr>
        <w:t>karakteristik</w:t>
      </w:r>
      <w:proofErr w:type="spellEnd"/>
      <w:r w:rsidRPr="00D64D7F">
        <w:rPr>
          <w:szCs w:val="22"/>
        </w:rPr>
        <w:t xml:space="preserve"> yang </w:t>
      </w:r>
      <w:proofErr w:type="spellStart"/>
      <w:r w:rsidRPr="00D64D7F">
        <w:rPr>
          <w:szCs w:val="22"/>
        </w:rPr>
        <w:t>fluktuatif</w:t>
      </w:r>
      <w:proofErr w:type="spellEnd"/>
      <w:r w:rsidRPr="00D64D7F">
        <w:rPr>
          <w:szCs w:val="22"/>
        </w:rPr>
        <w:t xml:space="preserve">, </w:t>
      </w:r>
      <w:proofErr w:type="spellStart"/>
      <w:r w:rsidRPr="00D64D7F">
        <w:rPr>
          <w:szCs w:val="22"/>
        </w:rPr>
        <w:t>bahkan</w:t>
      </w:r>
      <w:proofErr w:type="spellEnd"/>
      <w:r w:rsidRPr="00D64D7F">
        <w:rPr>
          <w:szCs w:val="22"/>
        </w:rPr>
        <w:t xml:space="preserve"> </w:t>
      </w:r>
      <w:proofErr w:type="spellStart"/>
      <w:r w:rsidRPr="00D64D7F">
        <w:rPr>
          <w:szCs w:val="22"/>
        </w:rPr>
        <w:t>ditemukan</w:t>
      </w:r>
      <w:proofErr w:type="spellEnd"/>
      <w:r w:rsidRPr="00D64D7F">
        <w:rPr>
          <w:szCs w:val="22"/>
        </w:rPr>
        <w:t xml:space="preserve"> </w:t>
      </w:r>
      <w:proofErr w:type="spellStart"/>
      <w:r w:rsidRPr="00D64D7F">
        <w:rPr>
          <w:szCs w:val="22"/>
        </w:rPr>
        <w:t>kekosongan</w:t>
      </w:r>
      <w:proofErr w:type="spellEnd"/>
      <w:r w:rsidRPr="00D64D7F">
        <w:rPr>
          <w:szCs w:val="22"/>
        </w:rPr>
        <w:t xml:space="preserve"> data pada </w:t>
      </w:r>
      <w:proofErr w:type="spellStart"/>
      <w:r w:rsidRPr="00D64D7F">
        <w:rPr>
          <w:szCs w:val="22"/>
        </w:rPr>
        <w:t>periode</w:t>
      </w:r>
      <w:proofErr w:type="spellEnd"/>
      <w:r w:rsidRPr="00D64D7F">
        <w:rPr>
          <w:szCs w:val="22"/>
        </w:rPr>
        <w:t xml:space="preserve"> </w:t>
      </w:r>
      <w:proofErr w:type="spellStart"/>
      <w:r w:rsidRPr="00D64D7F">
        <w:rPr>
          <w:szCs w:val="22"/>
        </w:rPr>
        <w:t>tertentu</w:t>
      </w:r>
      <w:proofErr w:type="spellEnd"/>
      <w:r w:rsidRPr="00D64D7F">
        <w:rPr>
          <w:szCs w:val="22"/>
        </w:rPr>
        <w:t xml:space="preserve">, </w:t>
      </w:r>
      <w:proofErr w:type="spellStart"/>
      <w:r w:rsidRPr="00D64D7F">
        <w:rPr>
          <w:szCs w:val="22"/>
        </w:rPr>
        <w:t>seperti</w:t>
      </w:r>
      <w:proofErr w:type="spellEnd"/>
      <w:r w:rsidRPr="00D64D7F">
        <w:rPr>
          <w:szCs w:val="22"/>
        </w:rPr>
        <w:t xml:space="preserve"> pada Januari </w:t>
      </w:r>
      <w:proofErr w:type="spellStart"/>
      <w:r w:rsidRPr="00D64D7F">
        <w:rPr>
          <w:szCs w:val="22"/>
        </w:rPr>
        <w:t>hingga</w:t>
      </w:r>
      <w:proofErr w:type="spellEnd"/>
      <w:r w:rsidRPr="00D64D7F">
        <w:rPr>
          <w:szCs w:val="22"/>
        </w:rPr>
        <w:t xml:space="preserve"> </w:t>
      </w:r>
      <w:proofErr w:type="spellStart"/>
      <w:r w:rsidRPr="00D64D7F">
        <w:rPr>
          <w:szCs w:val="22"/>
        </w:rPr>
        <w:t>Februari</w:t>
      </w:r>
      <w:proofErr w:type="spellEnd"/>
      <w:r w:rsidRPr="00D64D7F">
        <w:rPr>
          <w:szCs w:val="22"/>
        </w:rPr>
        <w:t xml:space="preserve"> 2026. </w:t>
      </w:r>
      <w:proofErr w:type="spellStart"/>
      <w:r w:rsidRPr="00D64D7F">
        <w:rPr>
          <w:szCs w:val="22"/>
        </w:rPr>
        <w:t>Berdasarkan</w:t>
      </w:r>
      <w:proofErr w:type="spellEnd"/>
      <w:r w:rsidRPr="00D64D7F">
        <w:rPr>
          <w:szCs w:val="22"/>
        </w:rPr>
        <w:t xml:space="preserve"> </w:t>
      </w:r>
      <w:proofErr w:type="spellStart"/>
      <w:r w:rsidRPr="00D64D7F">
        <w:rPr>
          <w:szCs w:val="22"/>
        </w:rPr>
        <w:t>hasil</w:t>
      </w:r>
      <w:proofErr w:type="spellEnd"/>
      <w:r w:rsidRPr="00D64D7F">
        <w:rPr>
          <w:szCs w:val="22"/>
        </w:rPr>
        <w:t xml:space="preserve"> </w:t>
      </w:r>
      <w:proofErr w:type="spellStart"/>
      <w:r w:rsidRPr="00D64D7F">
        <w:rPr>
          <w:szCs w:val="22"/>
        </w:rPr>
        <w:t>konfirmasi</w:t>
      </w:r>
      <w:proofErr w:type="spellEnd"/>
      <w:r w:rsidRPr="00D64D7F">
        <w:rPr>
          <w:szCs w:val="22"/>
        </w:rPr>
        <w:t xml:space="preserve"> di </w:t>
      </w:r>
      <w:proofErr w:type="spellStart"/>
      <w:r w:rsidRPr="00D64D7F">
        <w:rPr>
          <w:szCs w:val="22"/>
        </w:rPr>
        <w:t>lapangan</w:t>
      </w:r>
      <w:proofErr w:type="spellEnd"/>
      <w:r w:rsidRPr="00D64D7F">
        <w:rPr>
          <w:szCs w:val="22"/>
        </w:rPr>
        <w:t xml:space="preserve">, </w:t>
      </w:r>
      <w:proofErr w:type="spellStart"/>
      <w:r w:rsidRPr="00D64D7F">
        <w:rPr>
          <w:szCs w:val="22"/>
        </w:rPr>
        <w:t>anomali</w:t>
      </w:r>
      <w:proofErr w:type="spellEnd"/>
      <w:r w:rsidRPr="00D64D7F">
        <w:rPr>
          <w:szCs w:val="22"/>
        </w:rPr>
        <w:t xml:space="preserve"> </w:t>
      </w:r>
      <w:proofErr w:type="spellStart"/>
      <w:r w:rsidRPr="00D64D7F">
        <w:rPr>
          <w:szCs w:val="22"/>
        </w:rPr>
        <w:t>atau</w:t>
      </w:r>
      <w:proofErr w:type="spellEnd"/>
      <w:r w:rsidRPr="00D64D7F">
        <w:rPr>
          <w:szCs w:val="22"/>
        </w:rPr>
        <w:t xml:space="preserve"> </w:t>
      </w:r>
      <w:proofErr w:type="spellStart"/>
      <w:r w:rsidRPr="00D64D7F">
        <w:rPr>
          <w:szCs w:val="22"/>
        </w:rPr>
        <w:t>kekosongan</w:t>
      </w:r>
      <w:proofErr w:type="spellEnd"/>
      <w:r w:rsidRPr="00D64D7F">
        <w:rPr>
          <w:szCs w:val="22"/>
        </w:rPr>
        <w:t xml:space="preserve"> data </w:t>
      </w:r>
      <w:proofErr w:type="spellStart"/>
      <w:r w:rsidRPr="00D64D7F">
        <w:rPr>
          <w:szCs w:val="22"/>
        </w:rPr>
        <w:t>tersebut</w:t>
      </w:r>
      <w:proofErr w:type="spellEnd"/>
      <w:r w:rsidRPr="00D64D7F">
        <w:rPr>
          <w:szCs w:val="22"/>
        </w:rPr>
        <w:t xml:space="preserve"> </w:t>
      </w:r>
      <w:proofErr w:type="spellStart"/>
      <w:r w:rsidRPr="00D64D7F">
        <w:rPr>
          <w:szCs w:val="22"/>
        </w:rPr>
        <w:t>merupakan</w:t>
      </w:r>
      <w:proofErr w:type="spellEnd"/>
      <w:r w:rsidRPr="00D64D7F">
        <w:rPr>
          <w:szCs w:val="22"/>
        </w:rPr>
        <w:t xml:space="preserve"> </w:t>
      </w:r>
      <w:proofErr w:type="spellStart"/>
      <w:r w:rsidRPr="00D64D7F">
        <w:rPr>
          <w:szCs w:val="22"/>
        </w:rPr>
        <w:t>hal</w:t>
      </w:r>
      <w:proofErr w:type="spellEnd"/>
      <w:r w:rsidRPr="00D64D7F">
        <w:rPr>
          <w:szCs w:val="22"/>
        </w:rPr>
        <w:t xml:space="preserve"> yang </w:t>
      </w:r>
      <w:proofErr w:type="spellStart"/>
      <w:r w:rsidRPr="00D64D7F">
        <w:rPr>
          <w:szCs w:val="22"/>
        </w:rPr>
        <w:t>wajar</w:t>
      </w:r>
      <w:proofErr w:type="spellEnd"/>
      <w:r w:rsidRPr="00D64D7F">
        <w:rPr>
          <w:szCs w:val="22"/>
        </w:rPr>
        <w:t xml:space="preserve"> </w:t>
      </w:r>
      <w:proofErr w:type="spellStart"/>
      <w:r w:rsidRPr="00D64D7F">
        <w:rPr>
          <w:szCs w:val="22"/>
        </w:rPr>
        <w:t>terjadi</w:t>
      </w:r>
      <w:proofErr w:type="spellEnd"/>
      <w:r w:rsidRPr="00D64D7F">
        <w:rPr>
          <w:szCs w:val="22"/>
        </w:rPr>
        <w:t xml:space="preserve"> </w:t>
      </w:r>
      <w:proofErr w:type="spellStart"/>
      <w:r w:rsidRPr="00D64D7F">
        <w:rPr>
          <w:szCs w:val="22"/>
        </w:rPr>
        <w:t>karena</w:t>
      </w:r>
      <w:proofErr w:type="spellEnd"/>
      <w:r w:rsidRPr="00D64D7F">
        <w:rPr>
          <w:szCs w:val="22"/>
        </w:rPr>
        <w:t xml:space="preserve"> </w:t>
      </w:r>
      <w:proofErr w:type="spellStart"/>
      <w:r w:rsidRPr="00D64D7F">
        <w:rPr>
          <w:szCs w:val="22"/>
        </w:rPr>
        <w:t>adanya</w:t>
      </w:r>
      <w:proofErr w:type="spellEnd"/>
      <w:r w:rsidRPr="00D64D7F">
        <w:rPr>
          <w:szCs w:val="22"/>
        </w:rPr>
        <w:t xml:space="preserve"> </w:t>
      </w:r>
      <w:proofErr w:type="spellStart"/>
      <w:r w:rsidRPr="00D64D7F">
        <w:rPr>
          <w:szCs w:val="22"/>
        </w:rPr>
        <w:t>keterbatasan</w:t>
      </w:r>
      <w:proofErr w:type="spellEnd"/>
      <w:r w:rsidRPr="00D64D7F">
        <w:rPr>
          <w:szCs w:val="22"/>
        </w:rPr>
        <w:t xml:space="preserve"> </w:t>
      </w:r>
      <w:proofErr w:type="spellStart"/>
      <w:r w:rsidRPr="00D64D7F">
        <w:rPr>
          <w:szCs w:val="22"/>
        </w:rPr>
        <w:t>teknis</w:t>
      </w:r>
      <w:proofErr w:type="spellEnd"/>
      <w:r w:rsidRPr="00D64D7F">
        <w:rPr>
          <w:szCs w:val="22"/>
        </w:rPr>
        <w:t xml:space="preserve">, </w:t>
      </w:r>
      <w:proofErr w:type="spellStart"/>
      <w:r w:rsidRPr="00D64D7F">
        <w:rPr>
          <w:szCs w:val="22"/>
        </w:rPr>
        <w:t>seperti</w:t>
      </w:r>
      <w:proofErr w:type="spellEnd"/>
      <w:r w:rsidRPr="00D64D7F">
        <w:rPr>
          <w:szCs w:val="22"/>
        </w:rPr>
        <w:t xml:space="preserve"> </w:t>
      </w:r>
      <w:proofErr w:type="spellStart"/>
      <w:r w:rsidRPr="00D64D7F">
        <w:rPr>
          <w:szCs w:val="22"/>
        </w:rPr>
        <w:t>persediaan</w:t>
      </w:r>
      <w:proofErr w:type="spellEnd"/>
      <w:r w:rsidRPr="00D64D7F">
        <w:rPr>
          <w:szCs w:val="22"/>
        </w:rPr>
        <w:t xml:space="preserve"> </w:t>
      </w:r>
      <w:proofErr w:type="spellStart"/>
      <w:r w:rsidRPr="00D64D7F">
        <w:rPr>
          <w:szCs w:val="22"/>
        </w:rPr>
        <w:t>blangko</w:t>
      </w:r>
      <w:proofErr w:type="spellEnd"/>
      <w:r w:rsidRPr="00D64D7F">
        <w:rPr>
          <w:szCs w:val="22"/>
        </w:rPr>
        <w:t xml:space="preserve"> KTP yang </w:t>
      </w:r>
      <w:proofErr w:type="spellStart"/>
      <w:r w:rsidRPr="00D64D7F">
        <w:rPr>
          <w:szCs w:val="22"/>
        </w:rPr>
        <w:t>jumlahnya</w:t>
      </w:r>
      <w:proofErr w:type="spellEnd"/>
      <w:r w:rsidRPr="00D64D7F">
        <w:rPr>
          <w:szCs w:val="22"/>
        </w:rPr>
        <w:t xml:space="preserve"> </w:t>
      </w:r>
      <w:proofErr w:type="spellStart"/>
      <w:r w:rsidRPr="00D64D7F">
        <w:rPr>
          <w:szCs w:val="22"/>
        </w:rPr>
        <w:t>terbatas</w:t>
      </w:r>
      <w:proofErr w:type="spellEnd"/>
      <w:r w:rsidRPr="00D64D7F">
        <w:rPr>
          <w:szCs w:val="22"/>
        </w:rPr>
        <w:t xml:space="preserve">. </w:t>
      </w:r>
      <w:proofErr w:type="spellStart"/>
      <w:r w:rsidRPr="00D64D7F">
        <w:rPr>
          <w:szCs w:val="22"/>
        </w:rPr>
        <w:t>Prioritas</w:t>
      </w:r>
      <w:proofErr w:type="spellEnd"/>
      <w:r w:rsidRPr="00D64D7F">
        <w:rPr>
          <w:szCs w:val="22"/>
        </w:rPr>
        <w:t xml:space="preserve"> </w:t>
      </w:r>
      <w:proofErr w:type="spellStart"/>
      <w:r w:rsidRPr="00D64D7F">
        <w:rPr>
          <w:szCs w:val="22"/>
        </w:rPr>
        <w:t>pemberian</w:t>
      </w:r>
      <w:proofErr w:type="spellEnd"/>
      <w:r w:rsidRPr="00D64D7F">
        <w:rPr>
          <w:szCs w:val="22"/>
        </w:rPr>
        <w:t xml:space="preserve"> </w:t>
      </w:r>
      <w:proofErr w:type="spellStart"/>
      <w:r w:rsidRPr="00D64D7F">
        <w:rPr>
          <w:szCs w:val="22"/>
        </w:rPr>
        <w:t>blangko</w:t>
      </w:r>
      <w:proofErr w:type="spellEnd"/>
      <w:r w:rsidRPr="00D64D7F">
        <w:rPr>
          <w:szCs w:val="22"/>
        </w:rPr>
        <w:t xml:space="preserve"> </w:t>
      </w:r>
      <w:proofErr w:type="spellStart"/>
      <w:r w:rsidRPr="00D64D7F">
        <w:rPr>
          <w:szCs w:val="22"/>
        </w:rPr>
        <w:t>biasanya</w:t>
      </w:r>
      <w:proofErr w:type="spellEnd"/>
      <w:r w:rsidRPr="00D64D7F">
        <w:rPr>
          <w:szCs w:val="22"/>
        </w:rPr>
        <w:t xml:space="preserve"> </w:t>
      </w:r>
      <w:proofErr w:type="spellStart"/>
      <w:r w:rsidRPr="00D64D7F">
        <w:rPr>
          <w:szCs w:val="22"/>
        </w:rPr>
        <w:t>didahului</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penduduk</w:t>
      </w:r>
      <w:proofErr w:type="spellEnd"/>
      <w:r w:rsidRPr="00D64D7F">
        <w:rPr>
          <w:szCs w:val="22"/>
        </w:rPr>
        <w:t xml:space="preserve"> yang </w:t>
      </w:r>
      <w:proofErr w:type="spellStart"/>
      <w:r w:rsidRPr="00D64D7F">
        <w:rPr>
          <w:szCs w:val="22"/>
        </w:rPr>
        <w:t>baru</w:t>
      </w:r>
      <w:proofErr w:type="spellEnd"/>
      <w:r w:rsidRPr="00D64D7F">
        <w:rPr>
          <w:szCs w:val="22"/>
        </w:rPr>
        <w:t xml:space="preserve"> </w:t>
      </w:r>
      <w:proofErr w:type="spellStart"/>
      <w:r w:rsidRPr="00D64D7F">
        <w:rPr>
          <w:szCs w:val="22"/>
        </w:rPr>
        <w:t>pertama</w:t>
      </w:r>
      <w:proofErr w:type="spellEnd"/>
      <w:r w:rsidRPr="00D64D7F">
        <w:rPr>
          <w:szCs w:val="22"/>
        </w:rPr>
        <w:t xml:space="preserve"> kali </w:t>
      </w:r>
      <w:proofErr w:type="spellStart"/>
      <w:r w:rsidRPr="00D64D7F">
        <w:rPr>
          <w:szCs w:val="22"/>
        </w:rPr>
        <w:t>melakukan</w:t>
      </w:r>
      <w:proofErr w:type="spellEnd"/>
      <w:r w:rsidRPr="00D64D7F">
        <w:rPr>
          <w:szCs w:val="22"/>
        </w:rPr>
        <w:t xml:space="preserve"> </w:t>
      </w:r>
      <w:proofErr w:type="spellStart"/>
      <w:r w:rsidRPr="00D64D7F">
        <w:rPr>
          <w:szCs w:val="22"/>
        </w:rPr>
        <w:t>perekaman</w:t>
      </w:r>
      <w:proofErr w:type="spellEnd"/>
      <w:r w:rsidRPr="00D64D7F">
        <w:rPr>
          <w:szCs w:val="22"/>
        </w:rPr>
        <w:t xml:space="preserve"> (</w:t>
      </w:r>
      <w:proofErr w:type="spellStart"/>
      <w:r w:rsidRPr="00D64D7F">
        <w:rPr>
          <w:szCs w:val="22"/>
        </w:rPr>
        <w:t>pemula</w:t>
      </w:r>
      <w:proofErr w:type="spellEnd"/>
      <w:r w:rsidRPr="00D64D7F">
        <w:rPr>
          <w:szCs w:val="22"/>
        </w:rPr>
        <w:t xml:space="preserve">), </w:t>
      </w:r>
      <w:proofErr w:type="spellStart"/>
      <w:r w:rsidRPr="00D64D7F">
        <w:rPr>
          <w:szCs w:val="22"/>
        </w:rPr>
        <w:t>sehingga</w:t>
      </w:r>
      <w:proofErr w:type="spellEnd"/>
      <w:r w:rsidRPr="00D64D7F">
        <w:rPr>
          <w:szCs w:val="22"/>
        </w:rPr>
        <w:t xml:space="preserve"> proses </w:t>
      </w:r>
      <w:proofErr w:type="spellStart"/>
      <w:r w:rsidRPr="00D64D7F">
        <w:rPr>
          <w:szCs w:val="22"/>
        </w:rPr>
        <w:t>pengambilan</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penduduk</w:t>
      </w:r>
      <w:proofErr w:type="spellEnd"/>
      <w:r w:rsidRPr="00D64D7F">
        <w:rPr>
          <w:szCs w:val="22"/>
        </w:rPr>
        <w:t xml:space="preserve"> yang </w:t>
      </w:r>
      <w:proofErr w:type="spellStart"/>
      <w:r w:rsidRPr="00D64D7F">
        <w:rPr>
          <w:szCs w:val="22"/>
        </w:rPr>
        <w:t>melakukan</w:t>
      </w:r>
      <w:proofErr w:type="spellEnd"/>
      <w:r w:rsidRPr="00D64D7F">
        <w:rPr>
          <w:szCs w:val="22"/>
        </w:rPr>
        <w:t xml:space="preserve"> </w:t>
      </w:r>
      <w:proofErr w:type="spellStart"/>
      <w:r w:rsidRPr="00D64D7F">
        <w:rPr>
          <w:szCs w:val="22"/>
        </w:rPr>
        <w:t>pembaruan</w:t>
      </w:r>
      <w:proofErr w:type="spellEnd"/>
      <w:r w:rsidRPr="00D64D7F">
        <w:rPr>
          <w:szCs w:val="22"/>
        </w:rPr>
        <w:t xml:space="preserve"> (</w:t>
      </w:r>
      <w:r w:rsidRPr="00D64D7F">
        <w:rPr>
          <w:i/>
          <w:iCs/>
          <w:szCs w:val="22"/>
        </w:rPr>
        <w:t>upgrade</w:t>
      </w:r>
      <w:r w:rsidRPr="00D64D7F">
        <w:rPr>
          <w:szCs w:val="22"/>
        </w:rPr>
        <w:t xml:space="preserve">) data </w:t>
      </w:r>
      <w:proofErr w:type="spellStart"/>
      <w:r w:rsidRPr="00D64D7F">
        <w:rPr>
          <w:szCs w:val="22"/>
        </w:rPr>
        <w:t>seringkali</w:t>
      </w:r>
      <w:proofErr w:type="spellEnd"/>
      <w:r w:rsidRPr="00D64D7F">
        <w:rPr>
          <w:szCs w:val="22"/>
        </w:rPr>
        <w:t xml:space="preserve"> </w:t>
      </w:r>
      <w:proofErr w:type="spellStart"/>
      <w:r w:rsidRPr="00D64D7F">
        <w:rPr>
          <w:szCs w:val="22"/>
        </w:rPr>
        <w:t>tertunda</w:t>
      </w:r>
      <w:proofErr w:type="spellEnd"/>
      <w:r w:rsidRPr="00D64D7F">
        <w:rPr>
          <w:szCs w:val="22"/>
        </w:rPr>
        <w:t xml:space="preserve"> dan </w:t>
      </w:r>
      <w:proofErr w:type="spellStart"/>
      <w:r w:rsidRPr="00D64D7F">
        <w:rPr>
          <w:szCs w:val="22"/>
        </w:rPr>
        <w:t>menyebabkan</w:t>
      </w:r>
      <w:proofErr w:type="spellEnd"/>
      <w:r w:rsidRPr="00D64D7F">
        <w:rPr>
          <w:szCs w:val="22"/>
        </w:rPr>
        <w:t xml:space="preserve"> </w:t>
      </w:r>
      <w:proofErr w:type="spellStart"/>
      <w:r w:rsidRPr="00D64D7F">
        <w:rPr>
          <w:szCs w:val="22"/>
        </w:rPr>
        <w:t>fluktuasi</w:t>
      </w:r>
      <w:proofErr w:type="spellEnd"/>
      <w:r w:rsidRPr="00D64D7F">
        <w:rPr>
          <w:szCs w:val="22"/>
        </w:rPr>
        <w:t xml:space="preserve"> pada </w:t>
      </w:r>
      <w:proofErr w:type="spellStart"/>
      <w:r w:rsidRPr="00D64D7F">
        <w:rPr>
          <w:szCs w:val="22"/>
        </w:rPr>
        <w:t>buku</w:t>
      </w:r>
      <w:proofErr w:type="spellEnd"/>
      <w:r w:rsidRPr="00D64D7F">
        <w:rPr>
          <w:szCs w:val="22"/>
        </w:rPr>
        <w:t xml:space="preserve"> register.</w:t>
      </w:r>
    </w:p>
    <w:p w14:paraId="02FBCBF3" w14:textId="79252264" w:rsidR="003832C0" w:rsidRPr="00D64D7F" w:rsidRDefault="003832C0" w:rsidP="00D64D7F">
      <w:pPr>
        <w:pBdr>
          <w:top w:val="nil"/>
          <w:left w:val="nil"/>
          <w:bottom w:val="nil"/>
          <w:right w:val="nil"/>
          <w:between w:val="nil"/>
        </w:pBdr>
        <w:ind w:left="420" w:firstLine="431"/>
        <w:jc w:val="both"/>
        <w:rPr>
          <w:szCs w:val="22"/>
        </w:rPr>
      </w:pPr>
      <w:proofErr w:type="spellStart"/>
      <w:r w:rsidRPr="00D64D7F">
        <w:rPr>
          <w:szCs w:val="22"/>
        </w:rPr>
        <w:t>Menghadapi</w:t>
      </w:r>
      <w:proofErr w:type="spellEnd"/>
      <w:r w:rsidRPr="00D64D7F">
        <w:rPr>
          <w:szCs w:val="22"/>
        </w:rPr>
        <w:t xml:space="preserve"> </w:t>
      </w:r>
      <w:proofErr w:type="spellStart"/>
      <w:r w:rsidRPr="00D64D7F">
        <w:rPr>
          <w:szCs w:val="22"/>
        </w:rPr>
        <w:t>karakteristik</w:t>
      </w:r>
      <w:proofErr w:type="spellEnd"/>
      <w:r w:rsidRPr="00D64D7F">
        <w:rPr>
          <w:szCs w:val="22"/>
        </w:rPr>
        <w:t xml:space="preserve"> data yang </w:t>
      </w:r>
      <w:proofErr w:type="spellStart"/>
      <w:r w:rsidRPr="00D64D7F">
        <w:rPr>
          <w:szCs w:val="22"/>
        </w:rPr>
        <w:t>dinamis</w:t>
      </w:r>
      <w:proofErr w:type="spellEnd"/>
      <w:r w:rsidRPr="00D64D7F">
        <w:rPr>
          <w:szCs w:val="22"/>
        </w:rPr>
        <w:t xml:space="preserve"> </w:t>
      </w:r>
      <w:proofErr w:type="spellStart"/>
      <w:r w:rsidRPr="00D64D7F">
        <w:rPr>
          <w:szCs w:val="22"/>
        </w:rPr>
        <w:t>tersebut</w:t>
      </w:r>
      <w:proofErr w:type="spellEnd"/>
      <w:r w:rsidRPr="00D64D7F">
        <w:rPr>
          <w:szCs w:val="22"/>
        </w:rPr>
        <w:t xml:space="preserve">, </w:t>
      </w:r>
      <w:proofErr w:type="spellStart"/>
      <w:r w:rsidRPr="00D64D7F">
        <w:rPr>
          <w:szCs w:val="22"/>
        </w:rPr>
        <w:t>diperlukan</w:t>
      </w:r>
      <w:proofErr w:type="spellEnd"/>
      <w:r w:rsidRPr="00D64D7F">
        <w:rPr>
          <w:szCs w:val="22"/>
        </w:rPr>
        <w:t xml:space="preserve"> </w:t>
      </w:r>
      <w:proofErr w:type="spellStart"/>
      <w:r w:rsidRPr="00D64D7F">
        <w:rPr>
          <w:szCs w:val="22"/>
        </w:rPr>
        <w:t>pendekatan</w:t>
      </w:r>
      <w:proofErr w:type="spellEnd"/>
      <w:r w:rsidRPr="00D64D7F">
        <w:rPr>
          <w:szCs w:val="22"/>
        </w:rPr>
        <w:t xml:space="preserve"> </w:t>
      </w:r>
      <w:r w:rsidRPr="00D64D7F">
        <w:rPr>
          <w:i/>
          <w:iCs/>
          <w:szCs w:val="22"/>
        </w:rPr>
        <w:t>Exploratory Data Analysis</w:t>
      </w:r>
      <w:r w:rsidRPr="00D64D7F">
        <w:rPr>
          <w:szCs w:val="22"/>
        </w:rPr>
        <w:t xml:space="preserve"> (EDA). </w:t>
      </w:r>
      <w:proofErr w:type="spellStart"/>
      <w:r w:rsidRPr="00D64D7F">
        <w:rPr>
          <w:szCs w:val="22"/>
        </w:rPr>
        <w:t>Menurut</w:t>
      </w:r>
      <w:proofErr w:type="spellEnd"/>
      <w:r w:rsidRPr="00D64D7F">
        <w:rPr>
          <w:szCs w:val="22"/>
        </w:rPr>
        <w:t xml:space="preserve"> Tukey (1977), EDA </w:t>
      </w:r>
      <w:proofErr w:type="spellStart"/>
      <w:r w:rsidRPr="00D64D7F">
        <w:rPr>
          <w:szCs w:val="22"/>
        </w:rPr>
        <w:t>berfokus</w:t>
      </w:r>
      <w:proofErr w:type="spellEnd"/>
      <w:r w:rsidRPr="00D64D7F">
        <w:rPr>
          <w:szCs w:val="22"/>
        </w:rPr>
        <w:t xml:space="preserve"> pada </w:t>
      </w:r>
      <w:proofErr w:type="spellStart"/>
      <w:r w:rsidRPr="00D64D7F">
        <w:rPr>
          <w:szCs w:val="22"/>
        </w:rPr>
        <w:t>penemuan</w:t>
      </w:r>
      <w:proofErr w:type="spellEnd"/>
      <w:r w:rsidRPr="00D64D7F">
        <w:rPr>
          <w:szCs w:val="22"/>
        </w:rPr>
        <w:t xml:space="preserve"> </w:t>
      </w:r>
      <w:proofErr w:type="spellStart"/>
      <w:r w:rsidRPr="00D64D7F">
        <w:rPr>
          <w:szCs w:val="22"/>
        </w:rPr>
        <w:t>pola</w:t>
      </w:r>
      <w:proofErr w:type="spellEnd"/>
      <w:r w:rsidRPr="00D64D7F">
        <w:rPr>
          <w:szCs w:val="22"/>
        </w:rPr>
        <w:t xml:space="preserve"> dan </w:t>
      </w:r>
      <w:proofErr w:type="spellStart"/>
      <w:r w:rsidRPr="00D64D7F">
        <w:rPr>
          <w:szCs w:val="22"/>
        </w:rPr>
        <w:t>deteksi</w:t>
      </w:r>
      <w:proofErr w:type="spellEnd"/>
      <w:r w:rsidRPr="00D64D7F">
        <w:rPr>
          <w:szCs w:val="22"/>
        </w:rPr>
        <w:t xml:space="preserve"> </w:t>
      </w:r>
      <w:proofErr w:type="spellStart"/>
      <w:r w:rsidRPr="00D64D7F">
        <w:rPr>
          <w:szCs w:val="22"/>
        </w:rPr>
        <w:t>anomali</w:t>
      </w:r>
      <w:proofErr w:type="spellEnd"/>
      <w:r w:rsidRPr="00D64D7F">
        <w:rPr>
          <w:szCs w:val="22"/>
        </w:rPr>
        <w:t xml:space="preserve"> </w:t>
      </w:r>
      <w:proofErr w:type="spellStart"/>
      <w:r w:rsidRPr="00D64D7F">
        <w:rPr>
          <w:szCs w:val="22"/>
        </w:rPr>
        <w:t>melalui</w:t>
      </w:r>
      <w:proofErr w:type="spellEnd"/>
      <w:r w:rsidRPr="00D64D7F">
        <w:rPr>
          <w:szCs w:val="22"/>
        </w:rPr>
        <w:t xml:space="preserve"> </w:t>
      </w:r>
      <w:proofErr w:type="spellStart"/>
      <w:r w:rsidRPr="00D64D7F">
        <w:rPr>
          <w:szCs w:val="22"/>
        </w:rPr>
        <w:t>representasi</w:t>
      </w:r>
      <w:proofErr w:type="spellEnd"/>
      <w:r w:rsidRPr="00D64D7F">
        <w:rPr>
          <w:szCs w:val="22"/>
        </w:rPr>
        <w:t xml:space="preserve"> visual </w:t>
      </w:r>
      <w:proofErr w:type="spellStart"/>
      <w:r w:rsidRPr="00D64D7F">
        <w:rPr>
          <w:szCs w:val="22"/>
        </w:rPr>
        <w:t>sebelum</w:t>
      </w:r>
      <w:proofErr w:type="spellEnd"/>
      <w:r w:rsidRPr="00D64D7F">
        <w:rPr>
          <w:szCs w:val="22"/>
        </w:rPr>
        <w:t xml:space="preserve"> </w:t>
      </w:r>
      <w:proofErr w:type="spellStart"/>
      <w:r w:rsidRPr="00D64D7F">
        <w:rPr>
          <w:szCs w:val="22"/>
        </w:rPr>
        <w:t>melakukan</w:t>
      </w:r>
      <w:proofErr w:type="spellEnd"/>
      <w:r w:rsidRPr="00D64D7F">
        <w:rPr>
          <w:szCs w:val="22"/>
        </w:rPr>
        <w:t xml:space="preserve"> </w:t>
      </w:r>
      <w:proofErr w:type="spellStart"/>
      <w:r w:rsidRPr="00D64D7F">
        <w:rPr>
          <w:szCs w:val="22"/>
        </w:rPr>
        <w:t>pengujian</w:t>
      </w:r>
      <w:proofErr w:type="spellEnd"/>
      <w:r w:rsidRPr="00D64D7F">
        <w:rPr>
          <w:szCs w:val="22"/>
        </w:rPr>
        <w:t xml:space="preserve"> </w:t>
      </w:r>
      <w:proofErr w:type="spellStart"/>
      <w:r w:rsidRPr="00D64D7F">
        <w:rPr>
          <w:szCs w:val="22"/>
        </w:rPr>
        <w:t>statistik</w:t>
      </w:r>
      <w:proofErr w:type="spellEnd"/>
      <w:r w:rsidRPr="00D64D7F">
        <w:rPr>
          <w:szCs w:val="22"/>
        </w:rPr>
        <w:t xml:space="preserve"> yang rigid. </w:t>
      </w:r>
      <w:proofErr w:type="spellStart"/>
      <w:r w:rsidRPr="00D64D7F">
        <w:rPr>
          <w:szCs w:val="22"/>
        </w:rPr>
        <w:t>Pendekatan</w:t>
      </w:r>
      <w:proofErr w:type="spellEnd"/>
      <w:r w:rsidRPr="00D64D7F">
        <w:rPr>
          <w:szCs w:val="22"/>
        </w:rPr>
        <w:t xml:space="preserve"> </w:t>
      </w:r>
      <w:proofErr w:type="spellStart"/>
      <w:r w:rsidRPr="00D64D7F">
        <w:rPr>
          <w:szCs w:val="22"/>
        </w:rPr>
        <w:t>ini</w:t>
      </w:r>
      <w:proofErr w:type="spellEnd"/>
      <w:r w:rsidRPr="00D64D7F">
        <w:rPr>
          <w:szCs w:val="22"/>
        </w:rPr>
        <w:t xml:space="preserve"> sangat </w:t>
      </w:r>
      <w:proofErr w:type="spellStart"/>
      <w:r w:rsidRPr="00D64D7F">
        <w:rPr>
          <w:szCs w:val="22"/>
        </w:rPr>
        <w:t>tepat</w:t>
      </w:r>
      <w:proofErr w:type="spellEnd"/>
      <w:r w:rsidRPr="00D64D7F">
        <w:rPr>
          <w:szCs w:val="22"/>
        </w:rPr>
        <w:t xml:space="preserve"> </w:t>
      </w:r>
      <w:proofErr w:type="spellStart"/>
      <w:r w:rsidRPr="00D64D7F">
        <w:rPr>
          <w:szCs w:val="22"/>
        </w:rPr>
        <w:t>untuk</w:t>
      </w:r>
      <w:proofErr w:type="spellEnd"/>
      <w:r w:rsidRPr="00D64D7F">
        <w:rPr>
          <w:szCs w:val="22"/>
        </w:rPr>
        <w:t xml:space="preserve"> </w:t>
      </w:r>
      <w:proofErr w:type="spellStart"/>
      <w:r w:rsidRPr="00D64D7F">
        <w:rPr>
          <w:szCs w:val="22"/>
        </w:rPr>
        <w:t>menggali</w:t>
      </w:r>
      <w:proofErr w:type="spellEnd"/>
      <w:r w:rsidRPr="00D64D7F">
        <w:rPr>
          <w:szCs w:val="22"/>
        </w:rPr>
        <w:t xml:space="preserve"> </w:t>
      </w:r>
      <w:proofErr w:type="spellStart"/>
      <w:r w:rsidRPr="00D64D7F">
        <w:rPr>
          <w:szCs w:val="22"/>
        </w:rPr>
        <w:t>informasi</w:t>
      </w:r>
      <w:proofErr w:type="spellEnd"/>
      <w:r w:rsidRPr="00D64D7F">
        <w:rPr>
          <w:szCs w:val="22"/>
        </w:rPr>
        <w:t xml:space="preserve"> </w:t>
      </w:r>
      <w:proofErr w:type="spellStart"/>
      <w:r w:rsidRPr="00D64D7F">
        <w:rPr>
          <w:szCs w:val="22"/>
        </w:rPr>
        <w:t>dari</w:t>
      </w:r>
      <w:proofErr w:type="spellEnd"/>
      <w:r w:rsidRPr="00D64D7F">
        <w:rPr>
          <w:szCs w:val="22"/>
        </w:rPr>
        <w:t xml:space="preserve"> data </w:t>
      </w:r>
      <w:proofErr w:type="spellStart"/>
      <w:r w:rsidRPr="00D64D7F">
        <w:rPr>
          <w:szCs w:val="22"/>
        </w:rPr>
        <w:t>lapangan</w:t>
      </w:r>
      <w:proofErr w:type="spellEnd"/>
      <w:r w:rsidRPr="00D64D7F">
        <w:rPr>
          <w:szCs w:val="22"/>
        </w:rPr>
        <w:t xml:space="preserve"> yang </w:t>
      </w:r>
      <w:proofErr w:type="spellStart"/>
      <w:r w:rsidRPr="00D64D7F">
        <w:rPr>
          <w:szCs w:val="22"/>
        </w:rPr>
        <w:t>tidak</w:t>
      </w:r>
      <w:proofErr w:type="spellEnd"/>
      <w:r w:rsidRPr="00D64D7F">
        <w:rPr>
          <w:szCs w:val="22"/>
        </w:rPr>
        <w:t xml:space="preserve"> </w:t>
      </w:r>
      <w:proofErr w:type="spellStart"/>
      <w:r w:rsidRPr="00D64D7F">
        <w:rPr>
          <w:szCs w:val="22"/>
        </w:rPr>
        <w:t>seragam</w:t>
      </w:r>
      <w:proofErr w:type="spellEnd"/>
      <w:r w:rsidRPr="00D64D7F">
        <w:rPr>
          <w:szCs w:val="22"/>
        </w:rPr>
        <w:t xml:space="preserve"> agar </w:t>
      </w:r>
      <w:proofErr w:type="spellStart"/>
      <w:r w:rsidRPr="00D64D7F">
        <w:rPr>
          <w:szCs w:val="22"/>
        </w:rPr>
        <w:t>menjadi</w:t>
      </w:r>
      <w:proofErr w:type="spellEnd"/>
      <w:r w:rsidRPr="00D64D7F">
        <w:rPr>
          <w:szCs w:val="22"/>
        </w:rPr>
        <w:t xml:space="preserve"> </w:t>
      </w:r>
      <w:proofErr w:type="spellStart"/>
      <w:r w:rsidRPr="00D64D7F">
        <w:rPr>
          <w:szCs w:val="22"/>
        </w:rPr>
        <w:t>informasi</w:t>
      </w:r>
      <w:proofErr w:type="spellEnd"/>
      <w:r w:rsidRPr="00D64D7F">
        <w:rPr>
          <w:szCs w:val="22"/>
        </w:rPr>
        <w:t xml:space="preserve"> yang </w:t>
      </w:r>
      <w:proofErr w:type="spellStart"/>
      <w:r w:rsidRPr="00D64D7F">
        <w:rPr>
          <w:szCs w:val="22"/>
        </w:rPr>
        <w:t>bermakna</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instansi</w:t>
      </w:r>
      <w:proofErr w:type="spellEnd"/>
      <w:r w:rsidRPr="00D64D7F">
        <w:rPr>
          <w:szCs w:val="22"/>
        </w:rPr>
        <w:t xml:space="preserve">. </w:t>
      </w:r>
      <w:proofErr w:type="spellStart"/>
      <w:r w:rsidRPr="00D64D7F">
        <w:rPr>
          <w:szCs w:val="22"/>
        </w:rPr>
        <w:t>Sebagai</w:t>
      </w:r>
      <w:proofErr w:type="spellEnd"/>
      <w:r w:rsidRPr="00D64D7F">
        <w:rPr>
          <w:szCs w:val="22"/>
        </w:rPr>
        <w:t xml:space="preserve"> </w:t>
      </w:r>
      <w:proofErr w:type="spellStart"/>
      <w:r w:rsidRPr="00D64D7F">
        <w:rPr>
          <w:szCs w:val="22"/>
        </w:rPr>
        <w:t>bentuk</w:t>
      </w:r>
      <w:proofErr w:type="spellEnd"/>
      <w:r w:rsidRPr="00D64D7F">
        <w:rPr>
          <w:szCs w:val="22"/>
        </w:rPr>
        <w:t xml:space="preserve"> </w:t>
      </w:r>
      <w:proofErr w:type="spellStart"/>
      <w:r w:rsidRPr="00D64D7F">
        <w:rPr>
          <w:szCs w:val="22"/>
        </w:rPr>
        <w:t>kontribusi</w:t>
      </w:r>
      <w:proofErr w:type="spellEnd"/>
      <w:r w:rsidRPr="00D64D7F">
        <w:rPr>
          <w:szCs w:val="22"/>
        </w:rPr>
        <w:t xml:space="preserve"> </w:t>
      </w:r>
      <w:proofErr w:type="spellStart"/>
      <w:r w:rsidRPr="00D64D7F">
        <w:rPr>
          <w:szCs w:val="22"/>
        </w:rPr>
        <w:t>nyata</w:t>
      </w:r>
      <w:proofErr w:type="spellEnd"/>
      <w:r w:rsidRPr="00D64D7F">
        <w:rPr>
          <w:szCs w:val="22"/>
        </w:rPr>
        <w:t xml:space="preserve">, </w:t>
      </w:r>
      <w:proofErr w:type="spellStart"/>
      <w:r w:rsidRPr="00D64D7F">
        <w:rPr>
          <w:szCs w:val="22"/>
        </w:rPr>
        <w:t>proyek</w:t>
      </w:r>
      <w:proofErr w:type="spellEnd"/>
      <w:r w:rsidRPr="00D64D7F">
        <w:rPr>
          <w:szCs w:val="22"/>
        </w:rPr>
        <w:t xml:space="preserve"> </w:t>
      </w:r>
      <w:proofErr w:type="spellStart"/>
      <w:r w:rsidRPr="00D64D7F">
        <w:rPr>
          <w:szCs w:val="22"/>
        </w:rPr>
        <w:t>ini</w:t>
      </w:r>
      <w:proofErr w:type="spellEnd"/>
      <w:r w:rsidRPr="00D64D7F">
        <w:rPr>
          <w:szCs w:val="22"/>
        </w:rPr>
        <w:t xml:space="preserve"> </w:t>
      </w:r>
      <w:proofErr w:type="spellStart"/>
      <w:r w:rsidRPr="00D64D7F">
        <w:rPr>
          <w:szCs w:val="22"/>
        </w:rPr>
        <w:t>mengusulkan</w:t>
      </w:r>
      <w:proofErr w:type="spellEnd"/>
      <w:r w:rsidRPr="00D64D7F">
        <w:rPr>
          <w:szCs w:val="22"/>
        </w:rPr>
        <w:t xml:space="preserve"> </w:t>
      </w:r>
      <w:proofErr w:type="spellStart"/>
      <w:r w:rsidRPr="00D64D7F">
        <w:rPr>
          <w:szCs w:val="22"/>
        </w:rPr>
        <w:t>pengembangan</w:t>
      </w:r>
      <w:proofErr w:type="spellEnd"/>
      <w:r w:rsidRPr="00D64D7F">
        <w:rPr>
          <w:szCs w:val="22"/>
        </w:rPr>
        <w:t xml:space="preserve"> </w:t>
      </w:r>
      <w:proofErr w:type="spellStart"/>
      <w:r w:rsidRPr="00D64D7F">
        <w:rPr>
          <w:szCs w:val="22"/>
        </w:rPr>
        <w:t>aplikasi</w:t>
      </w:r>
      <w:proofErr w:type="spellEnd"/>
      <w:r w:rsidRPr="00D64D7F">
        <w:rPr>
          <w:szCs w:val="22"/>
        </w:rPr>
        <w:t xml:space="preserve"> </w:t>
      </w:r>
      <w:r w:rsidRPr="00D64D7F">
        <w:rPr>
          <w:i/>
          <w:iCs/>
          <w:szCs w:val="22"/>
        </w:rPr>
        <w:t>Dashboard</w:t>
      </w:r>
      <w:r w:rsidRPr="00D64D7F">
        <w:rPr>
          <w:szCs w:val="22"/>
        </w:rPr>
        <w:t xml:space="preserve"> </w:t>
      </w:r>
      <w:proofErr w:type="spellStart"/>
      <w:r w:rsidRPr="00D64D7F">
        <w:rPr>
          <w:szCs w:val="22"/>
        </w:rPr>
        <w:t>Visualisasi</w:t>
      </w:r>
      <w:proofErr w:type="spellEnd"/>
      <w:r w:rsidRPr="00D64D7F">
        <w:rPr>
          <w:szCs w:val="22"/>
        </w:rPr>
        <w:t xml:space="preserve"> Data </w:t>
      </w:r>
      <w:proofErr w:type="spellStart"/>
      <w:r w:rsidRPr="00D64D7F">
        <w:rPr>
          <w:szCs w:val="22"/>
        </w:rPr>
        <w:t>Pengambilan</w:t>
      </w:r>
      <w:proofErr w:type="spellEnd"/>
      <w:r w:rsidRPr="00D64D7F">
        <w:rPr>
          <w:szCs w:val="22"/>
        </w:rPr>
        <w:t xml:space="preserve"> KTP </w:t>
      </w:r>
      <w:proofErr w:type="spellStart"/>
      <w:r w:rsidRPr="00D64D7F">
        <w:rPr>
          <w:szCs w:val="22"/>
        </w:rPr>
        <w:t>berbasis</w:t>
      </w:r>
      <w:proofErr w:type="spellEnd"/>
      <w:r w:rsidRPr="00D64D7F">
        <w:rPr>
          <w:szCs w:val="22"/>
        </w:rPr>
        <w:t xml:space="preserve"> Python. </w:t>
      </w:r>
      <w:proofErr w:type="spellStart"/>
      <w:r w:rsidRPr="00D64D7F">
        <w:rPr>
          <w:szCs w:val="22"/>
        </w:rPr>
        <w:t>Dengan</w:t>
      </w:r>
      <w:proofErr w:type="spellEnd"/>
      <w:r w:rsidRPr="00D64D7F">
        <w:rPr>
          <w:szCs w:val="22"/>
        </w:rPr>
        <w:t xml:space="preserve"> </w:t>
      </w:r>
      <w:proofErr w:type="spellStart"/>
      <w:r w:rsidRPr="00D64D7F">
        <w:rPr>
          <w:szCs w:val="22"/>
        </w:rPr>
        <w:t>adanya</w:t>
      </w:r>
      <w:proofErr w:type="spellEnd"/>
      <w:r w:rsidRPr="00D64D7F">
        <w:rPr>
          <w:szCs w:val="22"/>
        </w:rPr>
        <w:t xml:space="preserve"> </w:t>
      </w:r>
      <w:proofErr w:type="spellStart"/>
      <w:r w:rsidRPr="00D64D7F">
        <w:rPr>
          <w:szCs w:val="22"/>
        </w:rPr>
        <w:t>antarmuka</w:t>
      </w:r>
      <w:proofErr w:type="spellEnd"/>
      <w:r w:rsidRPr="00D64D7F">
        <w:rPr>
          <w:szCs w:val="22"/>
        </w:rPr>
        <w:t xml:space="preserve"> </w:t>
      </w:r>
      <w:proofErr w:type="spellStart"/>
      <w:r w:rsidRPr="00D64D7F">
        <w:rPr>
          <w:szCs w:val="22"/>
        </w:rPr>
        <w:t>grafis</w:t>
      </w:r>
      <w:proofErr w:type="spellEnd"/>
      <w:r w:rsidRPr="00D64D7F">
        <w:rPr>
          <w:szCs w:val="22"/>
        </w:rPr>
        <w:t xml:space="preserve"> </w:t>
      </w:r>
      <w:proofErr w:type="spellStart"/>
      <w:r w:rsidRPr="00D64D7F">
        <w:rPr>
          <w:szCs w:val="22"/>
        </w:rPr>
        <w:t>atau</w:t>
      </w:r>
      <w:proofErr w:type="spellEnd"/>
      <w:r w:rsidRPr="00D64D7F">
        <w:rPr>
          <w:szCs w:val="22"/>
        </w:rPr>
        <w:t xml:space="preserve"> </w:t>
      </w:r>
      <w:r w:rsidRPr="00D64D7F">
        <w:rPr>
          <w:i/>
          <w:iCs/>
          <w:szCs w:val="22"/>
        </w:rPr>
        <w:t>Graphical User Interface</w:t>
      </w:r>
      <w:r w:rsidRPr="00D64D7F">
        <w:rPr>
          <w:szCs w:val="22"/>
        </w:rPr>
        <w:t xml:space="preserve"> (GUI) yang </w:t>
      </w:r>
      <w:proofErr w:type="spellStart"/>
      <w:r w:rsidRPr="00D64D7F">
        <w:rPr>
          <w:szCs w:val="22"/>
        </w:rPr>
        <w:t>interaktif</w:t>
      </w:r>
      <w:proofErr w:type="spellEnd"/>
      <w:r w:rsidRPr="00D64D7F">
        <w:rPr>
          <w:szCs w:val="22"/>
        </w:rPr>
        <w:t xml:space="preserve"> (McKinney, 2012), data manual </w:t>
      </w:r>
      <w:proofErr w:type="spellStart"/>
      <w:r w:rsidRPr="00D64D7F">
        <w:rPr>
          <w:szCs w:val="22"/>
        </w:rPr>
        <w:t>akan</w:t>
      </w:r>
      <w:proofErr w:type="spellEnd"/>
      <w:r w:rsidRPr="00D64D7F">
        <w:rPr>
          <w:szCs w:val="22"/>
        </w:rPr>
        <w:t xml:space="preserve"> </w:t>
      </w:r>
      <w:proofErr w:type="spellStart"/>
      <w:r w:rsidRPr="00D64D7F">
        <w:rPr>
          <w:szCs w:val="22"/>
        </w:rPr>
        <w:t>ditransformasikan</w:t>
      </w:r>
      <w:proofErr w:type="spellEnd"/>
      <w:r w:rsidRPr="00D64D7F">
        <w:rPr>
          <w:szCs w:val="22"/>
        </w:rPr>
        <w:t xml:space="preserve"> </w:t>
      </w:r>
      <w:proofErr w:type="spellStart"/>
      <w:r w:rsidRPr="00D64D7F">
        <w:rPr>
          <w:szCs w:val="22"/>
        </w:rPr>
        <w:t>ke</w:t>
      </w:r>
      <w:proofErr w:type="spellEnd"/>
      <w:r w:rsidRPr="00D64D7F">
        <w:rPr>
          <w:szCs w:val="22"/>
        </w:rPr>
        <w:t xml:space="preserve"> </w:t>
      </w:r>
      <w:proofErr w:type="spellStart"/>
      <w:r w:rsidRPr="00D64D7F">
        <w:rPr>
          <w:szCs w:val="22"/>
        </w:rPr>
        <w:t>dalam</w:t>
      </w:r>
      <w:proofErr w:type="spellEnd"/>
      <w:r w:rsidRPr="00D64D7F">
        <w:rPr>
          <w:szCs w:val="22"/>
        </w:rPr>
        <w:t xml:space="preserve"> </w:t>
      </w:r>
      <w:proofErr w:type="spellStart"/>
      <w:r w:rsidRPr="00D64D7F">
        <w:rPr>
          <w:szCs w:val="22"/>
        </w:rPr>
        <w:t>bentuk</w:t>
      </w:r>
      <w:proofErr w:type="spellEnd"/>
      <w:r w:rsidRPr="00D64D7F">
        <w:rPr>
          <w:szCs w:val="22"/>
        </w:rPr>
        <w:t xml:space="preserve"> digital yang </w:t>
      </w:r>
      <w:proofErr w:type="spellStart"/>
      <w:r w:rsidRPr="00D64D7F">
        <w:rPr>
          <w:szCs w:val="22"/>
        </w:rPr>
        <w:t>lebih</w:t>
      </w:r>
      <w:proofErr w:type="spellEnd"/>
      <w:r w:rsidRPr="00D64D7F">
        <w:rPr>
          <w:szCs w:val="22"/>
        </w:rPr>
        <w:t xml:space="preserve"> </w:t>
      </w:r>
      <w:proofErr w:type="spellStart"/>
      <w:r w:rsidRPr="00D64D7F">
        <w:rPr>
          <w:szCs w:val="22"/>
        </w:rPr>
        <w:t>informatif</w:t>
      </w:r>
      <w:proofErr w:type="spellEnd"/>
      <w:r w:rsidRPr="00D64D7F">
        <w:rPr>
          <w:szCs w:val="22"/>
        </w:rPr>
        <w:t xml:space="preserve">. Besar </w:t>
      </w:r>
      <w:proofErr w:type="spellStart"/>
      <w:r w:rsidRPr="00D64D7F">
        <w:rPr>
          <w:szCs w:val="22"/>
        </w:rPr>
        <w:t>harapan</w:t>
      </w:r>
      <w:proofErr w:type="spellEnd"/>
      <w:r w:rsidRPr="00D64D7F">
        <w:rPr>
          <w:szCs w:val="22"/>
        </w:rPr>
        <w:t xml:space="preserve"> </w:t>
      </w:r>
      <w:proofErr w:type="spellStart"/>
      <w:r w:rsidRPr="00D64D7F">
        <w:rPr>
          <w:szCs w:val="22"/>
        </w:rPr>
        <w:t>penulis</w:t>
      </w:r>
      <w:proofErr w:type="spellEnd"/>
      <w:r w:rsidRPr="00D64D7F">
        <w:rPr>
          <w:szCs w:val="22"/>
        </w:rPr>
        <w:t xml:space="preserve"> </w:t>
      </w:r>
      <w:proofErr w:type="spellStart"/>
      <w:r w:rsidRPr="00D64D7F">
        <w:rPr>
          <w:szCs w:val="22"/>
        </w:rPr>
        <w:t>bahwa</w:t>
      </w:r>
      <w:proofErr w:type="spellEnd"/>
      <w:r w:rsidRPr="00D64D7F">
        <w:rPr>
          <w:szCs w:val="22"/>
        </w:rPr>
        <w:t xml:space="preserve"> </w:t>
      </w:r>
      <w:proofErr w:type="spellStart"/>
      <w:r w:rsidRPr="00D64D7F">
        <w:rPr>
          <w:szCs w:val="22"/>
        </w:rPr>
        <w:t>inovasi</w:t>
      </w:r>
      <w:proofErr w:type="spellEnd"/>
      <w:r w:rsidRPr="00D64D7F">
        <w:rPr>
          <w:szCs w:val="22"/>
        </w:rPr>
        <w:t xml:space="preserve"> </w:t>
      </w:r>
      <w:proofErr w:type="spellStart"/>
      <w:r w:rsidRPr="00D64D7F">
        <w:rPr>
          <w:szCs w:val="22"/>
        </w:rPr>
        <w:t>ini</w:t>
      </w:r>
      <w:proofErr w:type="spellEnd"/>
      <w:r w:rsidRPr="00D64D7F">
        <w:rPr>
          <w:szCs w:val="22"/>
        </w:rPr>
        <w:t xml:space="preserve"> </w:t>
      </w:r>
      <w:proofErr w:type="spellStart"/>
      <w:r w:rsidRPr="00D64D7F">
        <w:rPr>
          <w:szCs w:val="22"/>
        </w:rPr>
        <w:t>dapat</w:t>
      </w:r>
      <w:proofErr w:type="spellEnd"/>
      <w:r w:rsidRPr="00D64D7F">
        <w:rPr>
          <w:szCs w:val="22"/>
        </w:rPr>
        <w:t xml:space="preserve"> </w:t>
      </w:r>
      <w:proofErr w:type="spellStart"/>
      <w:r w:rsidRPr="00D64D7F">
        <w:rPr>
          <w:szCs w:val="22"/>
        </w:rPr>
        <w:t>membantu</w:t>
      </w:r>
      <w:proofErr w:type="spellEnd"/>
      <w:r w:rsidRPr="00D64D7F">
        <w:rPr>
          <w:szCs w:val="22"/>
        </w:rPr>
        <w:t xml:space="preserve"> </w:t>
      </w:r>
      <w:proofErr w:type="spellStart"/>
      <w:r w:rsidRPr="00D64D7F">
        <w:rPr>
          <w:szCs w:val="22"/>
        </w:rPr>
        <w:t>pihak</w:t>
      </w:r>
      <w:proofErr w:type="spellEnd"/>
      <w:r w:rsidRPr="00D64D7F">
        <w:rPr>
          <w:szCs w:val="22"/>
        </w:rPr>
        <w:t xml:space="preserve"> </w:t>
      </w:r>
      <w:proofErr w:type="spellStart"/>
      <w:r w:rsidRPr="00D64D7F">
        <w:rPr>
          <w:szCs w:val="22"/>
        </w:rPr>
        <w:lastRenderedPageBreak/>
        <w:t>Dis</w:t>
      </w:r>
      <w:r w:rsidR="00C579D3" w:rsidRPr="00D64D7F">
        <w:rPr>
          <w:szCs w:val="22"/>
        </w:rPr>
        <w:t>pen</w:t>
      </w:r>
      <w:r w:rsidRPr="00D64D7F">
        <w:rPr>
          <w:szCs w:val="22"/>
        </w:rPr>
        <w:t>dukcapil</w:t>
      </w:r>
      <w:proofErr w:type="spellEnd"/>
      <w:r w:rsidRPr="00D64D7F">
        <w:rPr>
          <w:szCs w:val="22"/>
        </w:rPr>
        <w:t xml:space="preserve"> </w:t>
      </w:r>
      <w:proofErr w:type="spellStart"/>
      <w:r w:rsidRPr="00D64D7F">
        <w:rPr>
          <w:szCs w:val="22"/>
        </w:rPr>
        <w:t>Kabupaten</w:t>
      </w:r>
      <w:proofErr w:type="spellEnd"/>
      <w:r w:rsidRPr="00D64D7F">
        <w:rPr>
          <w:szCs w:val="22"/>
        </w:rPr>
        <w:t xml:space="preserve"> Sampang </w:t>
      </w:r>
      <w:proofErr w:type="spellStart"/>
      <w:r w:rsidRPr="00D64D7F">
        <w:rPr>
          <w:szCs w:val="22"/>
        </w:rPr>
        <w:t>dalam</w:t>
      </w:r>
      <w:proofErr w:type="spellEnd"/>
      <w:r w:rsidRPr="00D64D7F">
        <w:rPr>
          <w:szCs w:val="22"/>
        </w:rPr>
        <w:t xml:space="preserve"> </w:t>
      </w:r>
      <w:proofErr w:type="spellStart"/>
      <w:r w:rsidRPr="00D64D7F">
        <w:rPr>
          <w:szCs w:val="22"/>
        </w:rPr>
        <w:t>memantau</w:t>
      </w:r>
      <w:proofErr w:type="spellEnd"/>
      <w:r w:rsidRPr="00D64D7F">
        <w:rPr>
          <w:szCs w:val="22"/>
        </w:rPr>
        <w:t xml:space="preserve"> </w:t>
      </w:r>
      <w:proofErr w:type="spellStart"/>
      <w:r w:rsidRPr="00D64D7F">
        <w:rPr>
          <w:szCs w:val="22"/>
        </w:rPr>
        <w:t>tren</w:t>
      </w:r>
      <w:proofErr w:type="spellEnd"/>
      <w:r w:rsidRPr="00D64D7F">
        <w:rPr>
          <w:szCs w:val="22"/>
        </w:rPr>
        <w:t xml:space="preserve"> </w:t>
      </w:r>
      <w:proofErr w:type="spellStart"/>
      <w:r w:rsidRPr="00D64D7F">
        <w:rPr>
          <w:szCs w:val="22"/>
        </w:rPr>
        <w:t>pelayanan</w:t>
      </w:r>
      <w:proofErr w:type="spellEnd"/>
      <w:r w:rsidRPr="00D64D7F">
        <w:rPr>
          <w:szCs w:val="22"/>
        </w:rPr>
        <w:t xml:space="preserve"> </w:t>
      </w:r>
      <w:proofErr w:type="spellStart"/>
      <w:r w:rsidRPr="00D64D7F">
        <w:rPr>
          <w:szCs w:val="22"/>
        </w:rPr>
        <w:t>serta</w:t>
      </w:r>
      <w:proofErr w:type="spellEnd"/>
      <w:r w:rsidRPr="00D64D7F">
        <w:rPr>
          <w:szCs w:val="22"/>
        </w:rPr>
        <w:t xml:space="preserve"> </w:t>
      </w:r>
      <w:proofErr w:type="spellStart"/>
      <w:r w:rsidRPr="00D64D7F">
        <w:rPr>
          <w:szCs w:val="22"/>
        </w:rPr>
        <w:t>mempermudah</w:t>
      </w:r>
      <w:proofErr w:type="spellEnd"/>
      <w:r w:rsidRPr="00D64D7F">
        <w:rPr>
          <w:szCs w:val="22"/>
        </w:rPr>
        <w:t xml:space="preserve"> proses </w:t>
      </w:r>
      <w:proofErr w:type="spellStart"/>
      <w:r w:rsidRPr="00D64D7F">
        <w:rPr>
          <w:szCs w:val="22"/>
        </w:rPr>
        <w:t>evaluasi</w:t>
      </w:r>
      <w:proofErr w:type="spellEnd"/>
      <w:r w:rsidRPr="00D64D7F">
        <w:rPr>
          <w:szCs w:val="22"/>
        </w:rPr>
        <w:t xml:space="preserve"> </w:t>
      </w:r>
      <w:proofErr w:type="spellStart"/>
      <w:r w:rsidRPr="00D64D7F">
        <w:rPr>
          <w:szCs w:val="22"/>
        </w:rPr>
        <w:t>harian</w:t>
      </w:r>
      <w:proofErr w:type="spellEnd"/>
      <w:r w:rsidRPr="00D64D7F">
        <w:rPr>
          <w:szCs w:val="22"/>
        </w:rPr>
        <w:t xml:space="preserve">. Pada </w:t>
      </w:r>
      <w:proofErr w:type="spellStart"/>
      <w:r w:rsidRPr="00D64D7F">
        <w:rPr>
          <w:szCs w:val="22"/>
        </w:rPr>
        <w:t>akhirnya</w:t>
      </w:r>
      <w:proofErr w:type="spellEnd"/>
      <w:r w:rsidRPr="00D64D7F">
        <w:rPr>
          <w:szCs w:val="22"/>
        </w:rPr>
        <w:t xml:space="preserve">, </w:t>
      </w:r>
      <w:proofErr w:type="spellStart"/>
      <w:r w:rsidRPr="00D64D7F">
        <w:rPr>
          <w:szCs w:val="22"/>
        </w:rPr>
        <w:t>digitalisasi</w:t>
      </w:r>
      <w:proofErr w:type="spellEnd"/>
      <w:r w:rsidRPr="00D64D7F">
        <w:rPr>
          <w:szCs w:val="22"/>
        </w:rPr>
        <w:t xml:space="preserve"> </w:t>
      </w:r>
      <w:proofErr w:type="spellStart"/>
      <w:r w:rsidRPr="00D64D7F">
        <w:rPr>
          <w:szCs w:val="22"/>
        </w:rPr>
        <w:t>ini</w:t>
      </w:r>
      <w:proofErr w:type="spellEnd"/>
      <w:r w:rsidRPr="00D64D7F">
        <w:rPr>
          <w:szCs w:val="22"/>
        </w:rPr>
        <w:t xml:space="preserve"> </w:t>
      </w:r>
      <w:proofErr w:type="spellStart"/>
      <w:r w:rsidRPr="00D64D7F">
        <w:rPr>
          <w:szCs w:val="22"/>
        </w:rPr>
        <w:t>diharapkan</w:t>
      </w:r>
      <w:proofErr w:type="spellEnd"/>
      <w:r w:rsidRPr="00D64D7F">
        <w:rPr>
          <w:szCs w:val="22"/>
        </w:rPr>
        <w:t xml:space="preserve"> </w:t>
      </w:r>
      <w:proofErr w:type="spellStart"/>
      <w:r w:rsidRPr="00D64D7F">
        <w:rPr>
          <w:szCs w:val="22"/>
        </w:rPr>
        <w:t>mampu</w:t>
      </w:r>
      <w:proofErr w:type="spellEnd"/>
      <w:r w:rsidRPr="00D64D7F">
        <w:rPr>
          <w:szCs w:val="22"/>
        </w:rPr>
        <w:t xml:space="preserve"> </w:t>
      </w:r>
      <w:proofErr w:type="spellStart"/>
      <w:r w:rsidRPr="00D64D7F">
        <w:rPr>
          <w:szCs w:val="22"/>
        </w:rPr>
        <w:t>meningkatkan</w:t>
      </w:r>
      <w:proofErr w:type="spellEnd"/>
      <w:r w:rsidRPr="00D64D7F">
        <w:rPr>
          <w:szCs w:val="22"/>
        </w:rPr>
        <w:t xml:space="preserve"> </w:t>
      </w:r>
      <w:proofErr w:type="spellStart"/>
      <w:r w:rsidRPr="00D64D7F">
        <w:rPr>
          <w:szCs w:val="22"/>
        </w:rPr>
        <w:t>kualitas</w:t>
      </w:r>
      <w:proofErr w:type="spellEnd"/>
      <w:r w:rsidRPr="00D64D7F">
        <w:rPr>
          <w:szCs w:val="22"/>
        </w:rPr>
        <w:t xml:space="preserve"> </w:t>
      </w:r>
      <w:proofErr w:type="spellStart"/>
      <w:r w:rsidRPr="00D64D7F">
        <w:rPr>
          <w:szCs w:val="22"/>
        </w:rPr>
        <w:t>pelayanan</w:t>
      </w:r>
      <w:proofErr w:type="spellEnd"/>
      <w:r w:rsidRPr="00D64D7F">
        <w:rPr>
          <w:szCs w:val="22"/>
        </w:rPr>
        <w:t xml:space="preserve"> </w:t>
      </w:r>
      <w:proofErr w:type="spellStart"/>
      <w:r w:rsidRPr="00D64D7F">
        <w:rPr>
          <w:szCs w:val="22"/>
        </w:rPr>
        <w:t>publik</w:t>
      </w:r>
      <w:proofErr w:type="spellEnd"/>
      <w:r w:rsidRPr="00D64D7F">
        <w:rPr>
          <w:szCs w:val="22"/>
        </w:rPr>
        <w:t xml:space="preserve"> dan </w:t>
      </w:r>
      <w:proofErr w:type="spellStart"/>
      <w:r w:rsidRPr="00D64D7F">
        <w:rPr>
          <w:szCs w:val="22"/>
        </w:rPr>
        <w:t>memberikan</w:t>
      </w:r>
      <w:proofErr w:type="spellEnd"/>
      <w:r w:rsidRPr="00D64D7F">
        <w:rPr>
          <w:szCs w:val="22"/>
        </w:rPr>
        <w:t xml:space="preserve"> </w:t>
      </w:r>
      <w:proofErr w:type="spellStart"/>
      <w:r w:rsidRPr="00D64D7F">
        <w:rPr>
          <w:szCs w:val="22"/>
        </w:rPr>
        <w:t>kepuasan</w:t>
      </w:r>
      <w:proofErr w:type="spellEnd"/>
      <w:r w:rsidRPr="00D64D7F">
        <w:rPr>
          <w:szCs w:val="22"/>
        </w:rPr>
        <w:t xml:space="preserve"> </w:t>
      </w:r>
      <w:proofErr w:type="spellStart"/>
      <w:r w:rsidRPr="00D64D7F">
        <w:rPr>
          <w:szCs w:val="22"/>
        </w:rPr>
        <w:t>maksimal</w:t>
      </w:r>
      <w:proofErr w:type="spellEnd"/>
      <w:r w:rsidRPr="00D64D7F">
        <w:rPr>
          <w:szCs w:val="22"/>
        </w:rPr>
        <w:t xml:space="preserve"> </w:t>
      </w:r>
      <w:proofErr w:type="spellStart"/>
      <w:r w:rsidRPr="00D64D7F">
        <w:rPr>
          <w:szCs w:val="22"/>
        </w:rPr>
        <w:t>bagi</w:t>
      </w:r>
      <w:proofErr w:type="spellEnd"/>
      <w:r w:rsidRPr="00D64D7F">
        <w:rPr>
          <w:szCs w:val="22"/>
        </w:rPr>
        <w:t xml:space="preserve"> </w:t>
      </w:r>
      <w:proofErr w:type="spellStart"/>
      <w:r w:rsidRPr="00D64D7F">
        <w:rPr>
          <w:szCs w:val="22"/>
        </w:rPr>
        <w:t>masyarakat</w:t>
      </w:r>
      <w:proofErr w:type="spellEnd"/>
      <w:r w:rsidRPr="00D64D7F">
        <w:rPr>
          <w:szCs w:val="22"/>
        </w:rPr>
        <w:t xml:space="preserve"> </w:t>
      </w:r>
      <w:proofErr w:type="spellStart"/>
      <w:r w:rsidRPr="00D64D7F">
        <w:rPr>
          <w:szCs w:val="22"/>
        </w:rPr>
        <w:t>ke</w:t>
      </w:r>
      <w:proofErr w:type="spellEnd"/>
      <w:r w:rsidRPr="00D64D7F">
        <w:rPr>
          <w:szCs w:val="22"/>
        </w:rPr>
        <w:t xml:space="preserve"> </w:t>
      </w:r>
      <w:proofErr w:type="spellStart"/>
      <w:r w:rsidRPr="00D64D7F">
        <w:rPr>
          <w:szCs w:val="22"/>
        </w:rPr>
        <w:t>depannya</w:t>
      </w:r>
      <w:proofErr w:type="spellEnd"/>
      <w:r w:rsidR="00C579D3" w:rsidRPr="00D64D7F">
        <w:rPr>
          <w:szCs w:val="22"/>
        </w:rPr>
        <w:t>.</w:t>
      </w:r>
    </w:p>
    <w:p w14:paraId="20A556D5" w14:textId="77777777" w:rsidR="00D64D7F" w:rsidRPr="00D64D7F" w:rsidRDefault="00D64D7F" w:rsidP="00D64D7F">
      <w:pPr>
        <w:pBdr>
          <w:top w:val="nil"/>
          <w:left w:val="nil"/>
          <w:bottom w:val="nil"/>
          <w:right w:val="nil"/>
          <w:between w:val="nil"/>
        </w:pBdr>
        <w:ind w:left="420" w:firstLine="431"/>
        <w:jc w:val="both"/>
        <w:rPr>
          <w:szCs w:val="22"/>
        </w:rPr>
      </w:pPr>
    </w:p>
    <w:p w14:paraId="7413CED8" w14:textId="0951BBDE" w:rsidR="00985EAF" w:rsidRPr="00D64D7F" w:rsidRDefault="003832C0" w:rsidP="00D64D7F">
      <w:pPr>
        <w:pStyle w:val="Heading2"/>
        <w:numPr>
          <w:ilvl w:val="0"/>
          <w:numId w:val="25"/>
        </w:numPr>
        <w:ind w:left="426" w:hanging="426"/>
        <w:rPr>
          <w:rFonts w:cs="Times New Roman"/>
          <w:szCs w:val="22"/>
        </w:rPr>
      </w:pPr>
      <w:bookmarkStart w:id="7" w:name="_Toc225348639"/>
      <w:proofErr w:type="spellStart"/>
      <w:r w:rsidRPr="00D64D7F">
        <w:rPr>
          <w:rFonts w:cs="Times New Roman"/>
          <w:szCs w:val="22"/>
        </w:rPr>
        <w:t>Rumusan</w:t>
      </w:r>
      <w:proofErr w:type="spellEnd"/>
      <w:r w:rsidRPr="00D64D7F">
        <w:rPr>
          <w:rFonts w:cs="Times New Roman"/>
          <w:szCs w:val="22"/>
        </w:rPr>
        <w:t xml:space="preserve"> Masalah</w:t>
      </w:r>
      <w:bookmarkEnd w:id="7"/>
    </w:p>
    <w:p w14:paraId="4441AD31" w14:textId="77777777" w:rsidR="003832C0" w:rsidRPr="00D64D7F" w:rsidRDefault="003832C0" w:rsidP="00D64D7F">
      <w:pPr>
        <w:pBdr>
          <w:top w:val="nil"/>
          <w:left w:val="nil"/>
          <w:bottom w:val="nil"/>
          <w:right w:val="nil"/>
          <w:between w:val="nil"/>
        </w:pBdr>
        <w:ind w:left="420"/>
        <w:jc w:val="both"/>
        <w:rPr>
          <w:rFonts w:eastAsia="Bookman Old Style"/>
          <w:color w:val="000000"/>
          <w:szCs w:val="22"/>
          <w:lang w:val="en-ID"/>
        </w:rPr>
      </w:pPr>
      <w:proofErr w:type="spellStart"/>
      <w:r w:rsidRPr="00D64D7F">
        <w:rPr>
          <w:rFonts w:eastAsia="Bookman Old Style"/>
          <w:color w:val="000000"/>
          <w:szCs w:val="22"/>
          <w:lang w:val="en-ID"/>
        </w:rPr>
        <w:t>Berdasarkan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latar</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belakang</w:t>
      </w:r>
      <w:proofErr w:type="spellEnd"/>
      <w:r w:rsidRPr="00D64D7F">
        <w:rPr>
          <w:rFonts w:eastAsia="Bookman Old Style"/>
          <w:color w:val="000000"/>
          <w:szCs w:val="22"/>
          <w:lang w:val="en-ID"/>
        </w:rPr>
        <w:t xml:space="preserve"> yang </w:t>
      </w:r>
      <w:proofErr w:type="spellStart"/>
      <w:r w:rsidRPr="00D64D7F">
        <w:rPr>
          <w:rFonts w:eastAsia="Bookman Old Style"/>
          <w:color w:val="000000"/>
          <w:szCs w:val="22"/>
          <w:lang w:val="en-ID"/>
        </w:rPr>
        <w:t>telah</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diuraikan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rumusan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masalah</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dalam</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Mini Project</w:t>
      </w:r>
      <w:r w:rsidRPr="00D64D7F">
        <w:rPr>
          <w:rFonts w:eastAsia="Bookman Old Style"/>
          <w:color w:val="000000"/>
          <w:szCs w:val="22"/>
          <w:lang w:val="en-ID"/>
        </w:rPr>
        <w:t xml:space="preserve"> </w:t>
      </w:r>
      <w:proofErr w:type="spellStart"/>
      <w:r w:rsidRPr="00D64D7F">
        <w:rPr>
          <w:rFonts w:eastAsia="Bookman Old Style"/>
          <w:color w:val="000000"/>
          <w:szCs w:val="22"/>
          <w:lang w:val="en-ID"/>
        </w:rPr>
        <w:t>magang</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ini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difokuskan</w:t>
      </w:r>
      <w:proofErr w:type="spellEnd"/>
      <w:r w:rsidRPr="00D64D7F">
        <w:rPr>
          <w:rFonts w:eastAsia="Bookman Old Style"/>
          <w:color w:val="000000"/>
          <w:szCs w:val="22"/>
          <w:lang w:val="en-ID"/>
        </w:rPr>
        <w:t xml:space="preserve"> pada </w:t>
      </w:r>
      <w:proofErr w:type="spellStart"/>
      <w:r w:rsidRPr="00D64D7F">
        <w:rPr>
          <w:rFonts w:eastAsia="Bookman Old Style"/>
          <w:color w:val="000000"/>
          <w:szCs w:val="22"/>
          <w:lang w:val="en-ID"/>
        </w:rPr>
        <w:t>pemanfaatan</w:t>
      </w:r>
      <w:proofErr w:type="spellEnd"/>
      <w:r w:rsidRPr="00D64D7F">
        <w:rPr>
          <w:rFonts w:eastAsia="Bookman Old Style"/>
          <w:color w:val="000000"/>
          <w:szCs w:val="22"/>
          <w:lang w:val="en-ID"/>
        </w:rPr>
        <w:t xml:space="preserve"> data dan </w:t>
      </w:r>
      <w:proofErr w:type="spellStart"/>
      <w:r w:rsidRPr="00D64D7F">
        <w:rPr>
          <w:rFonts w:eastAsia="Bookman Old Style"/>
          <w:color w:val="000000"/>
          <w:szCs w:val="22"/>
          <w:lang w:val="en-ID"/>
        </w:rPr>
        <w:t>teknologi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untuk</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pelayanan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publik</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yaitu</w:t>
      </w:r>
      <w:proofErr w:type="spellEnd"/>
      <w:r w:rsidRPr="00D64D7F">
        <w:rPr>
          <w:rFonts w:eastAsia="Bookman Old Style"/>
          <w:color w:val="000000"/>
          <w:szCs w:val="22"/>
          <w:lang w:val="en-ID"/>
        </w:rPr>
        <w:t>:</w:t>
      </w:r>
    </w:p>
    <w:p w14:paraId="269DFC8E" w14:textId="77777777" w:rsidR="003832C0" w:rsidRPr="00D64D7F" w:rsidRDefault="003832C0" w:rsidP="00C50F51">
      <w:pPr>
        <w:numPr>
          <w:ilvl w:val="0"/>
          <w:numId w:val="32"/>
        </w:numPr>
        <w:pBdr>
          <w:top w:val="nil"/>
          <w:left w:val="nil"/>
          <w:bottom w:val="nil"/>
          <w:right w:val="nil"/>
          <w:between w:val="nil"/>
        </w:pBdr>
        <w:jc w:val="both"/>
        <w:rPr>
          <w:rFonts w:eastAsia="Bookman Old Style"/>
          <w:color w:val="000000"/>
          <w:szCs w:val="22"/>
          <w:lang w:val="en-ID"/>
        </w:rPr>
      </w:pPr>
      <w:proofErr w:type="spellStart"/>
      <w:r w:rsidRPr="00D64D7F">
        <w:rPr>
          <w:rFonts w:eastAsia="Bookman Old Style"/>
          <w:color w:val="000000"/>
          <w:szCs w:val="22"/>
          <w:lang w:val="en-ID"/>
        </w:rPr>
        <w:t>Bagaimana</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memetakan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karakteristik</w:t>
      </w:r>
      <w:proofErr w:type="spellEnd"/>
      <w:r w:rsidRPr="00D64D7F">
        <w:rPr>
          <w:rFonts w:eastAsia="Bookman Old Style"/>
          <w:color w:val="000000"/>
          <w:szCs w:val="22"/>
          <w:lang w:val="en-ID"/>
        </w:rPr>
        <w:t xml:space="preserve"> dan </w:t>
      </w:r>
      <w:proofErr w:type="spellStart"/>
      <w:r w:rsidRPr="00D64D7F">
        <w:rPr>
          <w:rFonts w:eastAsia="Bookman Old Style"/>
          <w:color w:val="000000"/>
          <w:szCs w:val="22"/>
          <w:lang w:val="en-ID"/>
        </w:rPr>
        <w:t>fluktuasi</w:t>
      </w:r>
      <w:proofErr w:type="spellEnd"/>
      <w:r w:rsidRPr="00D64D7F">
        <w:rPr>
          <w:rFonts w:eastAsia="Bookman Old Style"/>
          <w:color w:val="000000"/>
          <w:szCs w:val="22"/>
          <w:lang w:val="en-ID"/>
        </w:rPr>
        <w:t xml:space="preserve"> data </w:t>
      </w:r>
      <w:proofErr w:type="spellStart"/>
      <w:r w:rsidRPr="00D64D7F">
        <w:rPr>
          <w:rFonts w:eastAsia="Bookman Old Style"/>
          <w:color w:val="000000"/>
          <w:szCs w:val="22"/>
          <w:lang w:val="en-ID"/>
        </w:rPr>
        <w:t>pengambilan</w:t>
      </w:r>
      <w:proofErr w:type="spellEnd"/>
      <w:r w:rsidRPr="00D64D7F">
        <w:rPr>
          <w:rFonts w:eastAsia="Bookman Old Style"/>
          <w:color w:val="000000"/>
          <w:szCs w:val="22"/>
          <w:lang w:val="en-ID"/>
        </w:rPr>
        <w:t xml:space="preserve"> KTP </w:t>
      </w:r>
      <w:proofErr w:type="spellStart"/>
      <w:r w:rsidRPr="00D64D7F">
        <w:rPr>
          <w:rFonts w:eastAsia="Bookman Old Style"/>
          <w:color w:val="000000"/>
          <w:szCs w:val="22"/>
          <w:lang w:val="en-ID"/>
        </w:rPr>
        <w:t>periode</w:t>
      </w:r>
      <w:proofErr w:type="spellEnd"/>
      <w:r w:rsidRPr="00D64D7F">
        <w:rPr>
          <w:rFonts w:eastAsia="Bookman Old Style"/>
          <w:color w:val="000000"/>
          <w:szCs w:val="22"/>
          <w:lang w:val="en-ID"/>
        </w:rPr>
        <w:t xml:space="preserve"> Januari – </w:t>
      </w:r>
      <w:proofErr w:type="spellStart"/>
      <w:r w:rsidRPr="00D64D7F">
        <w:rPr>
          <w:rFonts w:eastAsia="Bookman Old Style"/>
          <w:color w:val="000000"/>
          <w:szCs w:val="22"/>
          <w:lang w:val="en-ID"/>
        </w:rPr>
        <w:t>Februari</w:t>
      </w:r>
      <w:proofErr w:type="spellEnd"/>
      <w:r w:rsidRPr="00D64D7F">
        <w:rPr>
          <w:rFonts w:eastAsia="Bookman Old Style"/>
          <w:color w:val="000000"/>
          <w:szCs w:val="22"/>
          <w:lang w:val="en-ID"/>
        </w:rPr>
        <w:t xml:space="preserve"> 2026 di </w:t>
      </w:r>
      <w:proofErr w:type="spellStart"/>
      <w:r w:rsidRPr="00D64D7F">
        <w:rPr>
          <w:rFonts w:eastAsia="Bookman Old Style"/>
          <w:color w:val="000000"/>
          <w:szCs w:val="22"/>
          <w:lang w:val="en-ID"/>
        </w:rPr>
        <w:t>Dispendukcapil</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Kabupaten</w:t>
      </w:r>
      <w:proofErr w:type="spellEnd"/>
      <w:r w:rsidRPr="00D64D7F">
        <w:rPr>
          <w:rFonts w:eastAsia="Bookman Old Style"/>
          <w:color w:val="000000"/>
          <w:szCs w:val="22"/>
          <w:lang w:val="en-ID"/>
        </w:rPr>
        <w:t xml:space="preserve"> Sampang </w:t>
      </w:r>
      <w:proofErr w:type="spellStart"/>
      <w:r w:rsidRPr="00D64D7F">
        <w:rPr>
          <w:rFonts w:eastAsia="Bookman Old Style"/>
          <w:color w:val="000000"/>
          <w:szCs w:val="22"/>
          <w:lang w:val="en-ID"/>
        </w:rPr>
        <w:t>menggunakan</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Exploratory Data Analysis</w:t>
      </w:r>
      <w:r w:rsidRPr="00D64D7F">
        <w:rPr>
          <w:rFonts w:eastAsia="Bookman Old Style"/>
          <w:color w:val="000000"/>
          <w:szCs w:val="22"/>
          <w:lang w:val="en-ID"/>
        </w:rPr>
        <w:t xml:space="preserve"> (EDA)?</w:t>
      </w:r>
    </w:p>
    <w:p w14:paraId="0A2FFC2F" w14:textId="77777777" w:rsidR="003832C0" w:rsidRPr="00D64D7F" w:rsidRDefault="003832C0" w:rsidP="00C50F51">
      <w:pPr>
        <w:numPr>
          <w:ilvl w:val="0"/>
          <w:numId w:val="32"/>
        </w:numPr>
        <w:pBdr>
          <w:top w:val="nil"/>
          <w:left w:val="nil"/>
          <w:bottom w:val="nil"/>
          <w:right w:val="nil"/>
          <w:between w:val="nil"/>
        </w:pBdr>
        <w:jc w:val="both"/>
        <w:rPr>
          <w:rFonts w:eastAsia="Bookman Old Style"/>
          <w:color w:val="000000"/>
          <w:szCs w:val="22"/>
          <w:lang w:val="en-ID"/>
        </w:rPr>
      </w:pPr>
      <w:proofErr w:type="spellStart"/>
      <w:r w:rsidRPr="00D64D7F">
        <w:rPr>
          <w:rFonts w:eastAsia="Bookman Old Style"/>
          <w:color w:val="000000"/>
          <w:szCs w:val="22"/>
          <w:lang w:val="en-ID"/>
        </w:rPr>
        <w:t>Bagaimana</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merancang</w:t>
      </w:r>
      <w:proofErr w:type="spellEnd"/>
      <w:r w:rsidRPr="00D64D7F">
        <w:rPr>
          <w:rFonts w:eastAsia="Bookman Old Style"/>
          <w:color w:val="000000"/>
          <w:szCs w:val="22"/>
          <w:lang w:val="en-ID"/>
        </w:rPr>
        <w:t xml:space="preserve"> dan </w:t>
      </w:r>
      <w:proofErr w:type="spellStart"/>
      <w:r w:rsidRPr="00D64D7F">
        <w:rPr>
          <w:rFonts w:eastAsia="Bookman Old Style"/>
          <w:color w:val="000000"/>
          <w:szCs w:val="22"/>
          <w:lang w:val="en-ID"/>
        </w:rPr>
        <w:t>mengembangkan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purwarupa</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prototype</w:t>
      </w:r>
      <w:r w:rsidRPr="00D64D7F">
        <w:rPr>
          <w:rFonts w:eastAsia="Bookman Old Style"/>
          <w:color w:val="000000"/>
          <w:szCs w:val="22"/>
          <w:lang w:val="en-ID"/>
        </w:rPr>
        <w:t xml:space="preserve">) </w:t>
      </w:r>
      <w:proofErr w:type="spellStart"/>
      <w:r w:rsidRPr="00D64D7F">
        <w:rPr>
          <w:rFonts w:eastAsia="Bookman Old Style"/>
          <w:color w:val="000000"/>
          <w:szCs w:val="22"/>
          <w:lang w:val="en-ID"/>
        </w:rPr>
        <w:t>aplikasi</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Dashboard</w:t>
      </w:r>
      <w:r w:rsidRPr="00D64D7F">
        <w:rPr>
          <w:rFonts w:eastAsia="Bookman Old Style"/>
          <w:color w:val="000000"/>
          <w:szCs w:val="22"/>
          <w:lang w:val="en-ID"/>
        </w:rPr>
        <w:t xml:space="preserve"> </w:t>
      </w:r>
      <w:proofErr w:type="spellStart"/>
      <w:r w:rsidRPr="00D64D7F">
        <w:rPr>
          <w:rFonts w:eastAsia="Bookman Old Style"/>
          <w:color w:val="000000"/>
          <w:szCs w:val="22"/>
          <w:lang w:val="en-ID"/>
        </w:rPr>
        <w:t>Visualisasi</w:t>
      </w:r>
      <w:proofErr w:type="spellEnd"/>
      <w:r w:rsidRPr="00D64D7F">
        <w:rPr>
          <w:rFonts w:eastAsia="Bookman Old Style"/>
          <w:color w:val="000000"/>
          <w:szCs w:val="22"/>
          <w:lang w:val="en-ID"/>
        </w:rPr>
        <w:t xml:space="preserve"> Data </w:t>
      </w:r>
      <w:proofErr w:type="spellStart"/>
      <w:r w:rsidRPr="00D64D7F">
        <w:rPr>
          <w:rFonts w:eastAsia="Bookman Old Style"/>
          <w:color w:val="000000"/>
          <w:szCs w:val="22"/>
          <w:lang w:val="en-ID"/>
        </w:rPr>
        <w:t>berbasis</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Graphical User Interface</w:t>
      </w:r>
      <w:r w:rsidRPr="00D64D7F">
        <w:rPr>
          <w:rFonts w:eastAsia="Bookman Old Style"/>
          <w:color w:val="000000"/>
          <w:szCs w:val="22"/>
          <w:lang w:val="en-ID"/>
        </w:rPr>
        <w:t xml:space="preserve"> (GUI) </w:t>
      </w:r>
      <w:proofErr w:type="spellStart"/>
      <w:r w:rsidRPr="00D64D7F">
        <w:rPr>
          <w:rFonts w:eastAsia="Bookman Old Style"/>
          <w:color w:val="000000"/>
          <w:szCs w:val="22"/>
          <w:lang w:val="en-ID"/>
        </w:rPr>
        <w:t>menggunakan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bahasa</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pemrograman</w:t>
      </w:r>
      <w:proofErr w:type="spellEnd"/>
      <w:r w:rsidRPr="00D64D7F">
        <w:rPr>
          <w:rFonts w:eastAsia="Bookman Old Style"/>
          <w:color w:val="000000"/>
          <w:szCs w:val="22"/>
          <w:lang w:val="en-ID"/>
        </w:rPr>
        <w:t xml:space="preserve"> Python?</w:t>
      </w:r>
    </w:p>
    <w:p w14:paraId="7D01AC73" w14:textId="2B0F6F5D" w:rsidR="003832C0" w:rsidRPr="00D64D7F" w:rsidRDefault="003832C0" w:rsidP="00C50F51">
      <w:pPr>
        <w:numPr>
          <w:ilvl w:val="0"/>
          <w:numId w:val="32"/>
        </w:numPr>
        <w:pBdr>
          <w:top w:val="nil"/>
          <w:left w:val="nil"/>
          <w:bottom w:val="nil"/>
          <w:right w:val="nil"/>
          <w:between w:val="nil"/>
        </w:pBdr>
        <w:jc w:val="both"/>
        <w:rPr>
          <w:rFonts w:eastAsia="Bookman Old Style"/>
          <w:color w:val="000000"/>
          <w:szCs w:val="22"/>
          <w:lang w:val="en-ID"/>
        </w:rPr>
      </w:pPr>
      <w:proofErr w:type="spellStart"/>
      <w:r w:rsidRPr="00D64D7F">
        <w:rPr>
          <w:rFonts w:eastAsia="Bookman Old Style"/>
          <w:color w:val="000000"/>
          <w:szCs w:val="22"/>
          <w:lang w:val="en-ID"/>
        </w:rPr>
        <w:t>Bagaimana</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luaran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aplikasi</w:t>
      </w:r>
      <w:proofErr w:type="spellEnd"/>
      <w:r w:rsidRPr="00D64D7F">
        <w:rPr>
          <w:rFonts w:eastAsia="Bookman Old Style"/>
          <w:color w:val="000000"/>
          <w:szCs w:val="22"/>
          <w:lang w:val="en-ID"/>
        </w:rPr>
        <w:t xml:space="preserve"> </w:t>
      </w:r>
      <w:r w:rsidRPr="00D64D7F">
        <w:rPr>
          <w:rFonts w:eastAsia="Bookman Old Style"/>
          <w:i/>
          <w:iCs/>
          <w:color w:val="000000"/>
          <w:szCs w:val="22"/>
          <w:lang w:val="en-ID"/>
        </w:rPr>
        <w:t>dashboard</w:t>
      </w:r>
      <w:r w:rsidRPr="00D64D7F">
        <w:rPr>
          <w:rFonts w:eastAsia="Bookman Old Style"/>
          <w:color w:val="000000"/>
          <w:szCs w:val="22"/>
          <w:lang w:val="en-ID"/>
        </w:rPr>
        <w:t xml:space="preserve"> </w:t>
      </w:r>
      <w:proofErr w:type="spellStart"/>
      <w:r w:rsidRPr="00D64D7F">
        <w:rPr>
          <w:rFonts w:eastAsia="Bookman Old Style"/>
          <w:color w:val="000000"/>
          <w:szCs w:val="22"/>
          <w:lang w:val="en-ID"/>
        </w:rPr>
        <w:t>tersebut</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dapat</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dimanfaatkan</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untuk</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mendukung</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efisiensi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pemantauan</w:t>
      </w:r>
      <w:proofErr w:type="spellEnd"/>
      <w:r w:rsidRPr="00D64D7F">
        <w:rPr>
          <w:rFonts w:eastAsia="Bookman Old Style"/>
          <w:color w:val="000000"/>
          <w:szCs w:val="22"/>
          <w:lang w:val="en-ID"/>
        </w:rPr>
        <w:t xml:space="preserve"> dan </w:t>
      </w:r>
      <w:proofErr w:type="spellStart"/>
      <w:r w:rsidRPr="00D64D7F">
        <w:rPr>
          <w:rFonts w:eastAsia="Bookman Old Style"/>
          <w:color w:val="000000"/>
          <w:szCs w:val="22"/>
          <w:lang w:val="en-ID"/>
        </w:rPr>
        <w:t>evaluasi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pelayanan</w:t>
      </w:r>
      <w:proofErr w:type="spellEnd"/>
      <w:r w:rsidRPr="00D64D7F">
        <w:rPr>
          <w:rFonts w:eastAsia="Bookman Old Style"/>
          <w:color w:val="000000"/>
          <w:szCs w:val="22"/>
          <w:lang w:val="en-ID"/>
        </w:rPr>
        <w:t xml:space="preserve"> di </w:t>
      </w:r>
      <w:proofErr w:type="spellStart"/>
      <w:r w:rsidRPr="00D64D7F">
        <w:rPr>
          <w:rFonts w:eastAsia="Bookman Old Style"/>
          <w:color w:val="000000"/>
          <w:szCs w:val="22"/>
          <w:lang w:val="en-ID"/>
        </w:rPr>
        <w:t>instansi</w:t>
      </w:r>
      <w:proofErr w:type="spellEnd"/>
      <w:r w:rsidRPr="00D64D7F">
        <w:rPr>
          <w:rFonts w:eastAsia="Bookman Old Style"/>
          <w:color w:val="000000"/>
          <w:szCs w:val="22"/>
          <w:lang w:val="en-ID"/>
        </w:rPr>
        <w:t xml:space="preserve"> </w:t>
      </w:r>
      <w:proofErr w:type="spellStart"/>
      <w:r w:rsidRPr="00D64D7F">
        <w:rPr>
          <w:rFonts w:eastAsia="Bookman Old Style"/>
          <w:color w:val="000000"/>
          <w:szCs w:val="22"/>
          <w:lang w:val="en-ID"/>
        </w:rPr>
        <w:t>mitra</w:t>
      </w:r>
      <w:proofErr w:type="spellEnd"/>
      <w:r w:rsidRPr="00D64D7F">
        <w:rPr>
          <w:rFonts w:eastAsia="Bookman Old Style"/>
          <w:color w:val="000000"/>
          <w:szCs w:val="22"/>
          <w:lang w:val="en-ID"/>
        </w:rPr>
        <w:t>?</w:t>
      </w:r>
    </w:p>
    <w:p w14:paraId="28475E1E" w14:textId="77777777" w:rsidR="00985EAF" w:rsidRPr="00D64D7F" w:rsidRDefault="00985EAF" w:rsidP="00D64D7F">
      <w:pPr>
        <w:jc w:val="both"/>
        <w:rPr>
          <w:rFonts w:eastAsia="Bookman Old Style"/>
          <w:szCs w:val="22"/>
        </w:rPr>
      </w:pPr>
    </w:p>
    <w:p w14:paraId="1CF44A97" w14:textId="789A4E1C" w:rsidR="003832C0" w:rsidRPr="00D64D7F" w:rsidRDefault="007E40FC" w:rsidP="00D64D7F">
      <w:pPr>
        <w:pStyle w:val="Heading2"/>
        <w:numPr>
          <w:ilvl w:val="0"/>
          <w:numId w:val="25"/>
        </w:numPr>
        <w:ind w:left="426" w:hanging="426"/>
      </w:pPr>
      <w:bookmarkStart w:id="8" w:name="_Toc225348640"/>
      <w:r w:rsidRPr="00D64D7F">
        <w:t>Tujuan Magang</w:t>
      </w:r>
      <w:bookmarkEnd w:id="8"/>
    </w:p>
    <w:p w14:paraId="7A94B8D7" w14:textId="74C74D7A" w:rsidR="003832C0" w:rsidRPr="00D64D7F" w:rsidRDefault="003832C0" w:rsidP="00D64D7F">
      <w:pPr>
        <w:pStyle w:val="ListParagraph"/>
        <w:spacing w:after="0" w:line="276" w:lineRule="auto"/>
        <w:ind w:left="420"/>
        <w:jc w:val="both"/>
        <w:rPr>
          <w:rFonts w:ascii="Times New Roman" w:eastAsia="Bookman Old Style" w:hAnsi="Times New Roman" w:cs="Times New Roman"/>
          <w:b/>
          <w:color w:val="000000"/>
        </w:rPr>
      </w:pPr>
      <w:r w:rsidRPr="00D64D7F">
        <w:rPr>
          <w:rFonts w:ascii="Times New Roman" w:eastAsia="Bookman Old Style" w:hAnsi="Times New Roman" w:cs="Times New Roman"/>
        </w:rPr>
        <w:t xml:space="preserve">Sesuai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prinsip</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penyusunan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terukur</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realistis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dibagi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umum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khusus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serta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pencapaian</w:t>
      </w:r>
      <w:proofErr w:type="spellEnd"/>
      <w:r w:rsidRPr="00D64D7F">
        <w:rPr>
          <w:rFonts w:ascii="Times New Roman" w:eastAsia="Bookman Old Style" w:hAnsi="Times New Roman" w:cs="Times New Roman"/>
        </w:rPr>
        <w:t xml:space="preserve"> target </w:t>
      </w:r>
      <w:proofErr w:type="spellStart"/>
      <w:r w:rsidRPr="00D64D7F">
        <w:rPr>
          <w:rFonts w:ascii="Times New Roman" w:eastAsia="Bookman Old Style" w:hAnsi="Times New Roman" w:cs="Times New Roman"/>
        </w:rPr>
        <w:t>keterampilan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spesifik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sebagai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berikut</w:t>
      </w:r>
      <w:proofErr w:type="spellEnd"/>
      <w:r w:rsidRPr="00D64D7F">
        <w:rPr>
          <w:rFonts w:ascii="Times New Roman" w:eastAsia="Bookman Old Style" w:hAnsi="Times New Roman" w:cs="Times New Roman"/>
        </w:rPr>
        <w:t>:</w:t>
      </w:r>
    </w:p>
    <w:p w14:paraId="36840957" w14:textId="77777777" w:rsidR="003832C0" w:rsidRPr="00D64D7F" w:rsidRDefault="003832C0" w:rsidP="00D64D7F">
      <w:pPr>
        <w:pStyle w:val="ListParagraph"/>
        <w:numPr>
          <w:ilvl w:val="0"/>
          <w:numId w:val="5"/>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Tujuan Umum</w:t>
      </w:r>
    </w:p>
    <w:p w14:paraId="0267248D"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umum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pelaksanaan</w:t>
      </w:r>
      <w:proofErr w:type="spellEnd"/>
      <w:r w:rsidRPr="00D64D7F">
        <w:rPr>
          <w:rFonts w:ascii="Times New Roman" w:eastAsia="Bookman Old Style" w:hAnsi="Times New Roman" w:cs="Times New Roman"/>
        </w:rPr>
        <w:t xml:space="preserve"> program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diharapkan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manfaat</w:t>
      </w:r>
      <w:proofErr w:type="spellEnd"/>
      <w:r w:rsidRPr="00D64D7F">
        <w:rPr>
          <w:rFonts w:ascii="Times New Roman" w:eastAsia="Bookman Old Style" w:hAnsi="Times New Roman" w:cs="Times New Roman"/>
        </w:rPr>
        <w:t xml:space="preserve"> dua </w:t>
      </w:r>
      <w:proofErr w:type="spellStart"/>
      <w:r w:rsidRPr="00D64D7F">
        <w:rPr>
          <w:rFonts w:ascii="Times New Roman" w:eastAsia="Bookman Old Style" w:hAnsi="Times New Roman" w:cs="Times New Roman"/>
        </w:rPr>
        <w:t>arah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bagi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maupun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rincian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sebagai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berikut</w:t>
      </w:r>
      <w:proofErr w:type="spellEnd"/>
      <w:r w:rsidRPr="00D64D7F">
        <w:rPr>
          <w:rFonts w:ascii="Times New Roman" w:eastAsia="Bookman Old Style" w:hAnsi="Times New Roman" w:cs="Times New Roman"/>
        </w:rPr>
        <w:t>:</w:t>
      </w:r>
    </w:p>
    <w:p w14:paraId="49F1F5D0"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pengalaman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praktis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kepada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untuk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menerapkan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keilmuan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matematika</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komputasi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kontekstual</w:t>
      </w:r>
      <w:proofErr w:type="spellEnd"/>
      <w:r w:rsidRPr="00D64D7F">
        <w:rPr>
          <w:rFonts w:ascii="Times New Roman" w:eastAsia="Bookman Old Style" w:hAnsi="Times New Roman" w:cs="Times New Roman"/>
        </w:rPr>
        <w:t xml:space="preserve"> di dunia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nyata</w:t>
      </w:r>
      <w:proofErr w:type="spellEnd"/>
      <w:r w:rsidRPr="00D64D7F">
        <w:rPr>
          <w:rFonts w:ascii="Times New Roman" w:eastAsia="Bookman Old Style" w:hAnsi="Times New Roman" w:cs="Times New Roman"/>
        </w:rPr>
        <w:t>.</w:t>
      </w:r>
    </w:p>
    <w:p w14:paraId="626FF611"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Menumbuhkan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kemampuan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pemecahan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masalah</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problem solving</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data </w:t>
      </w:r>
      <w:proofErr w:type="spellStart"/>
      <w:r w:rsidRPr="00D64D7F">
        <w:rPr>
          <w:rFonts w:ascii="Times New Roman" w:eastAsia="Bookman Old Style" w:hAnsi="Times New Roman" w:cs="Times New Roman"/>
        </w:rPr>
        <w:t>riil</w:t>
      </w:r>
      <w:proofErr w:type="spellEnd"/>
      <w:r w:rsidRPr="00D64D7F">
        <w:rPr>
          <w:rFonts w:ascii="Times New Roman" w:eastAsia="Bookman Old Style" w:hAnsi="Times New Roman" w:cs="Times New Roman"/>
        </w:rPr>
        <w:t xml:space="preserve"> di </w:t>
      </w:r>
      <w:proofErr w:type="spellStart"/>
      <w:r w:rsidRPr="00D64D7F">
        <w:rPr>
          <w:rFonts w:ascii="Times New Roman" w:eastAsia="Bookman Old Style" w:hAnsi="Times New Roman" w:cs="Times New Roman"/>
        </w:rPr>
        <w:t>lapangan</w:t>
      </w:r>
      <w:proofErr w:type="spellEnd"/>
      <w:r w:rsidRPr="00D64D7F">
        <w:rPr>
          <w:rFonts w:ascii="Times New Roman" w:eastAsia="Bookman Old Style" w:hAnsi="Times New Roman" w:cs="Times New Roman"/>
        </w:rPr>
        <w:t xml:space="preserve"> guna </w:t>
      </w:r>
      <w:proofErr w:type="spellStart"/>
      <w:r w:rsidRPr="00D64D7F">
        <w:rPr>
          <w:rFonts w:ascii="Times New Roman" w:eastAsia="Bookman Old Style" w:hAnsi="Times New Roman" w:cs="Times New Roman"/>
        </w:rPr>
        <w:t>menciptakan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lulusan</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siap</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berdaya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saing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tinggi</w:t>
      </w:r>
      <w:proofErr w:type="spellEnd"/>
      <w:r w:rsidRPr="00D64D7F">
        <w:rPr>
          <w:rFonts w:ascii="Times New Roman" w:eastAsia="Bookman Old Style" w:hAnsi="Times New Roman" w:cs="Times New Roman"/>
        </w:rPr>
        <w:t>.</w:t>
      </w:r>
    </w:p>
    <w:p w14:paraId="6F2321EF" w14:textId="14520A50" w:rsid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Menjadikan</w:t>
      </w:r>
      <w:proofErr w:type="spellEnd"/>
      <w:r w:rsidRPr="00D64D7F">
        <w:rPr>
          <w:rFonts w:ascii="Times New Roman" w:eastAsia="Bookman Old Style" w:hAnsi="Times New Roman" w:cs="Times New Roman"/>
        </w:rPr>
        <w:t xml:space="preserve"> masa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bukan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sekadar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rutinitas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kehadiran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administratif</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semata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melainkan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kesempatan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berharga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bagi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untuk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merasakan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sekaligus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dampak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positif</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nyata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sebagai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bekal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kesiapan</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adaptasi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dalam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menghadapi</w:t>
      </w:r>
      <w:proofErr w:type="spellEnd"/>
      <w:r w:rsidRPr="00D64D7F">
        <w:rPr>
          <w:rFonts w:ascii="Times New Roman" w:eastAsia="Bookman Old Style" w:hAnsi="Times New Roman" w:cs="Times New Roman"/>
        </w:rPr>
        <w:t xml:space="preserve"> dunia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profesional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setelah</w:t>
      </w:r>
      <w:proofErr w:type="spellEnd"/>
      <w:r w:rsidRPr="00D64D7F">
        <w:rPr>
          <w:rFonts w:ascii="Times New Roman" w:eastAsia="Bookman Old Style" w:hAnsi="Times New Roman" w:cs="Times New Roman"/>
        </w:rPr>
        <w:t xml:space="preserve"> lulus </w:t>
      </w:r>
      <w:proofErr w:type="spellStart"/>
      <w:r w:rsidRPr="00D64D7F">
        <w:rPr>
          <w:rFonts w:ascii="Times New Roman" w:eastAsia="Bookman Old Style" w:hAnsi="Times New Roman" w:cs="Times New Roman"/>
        </w:rPr>
        <w:t>nanti</w:t>
      </w:r>
      <w:proofErr w:type="spellEnd"/>
      <w:r w:rsidRPr="00D64D7F">
        <w:rPr>
          <w:rFonts w:ascii="Times New Roman" w:eastAsia="Bookman Old Style" w:hAnsi="Times New Roman" w:cs="Times New Roman"/>
        </w:rPr>
        <w:t>.</w:t>
      </w:r>
    </w:p>
    <w:p w14:paraId="5CB7AC13" w14:textId="77777777" w:rsidR="00D64D7F" w:rsidRPr="00D64D7F" w:rsidRDefault="00D64D7F" w:rsidP="00D64D7F">
      <w:pPr>
        <w:ind w:left="851"/>
        <w:jc w:val="both"/>
        <w:rPr>
          <w:rFonts w:eastAsia="Bookman Old Style"/>
        </w:rPr>
      </w:pPr>
    </w:p>
    <w:p w14:paraId="51B783FE" w14:textId="77777777" w:rsidR="003832C0" w:rsidRPr="00D64D7F" w:rsidRDefault="003832C0" w:rsidP="00D64D7F">
      <w:pPr>
        <w:pStyle w:val="ListParagraph"/>
        <w:numPr>
          <w:ilvl w:val="0"/>
          <w:numId w:val="5"/>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Tujuan </w:t>
      </w:r>
      <w:proofErr w:type="spellStart"/>
      <w:r w:rsidRPr="00D64D7F">
        <w:rPr>
          <w:rFonts w:ascii="Times New Roman" w:eastAsia="Bookman Old Style" w:hAnsi="Times New Roman" w:cs="Times New Roman"/>
          <w:b/>
          <w:bCs/>
        </w:rPr>
        <w:t>Khusus</w:t>
      </w:r>
      <w:proofErr w:type="spellEnd"/>
    </w:p>
    <w:p w14:paraId="084F8157"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khusus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untuk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menjawab</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rumusan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masalah</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ada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tujuan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khusus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kegiatan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adalah</w:t>
      </w:r>
      <w:proofErr w:type="spellEnd"/>
      <w:r w:rsidRPr="00D64D7F">
        <w:rPr>
          <w:rFonts w:ascii="Times New Roman" w:eastAsia="Bookman Old Style" w:hAnsi="Times New Roman" w:cs="Times New Roman"/>
        </w:rPr>
        <w:t>:</w:t>
      </w:r>
    </w:p>
    <w:p w14:paraId="6D21A6D1"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Mengaplikasikan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 xml:space="preserve">Exploratory Data Analysis </w:t>
      </w:r>
      <w:r w:rsidRPr="00D64D7F">
        <w:rPr>
          <w:rFonts w:ascii="Times New Roman" w:eastAsia="Bookman Old Style" w:hAnsi="Times New Roman" w:cs="Times New Roman"/>
        </w:rPr>
        <w:t xml:space="preserve">(EDA) </w:t>
      </w:r>
      <w:proofErr w:type="spellStart"/>
      <w:r w:rsidRPr="00D64D7F">
        <w:rPr>
          <w:rFonts w:ascii="Times New Roman" w:eastAsia="Bookman Old Style" w:hAnsi="Times New Roman" w:cs="Times New Roman"/>
        </w:rPr>
        <w:t>untuk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menganalisis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mendeteksi</w:t>
      </w:r>
      <w:proofErr w:type="spellEnd"/>
      <w:r w:rsidRPr="00D64D7F">
        <w:rPr>
          <w:rFonts w:ascii="Times New Roman" w:eastAsia="Bookman Old Style" w:hAnsi="Times New Roman" w:cs="Times New Roman"/>
        </w:rPr>
        <w:t xml:space="preserve"> anomaly, dan </w:t>
      </w:r>
      <w:proofErr w:type="spellStart"/>
      <w:r w:rsidRPr="00D64D7F">
        <w:rPr>
          <w:rFonts w:ascii="Times New Roman" w:eastAsia="Bookman Old Style" w:hAnsi="Times New Roman" w:cs="Times New Roman"/>
        </w:rPr>
        <w:t>memetakan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tren</w:t>
      </w:r>
      <w:proofErr w:type="spellEnd"/>
      <w:r w:rsidRPr="00D64D7F">
        <w:rPr>
          <w:rFonts w:ascii="Times New Roman" w:eastAsia="Bookman Old Style" w:hAnsi="Times New Roman" w:cs="Times New Roman"/>
        </w:rPr>
        <w:t xml:space="preserve"> pada data </w:t>
      </w:r>
      <w:proofErr w:type="spellStart"/>
      <w:r w:rsidRPr="00D64D7F">
        <w:rPr>
          <w:rFonts w:ascii="Times New Roman" w:eastAsia="Bookman Old Style" w:hAnsi="Times New Roman" w:cs="Times New Roman"/>
        </w:rPr>
        <w:t>pengambilan</w:t>
      </w:r>
      <w:proofErr w:type="spellEnd"/>
      <w:r w:rsidRPr="00D64D7F">
        <w:rPr>
          <w:rFonts w:ascii="Times New Roman" w:eastAsia="Bookman Old Style" w:hAnsi="Times New Roman" w:cs="Times New Roman"/>
        </w:rPr>
        <w:t xml:space="preserve"> KTP.</w:t>
      </w:r>
    </w:p>
    <w:p w14:paraId="3F099351" w14:textId="6934DF5F"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Merancang</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membangun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purwarupa</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prototype</w:t>
      </w:r>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Dashboard</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interaktif</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GUI Python yang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menerjemahkan</w:t>
      </w:r>
      <w:proofErr w:type="spellEnd"/>
      <w:r w:rsidRPr="00D64D7F">
        <w:rPr>
          <w:rFonts w:ascii="Times New Roman" w:eastAsia="Bookman Old Style" w:hAnsi="Times New Roman" w:cs="Times New Roman"/>
        </w:rPr>
        <w:t xml:space="preserve"> data </w:t>
      </w:r>
      <w:proofErr w:type="spellStart"/>
      <w:r w:rsidRPr="00D64D7F">
        <w:rPr>
          <w:rFonts w:ascii="Times New Roman" w:eastAsia="Bookman Old Style" w:hAnsi="Times New Roman" w:cs="Times New Roman"/>
        </w:rPr>
        <w:t>diskr</w:t>
      </w:r>
      <w:r w:rsidR="00540675">
        <w:rPr>
          <w:rFonts w:ascii="Times New Roman" w:eastAsia="Bookman Old Style" w:hAnsi="Times New Roman" w:cs="Times New Roman"/>
        </w:rPr>
        <w:t>i</w:t>
      </w:r>
      <w:r w:rsidRPr="00D64D7F">
        <w:rPr>
          <w:rFonts w:ascii="Times New Roman" w:eastAsia="Bookman Old Style" w:hAnsi="Times New Roman" w:cs="Times New Roman"/>
        </w:rPr>
        <w:t>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informasi</w:t>
      </w:r>
      <w:proofErr w:type="spellEnd"/>
      <w:r w:rsidRPr="00D64D7F">
        <w:rPr>
          <w:rFonts w:ascii="Times New Roman" w:eastAsia="Bookman Old Style" w:hAnsi="Times New Roman" w:cs="Times New Roman"/>
        </w:rPr>
        <w:t xml:space="preserve"> visual yang </w:t>
      </w:r>
      <w:proofErr w:type="spellStart"/>
      <w:r w:rsidRPr="00D64D7F">
        <w:rPr>
          <w:rFonts w:ascii="Times New Roman" w:eastAsia="Bookman Old Style" w:hAnsi="Times New Roman" w:cs="Times New Roman"/>
        </w:rPr>
        <w:t>komprehensif</w:t>
      </w:r>
      <w:proofErr w:type="spellEnd"/>
      <w:r w:rsidRPr="00D64D7F">
        <w:rPr>
          <w:rFonts w:ascii="Times New Roman" w:eastAsia="Bookman Old Style" w:hAnsi="Times New Roman" w:cs="Times New Roman"/>
        </w:rPr>
        <w:t>.</w:t>
      </w:r>
    </w:p>
    <w:p w14:paraId="35D33449" w14:textId="4E2126B3"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lastRenderedPageBreak/>
        <w:t>Menghasilkan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inovasi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berupa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sistem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pemantauan</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mudah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digunakan</w:t>
      </w:r>
      <w:proofErr w:type="spellEnd"/>
      <w:r w:rsidRPr="00D64D7F">
        <w:rPr>
          <w:rFonts w:ascii="Times New Roman" w:eastAsia="Bookman Old Style" w:hAnsi="Times New Roman" w:cs="Times New Roman"/>
        </w:rPr>
        <w:t xml:space="preserve"> oleh </w:t>
      </w:r>
      <w:proofErr w:type="spellStart"/>
      <w:r w:rsidRPr="00D64D7F">
        <w:rPr>
          <w:rFonts w:ascii="Times New Roman" w:eastAsia="Bookman Old Style" w:hAnsi="Times New Roman" w:cs="Times New Roman"/>
        </w:rPr>
        <w:t>Dispendukcapil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Kabupaten</w:t>
      </w:r>
      <w:proofErr w:type="spellEnd"/>
      <w:r w:rsidRPr="00D64D7F">
        <w:rPr>
          <w:rFonts w:ascii="Times New Roman" w:eastAsia="Bookman Old Style" w:hAnsi="Times New Roman" w:cs="Times New Roman"/>
        </w:rPr>
        <w:t xml:space="preserve"> Sampang guna </w:t>
      </w:r>
      <w:proofErr w:type="spellStart"/>
      <w:r w:rsidRPr="00D64D7F">
        <w:rPr>
          <w:rFonts w:ascii="Times New Roman" w:eastAsia="Bookman Old Style" w:hAnsi="Times New Roman" w:cs="Times New Roman"/>
        </w:rPr>
        <w:t>mendukung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evaluasi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pelayanan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obyektif</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langsung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berkontribusi</w:t>
      </w:r>
      <w:proofErr w:type="spellEnd"/>
      <w:r w:rsidRPr="00D64D7F">
        <w:rPr>
          <w:rFonts w:ascii="Times New Roman" w:eastAsia="Bookman Old Style" w:hAnsi="Times New Roman" w:cs="Times New Roman"/>
        </w:rPr>
        <w:t xml:space="preserve"> pada </w:t>
      </w:r>
      <w:proofErr w:type="spellStart"/>
      <w:r w:rsidRPr="00D64D7F">
        <w:rPr>
          <w:rFonts w:ascii="Times New Roman" w:eastAsia="Bookman Old Style" w:hAnsi="Times New Roman" w:cs="Times New Roman"/>
        </w:rPr>
        <w:t>pencapaian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 xml:space="preserve">Sustainable Development Goals </w:t>
      </w:r>
      <w:r w:rsidRPr="00D64D7F">
        <w:rPr>
          <w:rFonts w:ascii="Times New Roman" w:eastAsia="Bookman Old Style" w:hAnsi="Times New Roman" w:cs="Times New Roman"/>
        </w:rPr>
        <w:t xml:space="preserve">(SDGs) Tujuan 16 </w:t>
      </w:r>
      <w:proofErr w:type="spellStart"/>
      <w:r w:rsidRPr="00D64D7F">
        <w:rPr>
          <w:rFonts w:ascii="Times New Roman" w:eastAsia="Bookman Old Style" w:hAnsi="Times New Roman" w:cs="Times New Roman"/>
        </w:rPr>
        <w:t>terkait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penguatan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institusi</w:t>
      </w:r>
      <w:proofErr w:type="spellEnd"/>
      <w:r w:rsidRPr="00D64D7F">
        <w:rPr>
          <w:rFonts w:ascii="Times New Roman" w:eastAsia="Bookman Old Style" w:hAnsi="Times New Roman" w:cs="Times New Roman"/>
        </w:rPr>
        <w:t xml:space="preserve"> public yang </w:t>
      </w:r>
      <w:proofErr w:type="spellStart"/>
      <w:r w:rsidRPr="00D64D7F">
        <w:rPr>
          <w:rFonts w:ascii="Times New Roman" w:eastAsia="Bookman Old Style" w:hAnsi="Times New Roman" w:cs="Times New Roman"/>
        </w:rPr>
        <w:t>efektif</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akuntabel</w:t>
      </w:r>
      <w:proofErr w:type="spellEnd"/>
      <w:r w:rsidRPr="00D64D7F">
        <w:rPr>
          <w:rFonts w:ascii="Times New Roman" w:eastAsia="Bookman Old Style" w:hAnsi="Times New Roman" w:cs="Times New Roman"/>
        </w:rPr>
        <w:t xml:space="preserve">. </w:t>
      </w:r>
    </w:p>
    <w:p w14:paraId="72BFC175" w14:textId="77777777" w:rsidR="003832C0" w:rsidRPr="00D64D7F" w:rsidRDefault="003832C0" w:rsidP="00D64D7F">
      <w:pPr>
        <w:ind w:left="851"/>
        <w:jc w:val="both"/>
        <w:rPr>
          <w:rFonts w:eastAsia="Bookman Old Style"/>
        </w:rPr>
      </w:pPr>
    </w:p>
    <w:p w14:paraId="416DAC01" w14:textId="77777777" w:rsidR="003832C0" w:rsidRPr="00D64D7F" w:rsidRDefault="003832C0" w:rsidP="00D64D7F">
      <w:pPr>
        <w:pStyle w:val="ListParagraph"/>
        <w:numPr>
          <w:ilvl w:val="0"/>
          <w:numId w:val="5"/>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Target </w:t>
      </w:r>
      <w:proofErr w:type="spellStart"/>
      <w:r w:rsidRPr="00D64D7F">
        <w:rPr>
          <w:rFonts w:ascii="Times New Roman" w:eastAsia="Bookman Old Style" w:hAnsi="Times New Roman" w:cs="Times New Roman"/>
          <w:b/>
          <w:bCs/>
        </w:rPr>
        <w:t>Keterampilan</w:t>
      </w:r>
      <w:proofErr w:type="spellEnd"/>
      <w:r w:rsidRPr="00D64D7F">
        <w:rPr>
          <w:rFonts w:ascii="Times New Roman" w:eastAsia="Bookman Old Style" w:hAnsi="Times New Roman" w:cs="Times New Roman"/>
          <w:b/>
          <w:bCs/>
        </w:rPr>
        <w:t xml:space="preserve"> Teknis (</w:t>
      </w:r>
      <w:r w:rsidRPr="00D64D7F">
        <w:rPr>
          <w:rFonts w:ascii="Times New Roman" w:eastAsia="Bookman Old Style" w:hAnsi="Times New Roman" w:cs="Times New Roman"/>
          <w:b/>
          <w:bCs/>
          <w:i/>
          <w:iCs/>
        </w:rPr>
        <w:t>Hard Skills</w:t>
      </w:r>
      <w:r w:rsidRPr="00D64D7F">
        <w:rPr>
          <w:rFonts w:ascii="Times New Roman" w:eastAsia="Bookman Old Style" w:hAnsi="Times New Roman" w:cs="Times New Roman"/>
          <w:b/>
          <w:bCs/>
        </w:rPr>
        <w:t>)</w:t>
      </w:r>
    </w:p>
    <w:p w14:paraId="276C6E91"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r w:rsidRPr="00D64D7F">
        <w:rPr>
          <w:rFonts w:ascii="Times New Roman" w:eastAsia="Bookman Old Style" w:hAnsi="Times New Roman" w:cs="Times New Roman"/>
        </w:rPr>
        <w:t xml:space="preserve">Dalam </w:t>
      </w:r>
      <w:proofErr w:type="spellStart"/>
      <w:r w:rsidRPr="00D64D7F">
        <w:rPr>
          <w:rFonts w:ascii="Times New Roman" w:eastAsia="Bookman Old Style" w:hAnsi="Times New Roman" w:cs="Times New Roman"/>
        </w:rPr>
        <w:t>ranah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teknis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pelaksanaan</w:t>
      </w:r>
      <w:proofErr w:type="spellEnd"/>
      <w:r w:rsidRPr="00D64D7F">
        <w:rPr>
          <w:rFonts w:ascii="Times New Roman" w:eastAsia="Bookman Old Style" w:hAnsi="Times New Roman" w:cs="Times New Roman"/>
        </w:rPr>
        <w:t xml:space="preserve"> di </w:t>
      </w:r>
      <w:proofErr w:type="spellStart"/>
      <w:r w:rsidRPr="00D64D7F">
        <w:rPr>
          <w:rFonts w:ascii="Times New Roman" w:eastAsia="Bookman Old Style" w:hAnsi="Times New Roman" w:cs="Times New Roman"/>
        </w:rPr>
        <w:t>lapangan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ditujukan</w:t>
      </w:r>
      <w:proofErr w:type="spellEnd"/>
      <w:r w:rsidRPr="00D64D7F">
        <w:rPr>
          <w:rFonts w:ascii="Times New Roman" w:eastAsia="Bookman Old Style" w:hAnsi="Times New Roman" w:cs="Times New Roman"/>
        </w:rPr>
        <w:t xml:space="preserve"> agar:</w:t>
      </w:r>
    </w:p>
    <w:p w14:paraId="05DA801B"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mempersiapkan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kebutuhan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teknis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mulai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pengumpulan</w:t>
      </w:r>
      <w:proofErr w:type="spellEnd"/>
      <w:r w:rsidRPr="00D64D7F">
        <w:rPr>
          <w:rFonts w:ascii="Times New Roman" w:eastAsia="Bookman Old Style" w:hAnsi="Times New Roman" w:cs="Times New Roman"/>
        </w:rPr>
        <w:t xml:space="preserve"> data </w:t>
      </w:r>
      <w:proofErr w:type="spellStart"/>
      <w:r w:rsidRPr="00D64D7F">
        <w:rPr>
          <w:rFonts w:ascii="Times New Roman" w:eastAsia="Bookman Old Style" w:hAnsi="Times New Roman" w:cs="Times New Roman"/>
        </w:rPr>
        <w:t>mentah</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raw data</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buku</w:t>
      </w:r>
      <w:proofErr w:type="spellEnd"/>
      <w:r w:rsidRPr="00D64D7F">
        <w:rPr>
          <w:rFonts w:ascii="Times New Roman" w:eastAsia="Bookman Old Style" w:hAnsi="Times New Roman" w:cs="Times New Roman"/>
        </w:rPr>
        <w:t xml:space="preserve"> register </w:t>
      </w:r>
      <w:proofErr w:type="spellStart"/>
      <w:r w:rsidRPr="00D64D7F">
        <w:rPr>
          <w:rFonts w:ascii="Times New Roman" w:eastAsia="Bookman Old Style" w:hAnsi="Times New Roman" w:cs="Times New Roman"/>
        </w:rPr>
        <w:t>hingga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pra-pemrosesan</w:t>
      </w:r>
      <w:proofErr w:type="spellEnd"/>
      <w:r w:rsidRPr="00D64D7F">
        <w:rPr>
          <w:rFonts w:ascii="Times New Roman" w:eastAsia="Bookman Old Style" w:hAnsi="Times New Roman" w:cs="Times New Roman"/>
        </w:rPr>
        <w:t xml:space="preserve"> data (</w:t>
      </w:r>
      <w:r w:rsidRPr="00D64D7F">
        <w:rPr>
          <w:rFonts w:ascii="Times New Roman" w:eastAsia="Bookman Old Style" w:hAnsi="Times New Roman" w:cs="Times New Roman"/>
          <w:i/>
          <w:iCs/>
        </w:rPr>
        <w:t>data preprocessing</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sesuai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kondisi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lokasi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w:t>
      </w:r>
    </w:p>
    <w:p w14:paraId="2A712D9A"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mengeksekusi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aktivitas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operasi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mandiri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termasuk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penulisan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kode</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coding</w:t>
      </w:r>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visualisasi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menggunakan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library</w:t>
      </w:r>
      <w:r w:rsidRPr="00D64D7F">
        <w:rPr>
          <w:rFonts w:ascii="Times New Roman" w:eastAsia="Bookman Old Style" w:hAnsi="Times New Roman" w:cs="Times New Roman"/>
        </w:rPr>
        <w:t xml:space="preserve"> Python yang </w:t>
      </w:r>
      <w:proofErr w:type="spellStart"/>
      <w:r w:rsidRPr="00D64D7F">
        <w:rPr>
          <w:rFonts w:ascii="Times New Roman" w:eastAsia="Bookman Old Style" w:hAnsi="Times New Roman" w:cs="Times New Roman"/>
        </w:rPr>
        <w:t>relevan</w:t>
      </w:r>
      <w:proofErr w:type="spellEnd"/>
      <w:r w:rsidRPr="00D64D7F">
        <w:rPr>
          <w:rFonts w:ascii="Times New Roman" w:eastAsia="Bookman Old Style" w:hAnsi="Times New Roman" w:cs="Times New Roman"/>
        </w:rPr>
        <w:t>.</w:t>
      </w:r>
    </w:p>
    <w:p w14:paraId="52EF43B6" w14:textId="70BFEA44"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00D902C9" w:rsidRPr="00D64D7F">
        <w:rPr>
          <w:rFonts w:ascii="Times New Roman" w:eastAsia="Bookman Old Style" w:hAnsi="Times New Roman" w:cs="Times New Roman"/>
        </w:rPr>
        <w:t>m</w:t>
      </w:r>
      <w:r w:rsidRPr="00D64D7F">
        <w:rPr>
          <w:rFonts w:ascii="Times New Roman" w:eastAsia="Bookman Old Style" w:hAnsi="Times New Roman" w:cs="Times New Roman"/>
        </w:rPr>
        <w:t>enyusun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laporan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komprehensif</w:t>
      </w:r>
      <w:proofErr w:type="spellEnd"/>
      <w:r w:rsidRPr="00D64D7F">
        <w:rPr>
          <w:rFonts w:ascii="Times New Roman" w:eastAsia="Bookman Old Style" w:hAnsi="Times New Roman" w:cs="Times New Roman"/>
        </w:rPr>
        <w:t>.</w:t>
      </w:r>
    </w:p>
    <w:p w14:paraId="400583FE"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
    <w:p w14:paraId="2EA5902D" w14:textId="77777777" w:rsidR="003832C0" w:rsidRPr="00D64D7F" w:rsidRDefault="003832C0" w:rsidP="00D64D7F">
      <w:pPr>
        <w:pStyle w:val="ListParagraph"/>
        <w:numPr>
          <w:ilvl w:val="0"/>
          <w:numId w:val="5"/>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Target </w:t>
      </w:r>
      <w:proofErr w:type="spellStart"/>
      <w:r w:rsidRPr="00D64D7F">
        <w:rPr>
          <w:rFonts w:ascii="Times New Roman" w:eastAsia="Bookman Old Style" w:hAnsi="Times New Roman" w:cs="Times New Roman"/>
          <w:b/>
          <w:bCs/>
        </w:rPr>
        <w:t>Keterampilan</w:t>
      </w:r>
      <w:proofErr w:type="spellEnd"/>
      <w:r w:rsidRPr="00D64D7F">
        <w:rPr>
          <w:rFonts w:ascii="Times New Roman" w:eastAsia="Bookman Old Style" w:hAnsi="Times New Roman" w:cs="Times New Roman"/>
          <w:b/>
          <w:bCs/>
        </w:rPr>
        <w:t xml:space="preserve"> </w:t>
      </w:r>
      <w:proofErr w:type="spellStart"/>
      <w:r w:rsidRPr="00D64D7F">
        <w:rPr>
          <w:rFonts w:ascii="Times New Roman" w:eastAsia="Bookman Old Style" w:hAnsi="Times New Roman" w:cs="Times New Roman"/>
          <w:b/>
          <w:bCs/>
        </w:rPr>
        <w:t>Relasional</w:t>
      </w:r>
      <w:proofErr w:type="spellEnd"/>
      <w:r w:rsidRPr="00D64D7F">
        <w:rPr>
          <w:rFonts w:ascii="Times New Roman" w:eastAsia="Bookman Old Style" w:hAnsi="Times New Roman" w:cs="Times New Roman"/>
          <w:b/>
          <w:bCs/>
        </w:rPr>
        <w:t xml:space="preserve"> (</w:t>
      </w:r>
      <w:r w:rsidRPr="00D64D7F">
        <w:rPr>
          <w:rFonts w:ascii="Times New Roman" w:eastAsia="Bookman Old Style" w:hAnsi="Times New Roman" w:cs="Times New Roman"/>
          <w:b/>
          <w:bCs/>
          <w:i/>
          <w:iCs/>
        </w:rPr>
        <w:t>Soft Skills</w:t>
      </w:r>
      <w:r w:rsidRPr="00D64D7F">
        <w:rPr>
          <w:rFonts w:ascii="Times New Roman" w:eastAsia="Bookman Old Style" w:hAnsi="Times New Roman" w:cs="Times New Roman"/>
          <w:b/>
          <w:bCs/>
        </w:rPr>
        <w:t>)</w:t>
      </w:r>
    </w:p>
    <w:p w14:paraId="2098CD37"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r w:rsidRPr="00D64D7F">
        <w:rPr>
          <w:rFonts w:ascii="Times New Roman" w:eastAsia="Bookman Old Style" w:hAnsi="Times New Roman" w:cs="Times New Roman"/>
        </w:rPr>
        <w:t xml:space="preserve">Dalam </w:t>
      </w:r>
      <w:proofErr w:type="spellStart"/>
      <w:r w:rsidRPr="00D64D7F">
        <w:rPr>
          <w:rFonts w:ascii="Times New Roman" w:eastAsia="Bookman Old Style" w:hAnsi="Times New Roman" w:cs="Times New Roman"/>
        </w:rPr>
        <w:t>aspek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manajerial</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sosial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kegiatan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ditujukan</w:t>
      </w:r>
      <w:proofErr w:type="spellEnd"/>
      <w:r w:rsidRPr="00D64D7F">
        <w:rPr>
          <w:rFonts w:ascii="Times New Roman" w:eastAsia="Bookman Old Style" w:hAnsi="Times New Roman" w:cs="Times New Roman"/>
        </w:rPr>
        <w:t xml:space="preserve"> agar:</w:t>
      </w:r>
    </w:p>
    <w:p w14:paraId="210579AB"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menerima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instruksi</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informasi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teknis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lengkap</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akurat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baik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lisan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maupun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tertulis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pihak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w:t>
      </w:r>
    </w:p>
    <w:p w14:paraId="0C8B9F64" w14:textId="77777777" w:rsidR="003832C0" w:rsidRPr="00D64D7F"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menyampaikan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pelaporan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 xml:space="preserve">pitching </w:t>
      </w:r>
      <w:proofErr w:type="spellStart"/>
      <w:r w:rsidRPr="00D64D7F">
        <w:rPr>
          <w:rFonts w:ascii="Times New Roman" w:eastAsia="Bookman Old Style" w:hAnsi="Times New Roman" w:cs="Times New Roman"/>
          <w:i/>
          <w:iCs/>
        </w:rPr>
        <w:t>proyek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kepada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pembimbing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lapangan</w:t>
      </w:r>
      <w:proofErr w:type="spellEnd"/>
      <w:r w:rsidRPr="00D64D7F">
        <w:rPr>
          <w:rFonts w:ascii="Times New Roman" w:eastAsia="Bookman Old Style" w:hAnsi="Times New Roman" w:cs="Times New Roman"/>
        </w:rPr>
        <w:t xml:space="preserve"> (mentor) dan Dosen </w:t>
      </w:r>
      <w:proofErr w:type="spellStart"/>
      <w:r w:rsidRPr="00D64D7F">
        <w:rPr>
          <w:rFonts w:ascii="Times New Roman" w:eastAsia="Bookman Old Style" w:hAnsi="Times New Roman" w:cs="Times New Roman"/>
        </w:rPr>
        <w:t>Pembimbing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Lapangan</w:t>
      </w:r>
      <w:proofErr w:type="spellEnd"/>
      <w:r w:rsidRPr="00D64D7F">
        <w:rPr>
          <w:rFonts w:ascii="Times New Roman" w:eastAsia="Bookman Old Style" w:hAnsi="Times New Roman" w:cs="Times New Roman"/>
        </w:rPr>
        <w:t xml:space="preserve"> (DPL) </w:t>
      </w:r>
      <w:proofErr w:type="spellStart"/>
      <w:r w:rsidRPr="00D64D7F">
        <w:rPr>
          <w:rFonts w:ascii="Times New Roman" w:eastAsia="Bookman Old Style" w:hAnsi="Times New Roman" w:cs="Times New Roman"/>
        </w:rPr>
        <w:t>secara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akurat</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tepat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waktu</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on-time</w:t>
      </w:r>
      <w:r w:rsidRPr="00D64D7F">
        <w:rPr>
          <w:rFonts w:ascii="Times New Roman" w:eastAsia="Bookman Old Style" w:hAnsi="Times New Roman" w:cs="Times New Roman"/>
        </w:rPr>
        <w:t>).</w:t>
      </w:r>
    </w:p>
    <w:p w14:paraId="7D490AD3" w14:textId="3213A3C0" w:rsidR="00342B64" w:rsidRDefault="003832C0" w:rsidP="00D64D7F">
      <w:pPr>
        <w:pStyle w:val="ListParagraph"/>
        <w:numPr>
          <w:ilvl w:val="0"/>
          <w:numId w:val="6"/>
        </w:numPr>
        <w:spacing w:after="0" w:line="276" w:lineRule="auto"/>
        <w:ind w:left="1134" w:hanging="218"/>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menjalin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komunikasi</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baik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beradaptasi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budaya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pemerintahan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serta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membangun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kolaborasi</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baik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para </w:t>
      </w:r>
      <w:proofErr w:type="spellStart"/>
      <w:r w:rsidRPr="00D64D7F">
        <w:rPr>
          <w:rFonts w:ascii="Times New Roman" w:eastAsia="Bookman Old Style" w:hAnsi="Times New Roman" w:cs="Times New Roman"/>
        </w:rPr>
        <w:t>staf</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pelayanan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maupun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keamanan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satpam</w:t>
      </w:r>
      <w:proofErr w:type="spellEnd"/>
      <w:r w:rsidRPr="00D64D7F">
        <w:rPr>
          <w:rFonts w:ascii="Times New Roman" w:eastAsia="Bookman Old Style" w:hAnsi="Times New Roman" w:cs="Times New Roman"/>
        </w:rPr>
        <w:t xml:space="preserve">) di </w:t>
      </w:r>
      <w:proofErr w:type="spellStart"/>
      <w:r w:rsidRPr="00D64D7F">
        <w:rPr>
          <w:rFonts w:ascii="Times New Roman" w:eastAsia="Bookman Old Style" w:hAnsi="Times New Roman" w:cs="Times New Roman"/>
        </w:rPr>
        <w:t>lingkungan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Dispendukcapil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Kabupaten</w:t>
      </w:r>
      <w:proofErr w:type="spellEnd"/>
      <w:r w:rsidRPr="00D64D7F">
        <w:rPr>
          <w:rFonts w:ascii="Times New Roman" w:eastAsia="Bookman Old Style" w:hAnsi="Times New Roman" w:cs="Times New Roman"/>
        </w:rPr>
        <w:t xml:space="preserve"> Sampang.</w:t>
      </w:r>
    </w:p>
    <w:p w14:paraId="367DD1F2" w14:textId="77777777" w:rsidR="00D64D7F" w:rsidRPr="00D64D7F" w:rsidRDefault="00D64D7F" w:rsidP="00D64D7F">
      <w:pPr>
        <w:pStyle w:val="ListParagraph"/>
        <w:spacing w:after="0" w:line="276" w:lineRule="auto"/>
        <w:ind w:left="851"/>
        <w:jc w:val="both"/>
        <w:rPr>
          <w:rFonts w:ascii="Times New Roman" w:eastAsia="Bookman Old Style" w:hAnsi="Times New Roman" w:cs="Times New Roman"/>
        </w:rPr>
      </w:pPr>
    </w:p>
    <w:p w14:paraId="2178E084" w14:textId="0A786486" w:rsidR="003832C0" w:rsidRPr="00D64D7F" w:rsidRDefault="003832C0" w:rsidP="00D64D7F">
      <w:pPr>
        <w:pStyle w:val="Heading2"/>
        <w:numPr>
          <w:ilvl w:val="0"/>
          <w:numId w:val="25"/>
        </w:numPr>
        <w:ind w:left="426" w:hanging="426"/>
      </w:pPr>
      <w:bookmarkStart w:id="9" w:name="_Toc225348641"/>
      <w:r w:rsidRPr="00D64D7F">
        <w:t>Manfaat Magang</w:t>
      </w:r>
      <w:bookmarkEnd w:id="9"/>
      <w:r w:rsidRPr="00D64D7F">
        <w:tab/>
      </w:r>
    </w:p>
    <w:p w14:paraId="73778F80" w14:textId="77777777" w:rsidR="003832C0" w:rsidRPr="00D64D7F" w:rsidRDefault="003832C0" w:rsidP="00D64D7F">
      <w:pPr>
        <w:ind w:left="420"/>
        <w:jc w:val="both"/>
        <w:rPr>
          <w:rFonts w:eastAsia="Bookman Old Style"/>
          <w:szCs w:val="22"/>
        </w:rPr>
      </w:pPr>
      <w:r w:rsidRPr="00D64D7F">
        <w:rPr>
          <w:rFonts w:eastAsia="Bookman Old Style"/>
          <w:szCs w:val="22"/>
        </w:rPr>
        <w:t xml:space="preserve">Adapun </w:t>
      </w:r>
      <w:proofErr w:type="spellStart"/>
      <w:r w:rsidRPr="00D64D7F">
        <w:rPr>
          <w:rFonts w:eastAsia="Bookman Old Style"/>
          <w:szCs w:val="22"/>
        </w:rPr>
        <w:t>manfaat</w:t>
      </w:r>
      <w:proofErr w:type="spellEnd"/>
      <w:r w:rsidRPr="00D64D7F">
        <w:rPr>
          <w:rFonts w:eastAsia="Bookman Old Style"/>
          <w:szCs w:val="22"/>
        </w:rPr>
        <w:t xml:space="preserve"> yang </w:t>
      </w:r>
      <w:proofErr w:type="spellStart"/>
      <w:r w:rsidRPr="00D64D7F">
        <w:rPr>
          <w:rFonts w:eastAsia="Bookman Old Style"/>
          <w:szCs w:val="22"/>
        </w:rPr>
        <w:t>diperoleh</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proofErr w:type="spellStart"/>
      <w:r w:rsidRPr="00D64D7F">
        <w:rPr>
          <w:rFonts w:eastAsia="Bookman Old Style"/>
          <w:szCs w:val="22"/>
        </w:rPr>
        <w:t>pelaksanaan</w:t>
      </w:r>
      <w:proofErr w:type="spellEnd"/>
      <w:r w:rsidRPr="00D64D7F">
        <w:rPr>
          <w:rFonts w:eastAsia="Bookman Old Style"/>
          <w:szCs w:val="22"/>
        </w:rPr>
        <w:t xml:space="preserve"> program </w:t>
      </w:r>
      <w:proofErr w:type="spellStart"/>
      <w:r w:rsidRPr="00D64D7F">
        <w:rPr>
          <w:rFonts w:eastAsia="Bookman Old Style"/>
          <w:szCs w:val="22"/>
        </w:rPr>
        <w:t>magang</w:t>
      </w:r>
      <w:proofErr w:type="spellEnd"/>
      <w:r w:rsidRPr="00D64D7F">
        <w:rPr>
          <w:rFonts w:eastAsia="Bookman Old Style"/>
          <w:szCs w:val="22"/>
        </w:rPr>
        <w:t xml:space="preserve"> dan </w:t>
      </w:r>
      <w:proofErr w:type="spellStart"/>
      <w:r w:rsidRPr="00D64D7F">
        <w:rPr>
          <w:rFonts w:eastAsia="Bookman Old Style"/>
          <w:szCs w:val="22"/>
        </w:rPr>
        <w:t>pelaksanaan</w:t>
      </w:r>
      <w:proofErr w:type="spellEnd"/>
      <w:r w:rsidRPr="00D64D7F">
        <w:rPr>
          <w:rFonts w:eastAsia="Bookman Old Style"/>
          <w:szCs w:val="22"/>
        </w:rPr>
        <w:t xml:space="preserve"> </w:t>
      </w:r>
      <w:r w:rsidRPr="00D64D7F">
        <w:rPr>
          <w:rFonts w:eastAsia="Bookman Old Style"/>
          <w:i/>
          <w:iCs/>
          <w:szCs w:val="22"/>
        </w:rPr>
        <w:t>Mini Project</w:t>
      </w:r>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adalah</w:t>
      </w:r>
      <w:proofErr w:type="spellEnd"/>
      <w:r w:rsidRPr="00D64D7F">
        <w:rPr>
          <w:rFonts w:eastAsia="Bookman Old Style"/>
          <w:szCs w:val="22"/>
        </w:rPr>
        <w:t>:</w:t>
      </w:r>
    </w:p>
    <w:p w14:paraId="4CC907DA" w14:textId="77777777" w:rsidR="003832C0" w:rsidRPr="00D64D7F" w:rsidRDefault="003832C0" w:rsidP="00D64D7F">
      <w:pPr>
        <w:pStyle w:val="ListParagraph"/>
        <w:numPr>
          <w:ilvl w:val="0"/>
          <w:numId w:val="10"/>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Bagi </w:t>
      </w:r>
      <w:proofErr w:type="spellStart"/>
      <w:r w:rsidRPr="00D64D7F">
        <w:rPr>
          <w:rFonts w:ascii="Times New Roman" w:eastAsia="Bookman Old Style" w:hAnsi="Times New Roman" w:cs="Times New Roman"/>
          <w:b/>
          <w:bCs/>
        </w:rPr>
        <w:t>Mahasiswa</w:t>
      </w:r>
      <w:proofErr w:type="spellEnd"/>
    </w:p>
    <w:p w14:paraId="573F14D4" w14:textId="77777777"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ruang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validasi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antara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teori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statistika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deskriptif</w:t>
      </w:r>
      <w:proofErr w:type="spellEnd"/>
      <w:r w:rsidRPr="00D64D7F">
        <w:rPr>
          <w:rFonts w:ascii="Times New Roman" w:eastAsia="Bookman Old Style" w:hAnsi="Times New Roman" w:cs="Times New Roman"/>
        </w:rPr>
        <w:t xml:space="preserve"> di </w:t>
      </w:r>
      <w:proofErr w:type="spellStart"/>
      <w:r w:rsidRPr="00D64D7F">
        <w:rPr>
          <w:rFonts w:ascii="Times New Roman" w:eastAsia="Bookman Old Style" w:hAnsi="Times New Roman" w:cs="Times New Roman"/>
        </w:rPr>
        <w:t>bangku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kuliah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implementasi</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Data Science</w:t>
      </w:r>
      <w:r w:rsidRPr="00D64D7F">
        <w:rPr>
          <w:rFonts w:ascii="Times New Roman" w:eastAsia="Bookman Old Style" w:hAnsi="Times New Roman" w:cs="Times New Roman"/>
        </w:rPr>
        <w:t xml:space="preserve"> di dunia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Mahasiswa</w:t>
      </w:r>
      <w:proofErr w:type="spellEnd"/>
      <w:r w:rsidRPr="00D64D7F">
        <w:rPr>
          <w:rFonts w:ascii="Times New Roman" w:eastAsia="Bookman Old Style" w:hAnsi="Times New Roman" w:cs="Times New Roman"/>
        </w:rPr>
        <w:t xml:space="preserve"> juga </w:t>
      </w:r>
      <w:proofErr w:type="spellStart"/>
      <w:r w:rsidRPr="00D64D7F">
        <w:rPr>
          <w:rFonts w:ascii="Times New Roman" w:eastAsia="Bookman Old Style" w:hAnsi="Times New Roman" w:cs="Times New Roman"/>
        </w:rPr>
        <w:t>mendapatkan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portofolio</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pengembangan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teknologi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tepat</w:t>
      </w:r>
      <w:proofErr w:type="spellEnd"/>
      <w:r w:rsidRPr="00D64D7F">
        <w:rPr>
          <w:rFonts w:ascii="Times New Roman" w:eastAsia="Bookman Old Style" w:hAnsi="Times New Roman" w:cs="Times New Roman"/>
        </w:rPr>
        <w:t xml:space="preserve"> guna yang </w:t>
      </w:r>
      <w:proofErr w:type="spellStart"/>
      <w:r w:rsidRPr="00D64D7F">
        <w:rPr>
          <w:rFonts w:ascii="Times New Roman" w:eastAsia="Bookman Old Style" w:hAnsi="Times New Roman" w:cs="Times New Roman"/>
        </w:rPr>
        <w:t>relevan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tantangan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digitalisasi</w:t>
      </w:r>
      <w:proofErr w:type="spellEnd"/>
      <w:r w:rsidRPr="00D64D7F">
        <w:rPr>
          <w:rFonts w:ascii="Times New Roman" w:eastAsia="Bookman Old Style" w:hAnsi="Times New Roman" w:cs="Times New Roman"/>
        </w:rPr>
        <w:t xml:space="preserve"> di era </w:t>
      </w:r>
      <w:proofErr w:type="spellStart"/>
      <w:r w:rsidRPr="00D64D7F">
        <w:rPr>
          <w:rFonts w:ascii="Times New Roman" w:eastAsia="Bookman Old Style" w:hAnsi="Times New Roman" w:cs="Times New Roman"/>
        </w:rPr>
        <w:t>Revolusi</w:t>
      </w:r>
      <w:proofErr w:type="spellEnd"/>
      <w:r w:rsidRPr="00D64D7F">
        <w:rPr>
          <w:rFonts w:ascii="Times New Roman" w:eastAsia="Bookman Old Style" w:hAnsi="Times New Roman" w:cs="Times New Roman"/>
        </w:rPr>
        <w:t xml:space="preserve"> Industri 4.0.</w:t>
      </w:r>
    </w:p>
    <w:p w14:paraId="2A0EF2AB" w14:textId="77777777" w:rsidR="003832C0" w:rsidRPr="00D64D7F" w:rsidRDefault="003832C0" w:rsidP="00D64D7F">
      <w:pPr>
        <w:pStyle w:val="ListParagraph"/>
        <w:numPr>
          <w:ilvl w:val="0"/>
          <w:numId w:val="10"/>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Bagi </w:t>
      </w:r>
      <w:proofErr w:type="spellStart"/>
      <w:r w:rsidRPr="00D64D7F">
        <w:rPr>
          <w:rFonts w:ascii="Times New Roman" w:eastAsia="Bookman Old Style" w:hAnsi="Times New Roman" w:cs="Times New Roman"/>
          <w:b/>
          <w:bCs/>
        </w:rPr>
        <w:t>Institusi</w:t>
      </w:r>
      <w:proofErr w:type="spellEnd"/>
      <w:r w:rsidRPr="00D64D7F">
        <w:rPr>
          <w:rFonts w:ascii="Times New Roman" w:eastAsia="Bookman Old Style" w:hAnsi="Times New Roman" w:cs="Times New Roman"/>
          <w:b/>
          <w:bCs/>
        </w:rPr>
        <w:t xml:space="preserve"> Mitra (</w:t>
      </w:r>
      <w:proofErr w:type="spellStart"/>
      <w:r w:rsidRPr="00D64D7F">
        <w:rPr>
          <w:rFonts w:ascii="Times New Roman" w:eastAsia="Bookman Old Style" w:hAnsi="Times New Roman" w:cs="Times New Roman"/>
          <w:b/>
          <w:bCs/>
        </w:rPr>
        <w:t>Dispendukcapil</w:t>
      </w:r>
      <w:proofErr w:type="spellEnd"/>
      <w:r w:rsidRPr="00D64D7F">
        <w:rPr>
          <w:rFonts w:ascii="Times New Roman" w:eastAsia="Bookman Old Style" w:hAnsi="Times New Roman" w:cs="Times New Roman"/>
          <w:b/>
          <w:bCs/>
        </w:rPr>
        <w:t xml:space="preserve"> </w:t>
      </w:r>
      <w:proofErr w:type="spellStart"/>
      <w:r w:rsidRPr="00D64D7F">
        <w:rPr>
          <w:rFonts w:ascii="Times New Roman" w:eastAsia="Bookman Old Style" w:hAnsi="Times New Roman" w:cs="Times New Roman"/>
          <w:b/>
          <w:bCs/>
        </w:rPr>
        <w:t>Kabupaten</w:t>
      </w:r>
      <w:proofErr w:type="spellEnd"/>
      <w:r w:rsidRPr="00D64D7F">
        <w:rPr>
          <w:rFonts w:ascii="Times New Roman" w:eastAsia="Bookman Old Style" w:hAnsi="Times New Roman" w:cs="Times New Roman"/>
          <w:b/>
          <w:bCs/>
        </w:rPr>
        <w:t xml:space="preserve"> Sampang)</w:t>
      </w:r>
    </w:p>
    <w:p w14:paraId="622D0C7C" w14:textId="781A4F1B" w:rsidR="003343C2"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Memberikan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usulan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inovasi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dampak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nyata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melalui</w:t>
      </w:r>
      <w:proofErr w:type="spellEnd"/>
      <w:r w:rsidRPr="00D64D7F">
        <w:rPr>
          <w:rFonts w:ascii="Times New Roman" w:eastAsia="Bookman Old Style" w:hAnsi="Times New Roman" w:cs="Times New Roman"/>
        </w:rPr>
        <w:t xml:space="preserve"> transfer </w:t>
      </w:r>
      <w:proofErr w:type="spellStart"/>
      <w:r w:rsidRPr="00D64D7F">
        <w:rPr>
          <w:rFonts w:ascii="Times New Roman" w:eastAsia="Bookman Old Style" w:hAnsi="Times New Roman" w:cs="Times New Roman"/>
        </w:rPr>
        <w:t>pengetahuan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Menurut</w:t>
      </w:r>
      <w:proofErr w:type="spellEnd"/>
      <w:r w:rsidRPr="00D64D7F">
        <w:rPr>
          <w:rFonts w:ascii="Times New Roman" w:eastAsia="Bookman Old Style" w:hAnsi="Times New Roman" w:cs="Times New Roman"/>
        </w:rPr>
        <w:t xml:space="preserve"> Few (2006), </w:t>
      </w:r>
      <w:proofErr w:type="spellStart"/>
      <w:r w:rsidRPr="00D64D7F">
        <w:rPr>
          <w:rFonts w:ascii="Times New Roman" w:eastAsia="Bookman Old Style" w:hAnsi="Times New Roman" w:cs="Times New Roman"/>
        </w:rPr>
        <w:t>penerapan</w:t>
      </w:r>
      <w:proofErr w:type="spellEnd"/>
      <w:r w:rsidRPr="00D64D7F">
        <w:rPr>
          <w:rFonts w:ascii="Times New Roman" w:eastAsia="Bookman Old Style" w:hAnsi="Times New Roman" w:cs="Times New Roman"/>
        </w:rPr>
        <w:t xml:space="preserve"> </w:t>
      </w:r>
      <w:r w:rsidRPr="00D64D7F">
        <w:rPr>
          <w:rFonts w:ascii="Times New Roman" w:eastAsia="Bookman Old Style" w:hAnsi="Times New Roman" w:cs="Times New Roman"/>
          <w:i/>
          <w:iCs/>
        </w:rPr>
        <w:t>dashboard</w:t>
      </w:r>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baik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mampu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menyajikan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informasi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padat</w:t>
      </w:r>
      <w:proofErr w:type="spellEnd"/>
      <w:r w:rsidRPr="00D64D7F">
        <w:rPr>
          <w:rFonts w:ascii="Times New Roman" w:eastAsia="Bookman Old Style" w:hAnsi="Times New Roman" w:cs="Times New Roman"/>
        </w:rPr>
        <w:t xml:space="preserve"> pada </w:t>
      </w:r>
      <w:proofErr w:type="spellStart"/>
      <w:r w:rsidRPr="00D64D7F">
        <w:rPr>
          <w:rFonts w:ascii="Times New Roman" w:eastAsia="Bookman Old Style" w:hAnsi="Times New Roman" w:cs="Times New Roman"/>
        </w:rPr>
        <w:t>satu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layar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sehingga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dipantau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cepat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Digitalisasi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diharapkan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dapat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memangkas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waktu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birokrasi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dalam</w:t>
      </w:r>
      <w:proofErr w:type="spellEnd"/>
      <w:r w:rsidRPr="00D64D7F">
        <w:rPr>
          <w:rFonts w:ascii="Times New Roman" w:eastAsia="Bookman Old Style" w:hAnsi="Times New Roman" w:cs="Times New Roman"/>
        </w:rPr>
        <w:t xml:space="preserve"> Menyusun </w:t>
      </w:r>
      <w:proofErr w:type="spellStart"/>
      <w:r w:rsidRPr="00D64D7F">
        <w:rPr>
          <w:rFonts w:ascii="Times New Roman" w:eastAsia="Bookman Old Style" w:hAnsi="Times New Roman" w:cs="Times New Roman"/>
        </w:rPr>
        <w:t>laporan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rekapitulasi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harian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menjadi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jauh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lebih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efisien</w:t>
      </w:r>
      <w:proofErr w:type="spellEnd"/>
      <w:r w:rsidRPr="00D64D7F">
        <w:rPr>
          <w:rFonts w:ascii="Times New Roman" w:eastAsia="Bookman Old Style" w:hAnsi="Times New Roman" w:cs="Times New Roman"/>
        </w:rPr>
        <w:t>.</w:t>
      </w:r>
    </w:p>
    <w:p w14:paraId="3AF6429D" w14:textId="77777777" w:rsidR="00C50F51" w:rsidRDefault="00C50F51" w:rsidP="00D64D7F">
      <w:pPr>
        <w:pStyle w:val="ListParagraph"/>
        <w:spacing w:after="0" w:line="276" w:lineRule="auto"/>
        <w:ind w:left="851"/>
        <w:jc w:val="both"/>
        <w:rPr>
          <w:rFonts w:ascii="Times New Roman" w:eastAsia="Bookman Old Style" w:hAnsi="Times New Roman" w:cs="Times New Roman"/>
        </w:rPr>
      </w:pPr>
    </w:p>
    <w:p w14:paraId="31F6205F" w14:textId="77777777" w:rsidR="00C50F51" w:rsidRDefault="00C50F51" w:rsidP="00D64D7F">
      <w:pPr>
        <w:pStyle w:val="ListParagraph"/>
        <w:spacing w:after="0" w:line="276" w:lineRule="auto"/>
        <w:ind w:left="851"/>
        <w:jc w:val="both"/>
        <w:rPr>
          <w:rFonts w:ascii="Times New Roman" w:eastAsia="Bookman Old Style" w:hAnsi="Times New Roman" w:cs="Times New Roman"/>
        </w:rPr>
      </w:pPr>
    </w:p>
    <w:p w14:paraId="48EF0E0C" w14:textId="77777777" w:rsidR="00C50F51" w:rsidRPr="00D64D7F" w:rsidRDefault="00C50F51" w:rsidP="00D64D7F">
      <w:pPr>
        <w:pStyle w:val="ListParagraph"/>
        <w:spacing w:after="0" w:line="276" w:lineRule="auto"/>
        <w:ind w:left="851"/>
        <w:jc w:val="both"/>
        <w:rPr>
          <w:rFonts w:ascii="Times New Roman" w:eastAsia="Bookman Old Style" w:hAnsi="Times New Roman" w:cs="Times New Roman"/>
        </w:rPr>
      </w:pPr>
    </w:p>
    <w:p w14:paraId="7781BA42" w14:textId="0D880A22" w:rsidR="00C50F51" w:rsidRPr="00C50F51" w:rsidRDefault="003832C0" w:rsidP="00C50F51">
      <w:pPr>
        <w:pStyle w:val="ListParagraph"/>
        <w:numPr>
          <w:ilvl w:val="0"/>
          <w:numId w:val="10"/>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lastRenderedPageBreak/>
        <w:t xml:space="preserve">Bagi </w:t>
      </w:r>
      <w:r w:rsidR="003343C2" w:rsidRPr="00D64D7F">
        <w:rPr>
          <w:rFonts w:ascii="Times New Roman" w:eastAsia="Bookman Old Style" w:hAnsi="Times New Roman" w:cs="Times New Roman"/>
          <w:b/>
          <w:bCs/>
        </w:rPr>
        <w:t>Universitas Negeri Surabaya</w:t>
      </w:r>
    </w:p>
    <w:p w14:paraId="29834388" w14:textId="7BA716A9" w:rsidR="003343C2" w:rsidRPr="00D64D7F" w:rsidRDefault="00795BD2"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Memperkuat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implementasi</w:t>
      </w:r>
      <w:proofErr w:type="spellEnd"/>
      <w:r w:rsidRPr="00D64D7F">
        <w:rPr>
          <w:rFonts w:ascii="Times New Roman" w:eastAsia="Bookman Old Style" w:hAnsi="Times New Roman" w:cs="Times New Roman"/>
        </w:rPr>
        <w:t xml:space="preserve"> program Merdeka </w:t>
      </w:r>
      <w:proofErr w:type="spellStart"/>
      <w:r w:rsidRPr="00D64D7F">
        <w:rPr>
          <w:rFonts w:ascii="Times New Roman" w:eastAsia="Bookman Old Style" w:hAnsi="Times New Roman" w:cs="Times New Roman"/>
        </w:rPr>
        <w:t>Belajar</w:t>
      </w:r>
      <w:proofErr w:type="spellEnd"/>
      <w:r w:rsidRPr="00D64D7F">
        <w:rPr>
          <w:rFonts w:ascii="Times New Roman" w:eastAsia="Bookman Old Style" w:hAnsi="Times New Roman" w:cs="Times New Roman"/>
        </w:rPr>
        <w:t xml:space="preserve"> Kampus Merdeka (MBKM) </w:t>
      </w:r>
      <w:proofErr w:type="spellStart"/>
      <w:r w:rsidRPr="00D64D7F">
        <w:rPr>
          <w:rFonts w:ascii="Times New Roman" w:eastAsia="Bookman Old Style" w:hAnsi="Times New Roman" w:cs="Times New Roman"/>
        </w:rPr>
        <w:t>melalui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sinergi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nyata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antara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perguruan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tinggi</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pemerintahan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dalam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pengembangan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inovasi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data.</w:t>
      </w:r>
    </w:p>
    <w:p w14:paraId="229CEC65" w14:textId="78757293" w:rsidR="003343C2" w:rsidRPr="00D64D7F" w:rsidRDefault="003343C2" w:rsidP="00D64D7F">
      <w:pPr>
        <w:pStyle w:val="ListParagraph"/>
        <w:numPr>
          <w:ilvl w:val="0"/>
          <w:numId w:val="10"/>
        </w:numPr>
        <w:spacing w:after="0" w:line="276" w:lineRule="auto"/>
        <w:ind w:left="851"/>
        <w:jc w:val="both"/>
        <w:rPr>
          <w:rFonts w:ascii="Times New Roman" w:eastAsia="Bookman Old Style" w:hAnsi="Times New Roman" w:cs="Times New Roman"/>
          <w:b/>
          <w:bCs/>
        </w:rPr>
      </w:pPr>
      <w:r w:rsidRPr="00D64D7F">
        <w:rPr>
          <w:rFonts w:ascii="Times New Roman" w:eastAsia="Bookman Old Style" w:hAnsi="Times New Roman" w:cs="Times New Roman"/>
          <w:b/>
          <w:bCs/>
        </w:rPr>
        <w:t xml:space="preserve">Bagi Program Studi </w:t>
      </w:r>
      <w:proofErr w:type="spellStart"/>
      <w:r w:rsidRPr="00D64D7F">
        <w:rPr>
          <w:rFonts w:ascii="Times New Roman" w:eastAsia="Bookman Old Style" w:hAnsi="Times New Roman" w:cs="Times New Roman"/>
          <w:b/>
          <w:bCs/>
        </w:rPr>
        <w:t>Matematika</w:t>
      </w:r>
      <w:proofErr w:type="spellEnd"/>
      <w:r w:rsidRPr="00D64D7F">
        <w:rPr>
          <w:rFonts w:ascii="Times New Roman" w:eastAsia="Bookman Old Style" w:hAnsi="Times New Roman" w:cs="Times New Roman"/>
          <w:b/>
          <w:bCs/>
        </w:rPr>
        <w:t xml:space="preserve"> UNESA</w:t>
      </w:r>
    </w:p>
    <w:p w14:paraId="656B6E8E" w14:textId="2C6A3321" w:rsidR="004F1B7E"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Menjadi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tolok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ukur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evaluasi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kesesuaian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kurikulum</w:t>
      </w:r>
      <w:proofErr w:type="spellEnd"/>
      <w:r w:rsidRPr="00D64D7F">
        <w:rPr>
          <w:rFonts w:ascii="Times New Roman" w:eastAsia="Bookman Old Style" w:hAnsi="Times New Roman" w:cs="Times New Roman"/>
        </w:rPr>
        <w:t xml:space="preserve"> program </w:t>
      </w:r>
      <w:proofErr w:type="spellStart"/>
      <w:r w:rsidRPr="00D64D7F">
        <w:rPr>
          <w:rFonts w:ascii="Times New Roman" w:eastAsia="Bookman Old Style" w:hAnsi="Times New Roman" w:cs="Times New Roman"/>
        </w:rPr>
        <w:t>studi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kebutuhan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industri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saat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serta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memper</w:t>
      </w:r>
      <w:r w:rsidR="00540675">
        <w:rPr>
          <w:rFonts w:ascii="Times New Roman" w:eastAsia="Bookman Old Style" w:hAnsi="Times New Roman" w:cs="Times New Roman"/>
        </w:rPr>
        <w:t>e</w:t>
      </w:r>
      <w:r w:rsidRPr="00D64D7F">
        <w:rPr>
          <w:rFonts w:ascii="Times New Roman" w:eastAsia="Bookman Old Style" w:hAnsi="Times New Roman" w:cs="Times New Roman"/>
        </w:rPr>
        <w:t>rat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jejaring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kerja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sama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kelembagaan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antara</w:t>
      </w:r>
      <w:proofErr w:type="spellEnd"/>
      <w:r w:rsidRPr="00D64D7F">
        <w:rPr>
          <w:rFonts w:ascii="Times New Roman" w:eastAsia="Bookman Old Style" w:hAnsi="Times New Roman" w:cs="Times New Roman"/>
        </w:rPr>
        <w:t xml:space="preserve"> Universitas Negeri Surabaya </w:t>
      </w:r>
      <w:proofErr w:type="spellStart"/>
      <w:r w:rsidRPr="00D64D7F">
        <w:rPr>
          <w:rFonts w:ascii="Times New Roman" w:eastAsia="Bookman Old Style" w:hAnsi="Times New Roman" w:cs="Times New Roman"/>
        </w:rPr>
        <w:t>dengan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instansi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pemerintahan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daerah</w:t>
      </w:r>
      <w:proofErr w:type="spellEnd"/>
      <w:r w:rsidRPr="00D64D7F">
        <w:rPr>
          <w:rFonts w:ascii="Times New Roman" w:eastAsia="Bookman Old Style" w:hAnsi="Times New Roman" w:cs="Times New Roman"/>
        </w:rPr>
        <w:t>.</w:t>
      </w:r>
    </w:p>
    <w:p w14:paraId="3C50E597" w14:textId="77777777" w:rsidR="003832C0" w:rsidRPr="00D64D7F" w:rsidRDefault="003832C0" w:rsidP="00D64D7F">
      <w:pPr>
        <w:tabs>
          <w:tab w:val="left" w:pos="3821"/>
        </w:tabs>
        <w:ind w:left="1668"/>
        <w:jc w:val="both"/>
        <w:rPr>
          <w:rFonts w:eastAsia="Bookman Old Style"/>
          <w:szCs w:val="22"/>
        </w:rPr>
      </w:pPr>
    </w:p>
    <w:p w14:paraId="7DF889B9" w14:textId="37FAF16A" w:rsidR="005C64E4" w:rsidRPr="00D64D7F" w:rsidRDefault="003832C0" w:rsidP="00D64D7F">
      <w:pPr>
        <w:pStyle w:val="Heading2"/>
        <w:numPr>
          <w:ilvl w:val="0"/>
          <w:numId w:val="25"/>
        </w:numPr>
        <w:ind w:left="426" w:hanging="426"/>
      </w:pPr>
      <w:bookmarkStart w:id="10" w:name="_Toc225348642"/>
      <w:proofErr w:type="spellStart"/>
      <w:r w:rsidRPr="00D64D7F">
        <w:t>Urgensi</w:t>
      </w:r>
      <w:proofErr w:type="spellEnd"/>
      <w:r w:rsidRPr="00D64D7F">
        <w:t xml:space="preserve"> </w:t>
      </w:r>
      <w:proofErr w:type="spellStart"/>
      <w:r w:rsidRPr="00D64D7F">
        <w:t>Magang</w:t>
      </w:r>
      <w:bookmarkEnd w:id="10"/>
      <w:proofErr w:type="spellEnd"/>
    </w:p>
    <w:p w14:paraId="67639FF4" w14:textId="57229832" w:rsidR="005C64E4" w:rsidRPr="00D64D7F" w:rsidRDefault="003832C0" w:rsidP="00D64D7F">
      <w:pPr>
        <w:ind w:left="426" w:firstLine="425"/>
        <w:jc w:val="both"/>
        <w:rPr>
          <w:rFonts w:eastAsia="Bookman Old Style"/>
          <w:szCs w:val="22"/>
        </w:rPr>
      </w:pPr>
      <w:proofErr w:type="spellStart"/>
      <w:r w:rsidRPr="00D64D7F">
        <w:rPr>
          <w:rFonts w:eastAsia="Bookman Old Style"/>
          <w:szCs w:val="22"/>
        </w:rPr>
        <w:t>Pelaksanaan</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kerja</w:t>
      </w:r>
      <w:proofErr w:type="spellEnd"/>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memiliki</w:t>
      </w:r>
      <w:proofErr w:type="spellEnd"/>
      <w:r w:rsidRPr="00D64D7F">
        <w:rPr>
          <w:rFonts w:eastAsia="Bookman Old Style"/>
          <w:szCs w:val="22"/>
        </w:rPr>
        <w:t xml:space="preserve"> </w:t>
      </w:r>
      <w:proofErr w:type="spellStart"/>
      <w:r w:rsidRPr="00D64D7F">
        <w:rPr>
          <w:rFonts w:eastAsia="Bookman Old Style"/>
          <w:szCs w:val="22"/>
        </w:rPr>
        <w:t>urgensi</w:t>
      </w:r>
      <w:proofErr w:type="spellEnd"/>
      <w:r w:rsidRPr="00D64D7F">
        <w:rPr>
          <w:rFonts w:eastAsia="Bookman Old Style"/>
          <w:szCs w:val="22"/>
        </w:rPr>
        <w:t xml:space="preserve"> </w:t>
      </w:r>
      <w:proofErr w:type="spellStart"/>
      <w:r w:rsidRPr="00D64D7F">
        <w:rPr>
          <w:rFonts w:eastAsia="Bookman Old Style"/>
          <w:szCs w:val="22"/>
        </w:rPr>
        <w:t>tinggi</w:t>
      </w:r>
      <w:proofErr w:type="spellEnd"/>
      <w:r w:rsidRPr="00D64D7F">
        <w:rPr>
          <w:rFonts w:eastAsia="Bookman Old Style"/>
          <w:szCs w:val="22"/>
        </w:rPr>
        <w:t xml:space="preserve"> di </w:t>
      </w:r>
      <w:proofErr w:type="spellStart"/>
      <w:r w:rsidRPr="00D64D7F">
        <w:rPr>
          <w:rFonts w:eastAsia="Bookman Old Style"/>
          <w:szCs w:val="22"/>
        </w:rPr>
        <w:t>tengah</w:t>
      </w:r>
      <w:proofErr w:type="spellEnd"/>
      <w:r w:rsidRPr="00D64D7F">
        <w:rPr>
          <w:rFonts w:eastAsia="Bookman Old Style"/>
          <w:szCs w:val="22"/>
        </w:rPr>
        <w:t xml:space="preserve"> </w:t>
      </w:r>
      <w:proofErr w:type="spellStart"/>
      <w:r w:rsidRPr="00D64D7F">
        <w:rPr>
          <w:rFonts w:eastAsia="Bookman Old Style"/>
          <w:szCs w:val="22"/>
        </w:rPr>
        <w:t>tuntutan</w:t>
      </w:r>
      <w:proofErr w:type="spellEnd"/>
      <w:r w:rsidRPr="00D64D7F">
        <w:rPr>
          <w:rFonts w:eastAsia="Bookman Old Style"/>
          <w:szCs w:val="22"/>
        </w:rPr>
        <w:t xml:space="preserve"> </w:t>
      </w:r>
      <w:proofErr w:type="spellStart"/>
      <w:r w:rsidRPr="00D64D7F">
        <w:rPr>
          <w:rFonts w:eastAsia="Bookman Old Style"/>
          <w:szCs w:val="22"/>
        </w:rPr>
        <w:t>digitalisasi</w:t>
      </w:r>
      <w:proofErr w:type="spellEnd"/>
      <w:r w:rsidRPr="00D64D7F">
        <w:rPr>
          <w:rFonts w:eastAsia="Bookman Old Style"/>
          <w:szCs w:val="22"/>
        </w:rPr>
        <w:t xml:space="preserve"> </w:t>
      </w:r>
      <w:proofErr w:type="spellStart"/>
      <w:r w:rsidRPr="00D64D7F">
        <w:rPr>
          <w:rFonts w:eastAsia="Bookman Old Style"/>
          <w:szCs w:val="22"/>
        </w:rPr>
        <w:t>pelayanan</w:t>
      </w:r>
      <w:proofErr w:type="spellEnd"/>
      <w:r w:rsidRPr="00D64D7F">
        <w:rPr>
          <w:rFonts w:eastAsia="Bookman Old Style"/>
          <w:szCs w:val="22"/>
        </w:rPr>
        <w:t xml:space="preserve"> </w:t>
      </w:r>
      <w:proofErr w:type="spellStart"/>
      <w:r w:rsidRPr="00D64D7F">
        <w:rPr>
          <w:rFonts w:eastAsia="Bookman Old Style"/>
          <w:szCs w:val="22"/>
        </w:rPr>
        <w:t>publik</w:t>
      </w:r>
      <w:proofErr w:type="spellEnd"/>
      <w:r w:rsidRPr="00D64D7F">
        <w:rPr>
          <w:rFonts w:eastAsia="Bookman Old Style"/>
          <w:szCs w:val="22"/>
        </w:rPr>
        <w:t xml:space="preserve"> </w:t>
      </w:r>
      <w:proofErr w:type="spellStart"/>
      <w:r w:rsidRPr="00D64D7F">
        <w:rPr>
          <w:rFonts w:eastAsia="Bookman Old Style"/>
          <w:szCs w:val="22"/>
        </w:rPr>
        <w:t>atau</w:t>
      </w:r>
      <w:proofErr w:type="spellEnd"/>
      <w:r w:rsidRPr="00D64D7F">
        <w:rPr>
          <w:rFonts w:eastAsia="Bookman Old Style"/>
          <w:szCs w:val="22"/>
        </w:rPr>
        <w:t xml:space="preserve"> </w:t>
      </w:r>
      <w:r w:rsidRPr="00D64D7F">
        <w:rPr>
          <w:rFonts w:eastAsia="Bookman Old Style"/>
          <w:i/>
          <w:iCs/>
          <w:szCs w:val="22"/>
        </w:rPr>
        <w:t>e-government</w:t>
      </w:r>
      <w:r w:rsidRPr="00D64D7F">
        <w:rPr>
          <w:rFonts w:eastAsia="Bookman Old Style"/>
          <w:szCs w:val="22"/>
        </w:rPr>
        <w:t xml:space="preserve">. </w:t>
      </w:r>
      <w:proofErr w:type="spellStart"/>
      <w:r w:rsidRPr="00D64D7F">
        <w:rPr>
          <w:rFonts w:eastAsia="Bookman Old Style"/>
          <w:szCs w:val="22"/>
        </w:rPr>
        <w:t>Menurut</w:t>
      </w:r>
      <w:proofErr w:type="spellEnd"/>
      <w:r w:rsidRPr="00D64D7F">
        <w:rPr>
          <w:rFonts w:eastAsia="Bookman Old Style"/>
          <w:szCs w:val="22"/>
        </w:rPr>
        <w:t xml:space="preserve"> Indrajit (2006), </w:t>
      </w:r>
      <w:proofErr w:type="spellStart"/>
      <w:r w:rsidRPr="00D64D7F">
        <w:rPr>
          <w:rFonts w:eastAsia="Bookman Old Style"/>
          <w:szCs w:val="22"/>
        </w:rPr>
        <w:t>penerapan</w:t>
      </w:r>
      <w:proofErr w:type="spellEnd"/>
      <w:r w:rsidRPr="00D64D7F">
        <w:rPr>
          <w:rFonts w:eastAsia="Bookman Old Style"/>
          <w:szCs w:val="22"/>
        </w:rPr>
        <w:t xml:space="preserve"> </w:t>
      </w:r>
      <w:proofErr w:type="spellStart"/>
      <w:r w:rsidRPr="00D64D7F">
        <w:rPr>
          <w:rFonts w:eastAsia="Bookman Old Style"/>
          <w:szCs w:val="22"/>
        </w:rPr>
        <w:t>teknologi</w:t>
      </w:r>
      <w:proofErr w:type="spellEnd"/>
      <w:r w:rsidRPr="00D64D7F">
        <w:rPr>
          <w:rFonts w:eastAsia="Bookman Old Style"/>
          <w:szCs w:val="22"/>
        </w:rPr>
        <w:t xml:space="preserve"> </w:t>
      </w:r>
      <w:proofErr w:type="spellStart"/>
      <w:r w:rsidRPr="00D64D7F">
        <w:rPr>
          <w:rFonts w:eastAsia="Bookman Old Style"/>
          <w:szCs w:val="22"/>
        </w:rPr>
        <w:t>informasi</w:t>
      </w:r>
      <w:proofErr w:type="spellEnd"/>
      <w:r w:rsidRPr="00D64D7F">
        <w:rPr>
          <w:rFonts w:eastAsia="Bookman Old Style"/>
          <w:szCs w:val="22"/>
        </w:rPr>
        <w:t xml:space="preserve"> </w:t>
      </w:r>
      <w:proofErr w:type="spellStart"/>
      <w:r w:rsidRPr="00D64D7F">
        <w:rPr>
          <w:rFonts w:eastAsia="Bookman Old Style"/>
          <w:szCs w:val="22"/>
        </w:rPr>
        <w:t>merupakan</w:t>
      </w:r>
      <w:proofErr w:type="spellEnd"/>
      <w:r w:rsidRPr="00D64D7F">
        <w:rPr>
          <w:rFonts w:eastAsia="Bookman Old Style"/>
          <w:szCs w:val="22"/>
        </w:rPr>
        <w:t xml:space="preserve"> </w:t>
      </w:r>
      <w:proofErr w:type="spellStart"/>
      <w:r w:rsidRPr="00D64D7F">
        <w:rPr>
          <w:rFonts w:eastAsia="Bookman Old Style"/>
          <w:szCs w:val="22"/>
        </w:rPr>
        <w:t>kebutuhan</w:t>
      </w:r>
      <w:proofErr w:type="spellEnd"/>
      <w:r w:rsidRPr="00D64D7F">
        <w:rPr>
          <w:rFonts w:eastAsia="Bookman Old Style"/>
          <w:szCs w:val="22"/>
        </w:rPr>
        <w:t xml:space="preserve"> </w:t>
      </w:r>
      <w:proofErr w:type="spellStart"/>
      <w:r w:rsidRPr="00D64D7F">
        <w:rPr>
          <w:rFonts w:eastAsia="Bookman Old Style"/>
          <w:szCs w:val="22"/>
        </w:rPr>
        <w:t>mendesak</w:t>
      </w:r>
      <w:proofErr w:type="spellEnd"/>
      <w:r w:rsidRPr="00D64D7F">
        <w:rPr>
          <w:rFonts w:eastAsia="Bookman Old Style"/>
          <w:szCs w:val="22"/>
        </w:rPr>
        <w:t xml:space="preserve"> </w:t>
      </w:r>
      <w:proofErr w:type="spellStart"/>
      <w:r w:rsidRPr="00D64D7F">
        <w:rPr>
          <w:rFonts w:eastAsia="Bookman Old Style"/>
          <w:szCs w:val="22"/>
        </w:rPr>
        <w:t>untuk</w:t>
      </w:r>
      <w:proofErr w:type="spellEnd"/>
      <w:r w:rsidRPr="00D64D7F">
        <w:rPr>
          <w:rFonts w:eastAsia="Bookman Old Style"/>
          <w:szCs w:val="22"/>
        </w:rPr>
        <w:t xml:space="preserve"> </w:t>
      </w:r>
      <w:proofErr w:type="spellStart"/>
      <w:r w:rsidRPr="00D64D7F">
        <w:rPr>
          <w:rFonts w:eastAsia="Bookman Old Style"/>
          <w:szCs w:val="22"/>
        </w:rPr>
        <w:t>meningkatkan</w:t>
      </w:r>
      <w:proofErr w:type="spellEnd"/>
      <w:r w:rsidRPr="00D64D7F">
        <w:rPr>
          <w:rFonts w:eastAsia="Bookman Old Style"/>
          <w:szCs w:val="22"/>
        </w:rPr>
        <w:t xml:space="preserve"> </w:t>
      </w:r>
      <w:proofErr w:type="spellStart"/>
      <w:r w:rsidRPr="00D64D7F">
        <w:rPr>
          <w:rFonts w:eastAsia="Bookman Old Style"/>
          <w:szCs w:val="22"/>
        </w:rPr>
        <w:t>transparansi</w:t>
      </w:r>
      <w:proofErr w:type="spellEnd"/>
      <w:r w:rsidRPr="00D64D7F">
        <w:rPr>
          <w:rFonts w:eastAsia="Bookman Old Style"/>
          <w:szCs w:val="22"/>
        </w:rPr>
        <w:t xml:space="preserve"> dan </w:t>
      </w:r>
      <w:proofErr w:type="spellStart"/>
      <w:r w:rsidRPr="00D64D7F">
        <w:rPr>
          <w:rFonts w:eastAsia="Bookman Old Style"/>
          <w:szCs w:val="22"/>
        </w:rPr>
        <w:t>kualitas</w:t>
      </w:r>
      <w:proofErr w:type="spellEnd"/>
      <w:r w:rsidRPr="00D64D7F">
        <w:rPr>
          <w:rFonts w:eastAsia="Bookman Old Style"/>
          <w:szCs w:val="22"/>
        </w:rPr>
        <w:t xml:space="preserve"> </w:t>
      </w:r>
      <w:proofErr w:type="spellStart"/>
      <w:r w:rsidRPr="00D64D7F">
        <w:rPr>
          <w:rFonts w:eastAsia="Bookman Old Style"/>
          <w:szCs w:val="22"/>
        </w:rPr>
        <w:t>evaluasi</w:t>
      </w:r>
      <w:proofErr w:type="spellEnd"/>
      <w:r w:rsidRPr="00D64D7F">
        <w:rPr>
          <w:rFonts w:eastAsia="Bookman Old Style"/>
          <w:szCs w:val="22"/>
        </w:rPr>
        <w:t xml:space="preserve"> </w:t>
      </w:r>
      <w:proofErr w:type="spellStart"/>
      <w:r w:rsidRPr="00D64D7F">
        <w:rPr>
          <w:rFonts w:eastAsia="Bookman Old Style"/>
          <w:szCs w:val="22"/>
        </w:rPr>
        <w:t>kinerja</w:t>
      </w:r>
      <w:proofErr w:type="spellEnd"/>
      <w:r w:rsidRPr="00D64D7F">
        <w:rPr>
          <w:rFonts w:eastAsia="Bookman Old Style"/>
          <w:szCs w:val="22"/>
        </w:rPr>
        <w:t xml:space="preserve"> </w:t>
      </w:r>
      <w:proofErr w:type="spellStart"/>
      <w:r w:rsidRPr="00D64D7F">
        <w:rPr>
          <w:rFonts w:eastAsia="Bookman Old Style"/>
          <w:szCs w:val="22"/>
        </w:rPr>
        <w:t>instansi</w:t>
      </w:r>
      <w:proofErr w:type="spellEnd"/>
      <w:r w:rsidRPr="00D64D7F">
        <w:rPr>
          <w:rFonts w:eastAsia="Bookman Old Style"/>
          <w:szCs w:val="22"/>
        </w:rPr>
        <w:t xml:space="preserve">. </w:t>
      </w:r>
      <w:proofErr w:type="spellStart"/>
      <w:r w:rsidRPr="00D64D7F">
        <w:rPr>
          <w:rFonts w:eastAsia="Bookman Old Style"/>
          <w:szCs w:val="22"/>
        </w:rPr>
        <w:t>Berdasarkan</w:t>
      </w:r>
      <w:proofErr w:type="spellEnd"/>
      <w:r w:rsidRPr="00D64D7F">
        <w:rPr>
          <w:rFonts w:eastAsia="Bookman Old Style"/>
          <w:szCs w:val="22"/>
        </w:rPr>
        <w:t xml:space="preserve"> </w:t>
      </w:r>
      <w:proofErr w:type="spellStart"/>
      <w:r w:rsidRPr="00D64D7F">
        <w:rPr>
          <w:rFonts w:eastAsia="Bookman Old Style"/>
          <w:szCs w:val="22"/>
        </w:rPr>
        <w:t>hasil</w:t>
      </w:r>
      <w:proofErr w:type="spellEnd"/>
      <w:r w:rsidRPr="00D64D7F">
        <w:rPr>
          <w:rFonts w:eastAsia="Bookman Old Style"/>
          <w:szCs w:val="22"/>
        </w:rPr>
        <w:t xml:space="preserve"> </w:t>
      </w:r>
      <w:proofErr w:type="spellStart"/>
      <w:r w:rsidRPr="00D64D7F">
        <w:rPr>
          <w:rFonts w:eastAsia="Bookman Old Style"/>
          <w:szCs w:val="22"/>
        </w:rPr>
        <w:t>observasi</w:t>
      </w:r>
      <w:proofErr w:type="spellEnd"/>
      <w:r w:rsidRPr="00D64D7F">
        <w:rPr>
          <w:rFonts w:eastAsia="Bookman Old Style"/>
          <w:szCs w:val="22"/>
        </w:rPr>
        <w:t xml:space="preserve"> </w:t>
      </w:r>
      <w:proofErr w:type="spellStart"/>
      <w:r w:rsidRPr="00D64D7F">
        <w:rPr>
          <w:rFonts w:eastAsia="Bookman Old Style"/>
          <w:szCs w:val="22"/>
        </w:rPr>
        <w:t>selama</w:t>
      </w:r>
      <w:proofErr w:type="spellEnd"/>
      <w:r w:rsidRPr="00D64D7F">
        <w:rPr>
          <w:rFonts w:eastAsia="Bookman Old Style"/>
          <w:szCs w:val="22"/>
        </w:rPr>
        <w:t xml:space="preserve"> di </w:t>
      </w:r>
      <w:proofErr w:type="spellStart"/>
      <w:r w:rsidRPr="00D64D7F">
        <w:rPr>
          <w:rFonts w:eastAsia="Bookman Old Style"/>
          <w:szCs w:val="22"/>
        </w:rPr>
        <w:t>lapangan</w:t>
      </w:r>
      <w:proofErr w:type="spellEnd"/>
      <w:r w:rsidRPr="00D64D7F">
        <w:rPr>
          <w:rFonts w:eastAsia="Bookman Old Style"/>
          <w:szCs w:val="22"/>
        </w:rPr>
        <w:t xml:space="preserve">, </w:t>
      </w:r>
      <w:proofErr w:type="spellStart"/>
      <w:r w:rsidRPr="00D64D7F">
        <w:rPr>
          <w:rFonts w:eastAsia="Bookman Old Style"/>
          <w:szCs w:val="22"/>
        </w:rPr>
        <w:t>sering</w:t>
      </w:r>
      <w:proofErr w:type="spellEnd"/>
      <w:r w:rsidRPr="00D64D7F">
        <w:rPr>
          <w:rFonts w:eastAsia="Bookman Old Style"/>
          <w:szCs w:val="22"/>
        </w:rPr>
        <w:t xml:space="preserve"> </w:t>
      </w:r>
      <w:proofErr w:type="spellStart"/>
      <w:r w:rsidRPr="00D64D7F">
        <w:rPr>
          <w:rFonts w:eastAsia="Bookman Old Style"/>
          <w:szCs w:val="22"/>
        </w:rPr>
        <w:t>dijum</w:t>
      </w:r>
      <w:r w:rsidR="00D902C9" w:rsidRPr="00D64D7F">
        <w:rPr>
          <w:rFonts w:eastAsia="Bookman Old Style"/>
          <w:szCs w:val="22"/>
        </w:rPr>
        <w:t>pai</w:t>
      </w:r>
      <w:proofErr w:type="spellEnd"/>
      <w:r w:rsidRPr="00D64D7F">
        <w:rPr>
          <w:rFonts w:eastAsia="Bookman Old Style"/>
          <w:szCs w:val="22"/>
        </w:rPr>
        <w:t xml:space="preserve"> </w:t>
      </w:r>
      <w:proofErr w:type="spellStart"/>
      <w:r w:rsidRPr="00D64D7F">
        <w:rPr>
          <w:rFonts w:eastAsia="Bookman Old Style"/>
          <w:szCs w:val="22"/>
        </w:rPr>
        <w:t>dinamika</w:t>
      </w:r>
      <w:proofErr w:type="spellEnd"/>
      <w:r w:rsidRPr="00D64D7F">
        <w:rPr>
          <w:rFonts w:eastAsia="Bookman Old Style"/>
          <w:szCs w:val="22"/>
        </w:rPr>
        <w:t xml:space="preserve"> di mana </w:t>
      </w:r>
      <w:proofErr w:type="spellStart"/>
      <w:r w:rsidRPr="00D64D7F">
        <w:rPr>
          <w:rFonts w:eastAsia="Bookman Old Style"/>
          <w:szCs w:val="22"/>
        </w:rPr>
        <w:t>masyarakat</w:t>
      </w:r>
      <w:proofErr w:type="spellEnd"/>
      <w:r w:rsidRPr="00D64D7F">
        <w:rPr>
          <w:rFonts w:eastAsia="Bookman Old Style"/>
          <w:szCs w:val="22"/>
        </w:rPr>
        <w:t xml:space="preserve"> </w:t>
      </w:r>
      <w:proofErr w:type="spellStart"/>
      <w:r w:rsidRPr="00D64D7F">
        <w:rPr>
          <w:rFonts w:eastAsia="Bookman Old Style"/>
          <w:szCs w:val="22"/>
        </w:rPr>
        <w:t>tidak</w:t>
      </w:r>
      <w:proofErr w:type="spellEnd"/>
      <w:r w:rsidRPr="00D64D7F">
        <w:rPr>
          <w:rFonts w:eastAsia="Bookman Old Style"/>
          <w:szCs w:val="22"/>
        </w:rPr>
        <w:t xml:space="preserve"> </w:t>
      </w:r>
      <w:proofErr w:type="spellStart"/>
      <w:r w:rsidRPr="00D64D7F">
        <w:rPr>
          <w:rFonts w:eastAsia="Bookman Old Style"/>
          <w:szCs w:val="22"/>
        </w:rPr>
        <w:t>mengambil</w:t>
      </w:r>
      <w:proofErr w:type="spellEnd"/>
      <w:r w:rsidRPr="00D64D7F">
        <w:rPr>
          <w:rFonts w:eastAsia="Bookman Old Style"/>
          <w:szCs w:val="22"/>
        </w:rPr>
        <w:t xml:space="preserve"> </w:t>
      </w:r>
      <w:proofErr w:type="spellStart"/>
      <w:r w:rsidRPr="00D64D7F">
        <w:rPr>
          <w:rFonts w:eastAsia="Bookman Old Style"/>
          <w:szCs w:val="22"/>
        </w:rPr>
        <w:t>fisik</w:t>
      </w:r>
      <w:proofErr w:type="spellEnd"/>
      <w:r w:rsidRPr="00D64D7F">
        <w:rPr>
          <w:rFonts w:eastAsia="Bookman Old Style"/>
          <w:szCs w:val="22"/>
        </w:rPr>
        <w:t xml:space="preserve"> KTP </w:t>
      </w:r>
      <w:proofErr w:type="spellStart"/>
      <w:r w:rsidRPr="00D64D7F">
        <w:rPr>
          <w:rFonts w:eastAsia="Bookman Old Style"/>
          <w:szCs w:val="22"/>
        </w:rPr>
        <w:t>tepat</w:t>
      </w:r>
      <w:proofErr w:type="spellEnd"/>
      <w:r w:rsidRPr="00D64D7F">
        <w:rPr>
          <w:rFonts w:eastAsia="Bookman Old Style"/>
          <w:szCs w:val="22"/>
        </w:rPr>
        <w:t xml:space="preserve"> pada </w:t>
      </w:r>
      <w:proofErr w:type="spellStart"/>
      <w:r w:rsidRPr="00D64D7F">
        <w:rPr>
          <w:rFonts w:eastAsia="Bookman Old Style"/>
          <w:szCs w:val="22"/>
        </w:rPr>
        <w:t>hari</w:t>
      </w:r>
      <w:proofErr w:type="spellEnd"/>
      <w:r w:rsidRPr="00D64D7F">
        <w:rPr>
          <w:rFonts w:eastAsia="Bookman Old Style"/>
          <w:szCs w:val="22"/>
        </w:rPr>
        <w:t xml:space="preserve"> yang </w:t>
      </w:r>
      <w:proofErr w:type="spellStart"/>
      <w:r w:rsidRPr="00D64D7F">
        <w:rPr>
          <w:rFonts w:eastAsia="Bookman Old Style"/>
          <w:szCs w:val="22"/>
        </w:rPr>
        <w:t>seharusnya</w:t>
      </w:r>
      <w:proofErr w:type="spellEnd"/>
      <w:r w:rsidRPr="00D64D7F">
        <w:rPr>
          <w:rFonts w:eastAsia="Bookman Old Style"/>
          <w:szCs w:val="22"/>
        </w:rPr>
        <w:t xml:space="preserve"> </w:t>
      </w:r>
      <w:proofErr w:type="spellStart"/>
      <w:r w:rsidRPr="00D64D7F">
        <w:rPr>
          <w:rFonts w:eastAsia="Bookman Old Style"/>
          <w:szCs w:val="22"/>
        </w:rPr>
        <w:t>dilakukan</w:t>
      </w:r>
      <w:proofErr w:type="spellEnd"/>
      <w:r w:rsidRPr="00D64D7F">
        <w:rPr>
          <w:rFonts w:eastAsia="Bookman Old Style"/>
          <w:szCs w:val="22"/>
        </w:rPr>
        <w:t xml:space="preserve"> </w:t>
      </w:r>
      <w:proofErr w:type="spellStart"/>
      <w:r w:rsidRPr="00D64D7F">
        <w:rPr>
          <w:rFonts w:eastAsia="Bookman Old Style"/>
          <w:szCs w:val="22"/>
        </w:rPr>
        <w:t>pengambilan</w:t>
      </w:r>
      <w:proofErr w:type="spellEnd"/>
      <w:r w:rsidRPr="00D64D7F">
        <w:rPr>
          <w:rFonts w:eastAsia="Bookman Old Style"/>
          <w:szCs w:val="22"/>
        </w:rPr>
        <w:t xml:space="preserve"> KTP.</w:t>
      </w:r>
    </w:p>
    <w:p w14:paraId="24F0354D" w14:textId="72AE0760" w:rsidR="005C64E4" w:rsidRDefault="003832C0" w:rsidP="00D64D7F">
      <w:pPr>
        <w:ind w:left="426" w:firstLine="425"/>
        <w:jc w:val="both"/>
        <w:rPr>
          <w:rFonts w:eastAsia="Bookman Old Style"/>
          <w:szCs w:val="22"/>
        </w:rPr>
      </w:pPr>
      <w:proofErr w:type="spellStart"/>
      <w:r w:rsidRPr="00D64D7F">
        <w:rPr>
          <w:rFonts w:eastAsia="Bookman Old Style"/>
          <w:szCs w:val="22"/>
        </w:rPr>
        <w:t>Apabila</w:t>
      </w:r>
      <w:proofErr w:type="spellEnd"/>
      <w:r w:rsidRPr="00D64D7F">
        <w:rPr>
          <w:rFonts w:eastAsia="Bookman Old Style"/>
          <w:szCs w:val="22"/>
        </w:rPr>
        <w:t xml:space="preserve"> </w:t>
      </w:r>
      <w:proofErr w:type="spellStart"/>
      <w:r w:rsidRPr="00D64D7F">
        <w:rPr>
          <w:rFonts w:eastAsia="Bookman Old Style"/>
          <w:szCs w:val="22"/>
        </w:rPr>
        <w:t>instansi</w:t>
      </w:r>
      <w:proofErr w:type="spellEnd"/>
      <w:r w:rsidRPr="00D64D7F">
        <w:rPr>
          <w:rFonts w:eastAsia="Bookman Old Style"/>
          <w:szCs w:val="22"/>
        </w:rPr>
        <w:t xml:space="preserve"> </w:t>
      </w:r>
      <w:proofErr w:type="spellStart"/>
      <w:r w:rsidRPr="00D64D7F">
        <w:rPr>
          <w:rFonts w:eastAsia="Bookman Old Style"/>
          <w:szCs w:val="22"/>
        </w:rPr>
        <w:t>terus</w:t>
      </w:r>
      <w:proofErr w:type="spellEnd"/>
      <w:r w:rsidRPr="00D64D7F">
        <w:rPr>
          <w:rFonts w:eastAsia="Bookman Old Style"/>
          <w:szCs w:val="22"/>
        </w:rPr>
        <w:t xml:space="preserve"> </w:t>
      </w:r>
      <w:proofErr w:type="spellStart"/>
      <w:r w:rsidRPr="00D64D7F">
        <w:rPr>
          <w:rFonts w:eastAsia="Bookman Old Style"/>
          <w:szCs w:val="22"/>
        </w:rPr>
        <w:t>mengandalkan</w:t>
      </w:r>
      <w:proofErr w:type="spellEnd"/>
      <w:r w:rsidRPr="00D64D7F">
        <w:rPr>
          <w:rFonts w:eastAsia="Bookman Old Style"/>
          <w:szCs w:val="22"/>
        </w:rPr>
        <w:t xml:space="preserve"> </w:t>
      </w:r>
      <w:proofErr w:type="spellStart"/>
      <w:r w:rsidRPr="00D64D7F">
        <w:rPr>
          <w:rFonts w:eastAsia="Bookman Old Style"/>
          <w:szCs w:val="22"/>
        </w:rPr>
        <w:t>pencatatan</w:t>
      </w:r>
      <w:proofErr w:type="spellEnd"/>
      <w:r w:rsidRPr="00D64D7F">
        <w:rPr>
          <w:rFonts w:eastAsia="Bookman Old Style"/>
          <w:szCs w:val="22"/>
        </w:rPr>
        <w:t xml:space="preserve"> </w:t>
      </w:r>
      <w:proofErr w:type="spellStart"/>
      <w:r w:rsidRPr="00D64D7F">
        <w:rPr>
          <w:rFonts w:eastAsia="Bookman Old Style"/>
          <w:szCs w:val="22"/>
        </w:rPr>
        <w:t>buku</w:t>
      </w:r>
      <w:proofErr w:type="spellEnd"/>
      <w:r w:rsidRPr="00D64D7F">
        <w:rPr>
          <w:rFonts w:eastAsia="Bookman Old Style"/>
          <w:szCs w:val="22"/>
        </w:rPr>
        <w:t xml:space="preserve"> register </w:t>
      </w:r>
      <w:proofErr w:type="spellStart"/>
      <w:r w:rsidRPr="00D64D7F">
        <w:rPr>
          <w:rFonts w:eastAsia="Bookman Old Style"/>
          <w:szCs w:val="22"/>
        </w:rPr>
        <w:t>secara</w:t>
      </w:r>
      <w:proofErr w:type="spellEnd"/>
      <w:r w:rsidRPr="00D64D7F">
        <w:rPr>
          <w:rFonts w:eastAsia="Bookman Old Style"/>
          <w:szCs w:val="22"/>
        </w:rPr>
        <w:t xml:space="preserve"> manual, </w:t>
      </w:r>
      <w:proofErr w:type="spellStart"/>
      <w:r w:rsidRPr="00D64D7F">
        <w:rPr>
          <w:rFonts w:eastAsia="Bookman Old Style"/>
          <w:szCs w:val="22"/>
        </w:rPr>
        <w:t>maka</w:t>
      </w:r>
      <w:proofErr w:type="spellEnd"/>
      <w:r w:rsidRPr="00D64D7F">
        <w:rPr>
          <w:rFonts w:eastAsia="Bookman Old Style"/>
          <w:szCs w:val="22"/>
        </w:rPr>
        <w:t xml:space="preserve"> </w:t>
      </w:r>
      <w:proofErr w:type="spellStart"/>
      <w:r w:rsidRPr="00D64D7F">
        <w:rPr>
          <w:rFonts w:eastAsia="Bookman Old Style"/>
          <w:szCs w:val="22"/>
        </w:rPr>
        <w:t>pihak</w:t>
      </w:r>
      <w:proofErr w:type="spellEnd"/>
      <w:r w:rsidRPr="00D64D7F">
        <w:rPr>
          <w:rFonts w:eastAsia="Bookman Old Style"/>
          <w:szCs w:val="22"/>
        </w:rPr>
        <w:t xml:space="preserve"> </w:t>
      </w:r>
      <w:proofErr w:type="spellStart"/>
      <w:r w:rsidRPr="00D64D7F">
        <w:rPr>
          <w:rFonts w:eastAsia="Bookman Old Style"/>
          <w:szCs w:val="22"/>
        </w:rPr>
        <w:t>manajemen</w:t>
      </w:r>
      <w:proofErr w:type="spellEnd"/>
      <w:r w:rsidRPr="00D64D7F">
        <w:rPr>
          <w:rFonts w:eastAsia="Bookman Old Style"/>
          <w:szCs w:val="22"/>
        </w:rPr>
        <w:t xml:space="preserve"> </w:t>
      </w:r>
      <w:proofErr w:type="spellStart"/>
      <w:r w:rsidRPr="00D64D7F">
        <w:rPr>
          <w:rFonts w:eastAsia="Bookman Old Style"/>
          <w:szCs w:val="22"/>
        </w:rPr>
        <w:t>akan</w:t>
      </w:r>
      <w:proofErr w:type="spellEnd"/>
      <w:r w:rsidRPr="00D64D7F">
        <w:rPr>
          <w:rFonts w:eastAsia="Bookman Old Style"/>
          <w:szCs w:val="22"/>
        </w:rPr>
        <w:t xml:space="preserve"> </w:t>
      </w:r>
      <w:proofErr w:type="spellStart"/>
      <w:r w:rsidRPr="00D64D7F">
        <w:rPr>
          <w:rFonts w:eastAsia="Bookman Old Style"/>
          <w:szCs w:val="22"/>
        </w:rPr>
        <w:t>kesulitan</w:t>
      </w:r>
      <w:proofErr w:type="spellEnd"/>
      <w:r w:rsidRPr="00D64D7F">
        <w:rPr>
          <w:rFonts w:eastAsia="Bookman Old Style"/>
          <w:szCs w:val="22"/>
        </w:rPr>
        <w:t xml:space="preserve"> </w:t>
      </w:r>
      <w:proofErr w:type="spellStart"/>
      <w:r w:rsidRPr="00D64D7F">
        <w:rPr>
          <w:rFonts w:eastAsia="Bookman Old Style"/>
          <w:szCs w:val="22"/>
        </w:rPr>
        <w:t>ketika</w:t>
      </w:r>
      <w:proofErr w:type="spellEnd"/>
      <w:r w:rsidRPr="00D64D7F">
        <w:rPr>
          <w:rFonts w:eastAsia="Bookman Old Style"/>
          <w:szCs w:val="22"/>
        </w:rPr>
        <w:t xml:space="preserve"> </w:t>
      </w:r>
      <w:proofErr w:type="spellStart"/>
      <w:r w:rsidRPr="00D64D7F">
        <w:rPr>
          <w:rFonts w:eastAsia="Bookman Old Style"/>
          <w:szCs w:val="22"/>
        </w:rPr>
        <w:t>ingin</w:t>
      </w:r>
      <w:proofErr w:type="spellEnd"/>
      <w:r w:rsidRPr="00D64D7F">
        <w:rPr>
          <w:rFonts w:eastAsia="Bookman Old Style"/>
          <w:szCs w:val="22"/>
        </w:rPr>
        <w:t xml:space="preserve"> </w:t>
      </w:r>
      <w:proofErr w:type="spellStart"/>
      <w:r w:rsidRPr="00D64D7F">
        <w:rPr>
          <w:rFonts w:eastAsia="Bookman Old Style"/>
          <w:szCs w:val="22"/>
        </w:rPr>
        <w:t>melacak</w:t>
      </w:r>
      <w:proofErr w:type="spellEnd"/>
      <w:r w:rsidRPr="00D64D7F">
        <w:rPr>
          <w:rFonts w:eastAsia="Bookman Old Style"/>
          <w:szCs w:val="22"/>
        </w:rPr>
        <w:t xml:space="preserve"> </w:t>
      </w:r>
      <w:proofErr w:type="spellStart"/>
      <w:r w:rsidRPr="00D64D7F">
        <w:rPr>
          <w:rFonts w:eastAsia="Bookman Old Style"/>
          <w:szCs w:val="22"/>
        </w:rPr>
        <w:t>atau</w:t>
      </w:r>
      <w:proofErr w:type="spellEnd"/>
      <w:r w:rsidRPr="00D64D7F">
        <w:rPr>
          <w:rFonts w:eastAsia="Bookman Old Style"/>
          <w:szCs w:val="22"/>
        </w:rPr>
        <w:t xml:space="preserve"> </w:t>
      </w:r>
      <w:proofErr w:type="spellStart"/>
      <w:r w:rsidRPr="00D64D7F">
        <w:rPr>
          <w:rFonts w:eastAsia="Bookman Old Style"/>
          <w:szCs w:val="22"/>
        </w:rPr>
        <w:t>mengevaluasi</w:t>
      </w:r>
      <w:proofErr w:type="spellEnd"/>
      <w:r w:rsidRPr="00D64D7F">
        <w:rPr>
          <w:rFonts w:eastAsia="Bookman Old Style"/>
          <w:szCs w:val="22"/>
        </w:rPr>
        <w:t xml:space="preserve"> </w:t>
      </w:r>
      <w:proofErr w:type="spellStart"/>
      <w:r w:rsidRPr="00D64D7F">
        <w:rPr>
          <w:rFonts w:eastAsia="Bookman Old Style"/>
          <w:szCs w:val="22"/>
        </w:rPr>
        <w:t>tren</w:t>
      </w:r>
      <w:proofErr w:type="spellEnd"/>
      <w:r w:rsidRPr="00D64D7F">
        <w:rPr>
          <w:rFonts w:eastAsia="Bookman Old Style"/>
          <w:szCs w:val="22"/>
        </w:rPr>
        <w:t xml:space="preserve"> wilayah (</w:t>
      </w:r>
      <w:proofErr w:type="spellStart"/>
      <w:r w:rsidRPr="00D64D7F">
        <w:rPr>
          <w:rFonts w:eastAsia="Bookman Old Style"/>
          <w:szCs w:val="22"/>
        </w:rPr>
        <w:t>desa</w:t>
      </w:r>
      <w:proofErr w:type="spellEnd"/>
      <w:r w:rsidRPr="00D64D7F">
        <w:rPr>
          <w:rFonts w:eastAsia="Bookman Old Style"/>
          <w:szCs w:val="22"/>
        </w:rPr>
        <w:t xml:space="preserve"> </w:t>
      </w:r>
      <w:proofErr w:type="spellStart"/>
      <w:r w:rsidRPr="00D64D7F">
        <w:rPr>
          <w:rFonts w:eastAsia="Bookman Old Style"/>
          <w:szCs w:val="22"/>
        </w:rPr>
        <w:t>atau</w:t>
      </w:r>
      <w:proofErr w:type="spellEnd"/>
      <w:r w:rsidRPr="00D64D7F">
        <w:rPr>
          <w:rFonts w:eastAsia="Bookman Old Style"/>
          <w:szCs w:val="22"/>
        </w:rPr>
        <w:t xml:space="preserve"> </w:t>
      </w:r>
      <w:proofErr w:type="spellStart"/>
      <w:r w:rsidRPr="00D64D7F">
        <w:rPr>
          <w:rFonts w:eastAsia="Bookman Old Style"/>
          <w:szCs w:val="22"/>
        </w:rPr>
        <w:t>kecamatan</w:t>
      </w:r>
      <w:proofErr w:type="spellEnd"/>
      <w:r w:rsidRPr="00D64D7F">
        <w:rPr>
          <w:rFonts w:eastAsia="Bookman Old Style"/>
          <w:szCs w:val="22"/>
        </w:rPr>
        <w:t xml:space="preserve">) mana yang paling </w:t>
      </w:r>
      <w:proofErr w:type="spellStart"/>
      <w:r w:rsidRPr="00D64D7F">
        <w:rPr>
          <w:rFonts w:eastAsia="Bookman Old Style"/>
          <w:szCs w:val="22"/>
        </w:rPr>
        <w:t>sering</w:t>
      </w:r>
      <w:proofErr w:type="spellEnd"/>
      <w:r w:rsidRPr="00D64D7F">
        <w:rPr>
          <w:rFonts w:eastAsia="Bookman Old Style"/>
          <w:szCs w:val="22"/>
        </w:rPr>
        <w:t xml:space="preserve"> </w:t>
      </w:r>
      <w:proofErr w:type="spellStart"/>
      <w:r w:rsidRPr="00D64D7F">
        <w:rPr>
          <w:rFonts w:eastAsia="Bookman Old Style"/>
          <w:szCs w:val="22"/>
        </w:rPr>
        <w:t>mengalami</w:t>
      </w:r>
      <w:proofErr w:type="spellEnd"/>
      <w:r w:rsidRPr="00D64D7F">
        <w:rPr>
          <w:rFonts w:eastAsia="Bookman Old Style"/>
          <w:szCs w:val="22"/>
        </w:rPr>
        <w:t xml:space="preserve"> </w:t>
      </w:r>
      <w:proofErr w:type="spellStart"/>
      <w:r w:rsidRPr="00D64D7F">
        <w:rPr>
          <w:rFonts w:eastAsia="Bookman Old Style"/>
          <w:szCs w:val="22"/>
        </w:rPr>
        <w:t>penumpukan</w:t>
      </w:r>
      <w:proofErr w:type="spellEnd"/>
      <w:r w:rsidRPr="00D64D7F">
        <w:rPr>
          <w:rFonts w:eastAsia="Bookman Old Style"/>
          <w:szCs w:val="22"/>
        </w:rPr>
        <w:t xml:space="preserve"> </w:t>
      </w:r>
      <w:proofErr w:type="spellStart"/>
      <w:r w:rsidRPr="00D64D7F">
        <w:rPr>
          <w:rFonts w:eastAsia="Bookman Old Style"/>
          <w:szCs w:val="22"/>
        </w:rPr>
        <w:t>antrean</w:t>
      </w:r>
      <w:proofErr w:type="spellEnd"/>
      <w:r w:rsidRPr="00D64D7F">
        <w:rPr>
          <w:rFonts w:eastAsia="Bookman Old Style"/>
          <w:szCs w:val="22"/>
        </w:rPr>
        <w:t xml:space="preserve"> pada </w:t>
      </w:r>
      <w:proofErr w:type="spellStart"/>
      <w:r w:rsidRPr="00D64D7F">
        <w:rPr>
          <w:rFonts w:eastAsia="Bookman Old Style"/>
          <w:szCs w:val="22"/>
        </w:rPr>
        <w:t>hari-hari</w:t>
      </w:r>
      <w:proofErr w:type="spellEnd"/>
      <w:r w:rsidRPr="00D64D7F">
        <w:rPr>
          <w:rFonts w:eastAsia="Bookman Old Style"/>
          <w:szCs w:val="22"/>
        </w:rPr>
        <w:t xml:space="preserve"> </w:t>
      </w:r>
      <w:proofErr w:type="spellStart"/>
      <w:r w:rsidRPr="00D64D7F">
        <w:rPr>
          <w:rFonts w:eastAsia="Bookman Old Style"/>
          <w:szCs w:val="22"/>
        </w:rPr>
        <w:t>tertentu</w:t>
      </w:r>
      <w:proofErr w:type="spellEnd"/>
      <w:r w:rsidRPr="00D64D7F">
        <w:rPr>
          <w:rFonts w:eastAsia="Bookman Old Style"/>
          <w:szCs w:val="22"/>
        </w:rPr>
        <w:t xml:space="preserve">. Oleh </w:t>
      </w:r>
      <w:proofErr w:type="spellStart"/>
      <w:r w:rsidRPr="00D64D7F">
        <w:rPr>
          <w:rFonts w:eastAsia="Bookman Old Style"/>
          <w:szCs w:val="22"/>
        </w:rPr>
        <w:t>karena</w:t>
      </w:r>
      <w:proofErr w:type="spellEnd"/>
      <w:r w:rsidRPr="00D64D7F">
        <w:rPr>
          <w:rFonts w:eastAsia="Bookman Old Style"/>
          <w:szCs w:val="22"/>
        </w:rPr>
        <w:t xml:space="preserve"> </w:t>
      </w:r>
      <w:proofErr w:type="spellStart"/>
      <w:r w:rsidRPr="00D64D7F">
        <w:rPr>
          <w:rFonts w:eastAsia="Bookman Old Style"/>
          <w:szCs w:val="22"/>
        </w:rPr>
        <w:t>itu</w:t>
      </w:r>
      <w:proofErr w:type="spellEnd"/>
      <w:r w:rsidRPr="00D64D7F">
        <w:rPr>
          <w:rFonts w:eastAsia="Bookman Old Style"/>
          <w:szCs w:val="22"/>
        </w:rPr>
        <w:t xml:space="preserve">, </w:t>
      </w:r>
      <w:proofErr w:type="spellStart"/>
      <w:r w:rsidRPr="00D64D7F">
        <w:rPr>
          <w:rFonts w:eastAsia="Bookman Old Style"/>
          <w:szCs w:val="22"/>
        </w:rPr>
        <w:t>melalui</w:t>
      </w:r>
      <w:proofErr w:type="spellEnd"/>
      <w:r w:rsidRPr="00D64D7F">
        <w:rPr>
          <w:rFonts w:eastAsia="Bookman Old Style"/>
          <w:szCs w:val="22"/>
        </w:rPr>
        <w:t xml:space="preserve"> program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pengerjaan</w:t>
      </w:r>
      <w:proofErr w:type="spellEnd"/>
      <w:r w:rsidRPr="00D64D7F">
        <w:rPr>
          <w:rFonts w:eastAsia="Bookman Old Style"/>
          <w:szCs w:val="22"/>
        </w:rPr>
        <w:t xml:space="preserve"> </w:t>
      </w:r>
      <w:r w:rsidRPr="00D64D7F">
        <w:rPr>
          <w:rFonts w:eastAsia="Bookman Old Style"/>
          <w:i/>
          <w:iCs/>
          <w:szCs w:val="22"/>
        </w:rPr>
        <w:t>Mini Project</w:t>
      </w:r>
      <w:r w:rsidRPr="00D64D7F">
        <w:rPr>
          <w:rFonts w:eastAsia="Bookman Old Style"/>
          <w:szCs w:val="22"/>
        </w:rPr>
        <w:t xml:space="preserve"> </w:t>
      </w:r>
      <w:proofErr w:type="spellStart"/>
      <w:r w:rsidRPr="00D64D7F">
        <w:rPr>
          <w:rFonts w:eastAsia="Bookman Old Style"/>
          <w:szCs w:val="22"/>
        </w:rPr>
        <w:t>berupa</w:t>
      </w:r>
      <w:proofErr w:type="spellEnd"/>
      <w:r w:rsidRPr="00D64D7F">
        <w:rPr>
          <w:rFonts w:eastAsia="Bookman Old Style"/>
          <w:szCs w:val="22"/>
        </w:rPr>
        <w:t xml:space="preserve"> </w:t>
      </w:r>
      <w:proofErr w:type="spellStart"/>
      <w:r w:rsidRPr="00D64D7F">
        <w:rPr>
          <w:rFonts w:eastAsia="Bookman Old Style"/>
          <w:szCs w:val="22"/>
        </w:rPr>
        <w:t>digitalisasi</w:t>
      </w:r>
      <w:proofErr w:type="spellEnd"/>
      <w:r w:rsidRPr="00D64D7F">
        <w:rPr>
          <w:rFonts w:eastAsia="Bookman Old Style"/>
          <w:szCs w:val="22"/>
        </w:rPr>
        <w:t xml:space="preserve"> </w:t>
      </w:r>
      <w:proofErr w:type="spellStart"/>
      <w:r w:rsidRPr="00D64D7F">
        <w:rPr>
          <w:rFonts w:eastAsia="Bookman Old Style"/>
          <w:szCs w:val="22"/>
        </w:rPr>
        <w:t>melalui</w:t>
      </w:r>
      <w:proofErr w:type="spellEnd"/>
      <w:r w:rsidRPr="00D64D7F">
        <w:rPr>
          <w:rFonts w:eastAsia="Bookman Old Style"/>
          <w:szCs w:val="22"/>
        </w:rPr>
        <w:t xml:space="preserve"> </w:t>
      </w:r>
      <w:proofErr w:type="spellStart"/>
      <w:r w:rsidRPr="00D64D7F">
        <w:rPr>
          <w:rFonts w:eastAsia="Bookman Old Style"/>
          <w:szCs w:val="22"/>
        </w:rPr>
        <w:t>aplikasi</w:t>
      </w:r>
      <w:proofErr w:type="spellEnd"/>
      <w:r w:rsidRPr="00D64D7F">
        <w:rPr>
          <w:rFonts w:eastAsia="Bookman Old Style"/>
          <w:szCs w:val="22"/>
        </w:rPr>
        <w:t xml:space="preserve"> </w:t>
      </w:r>
      <w:r w:rsidRPr="00D64D7F">
        <w:rPr>
          <w:rFonts w:eastAsia="Bookman Old Style"/>
          <w:i/>
          <w:iCs/>
          <w:szCs w:val="22"/>
        </w:rPr>
        <w:t>dashboard</w:t>
      </w:r>
      <w:r w:rsidRPr="00D64D7F">
        <w:rPr>
          <w:rFonts w:eastAsia="Bookman Old Style"/>
          <w:szCs w:val="22"/>
        </w:rPr>
        <w:t xml:space="preserve"> </w:t>
      </w:r>
      <w:proofErr w:type="spellStart"/>
      <w:r w:rsidRPr="00D64D7F">
        <w:rPr>
          <w:rFonts w:eastAsia="Bookman Old Style"/>
          <w:szCs w:val="22"/>
        </w:rPr>
        <w:t>tersebut</w:t>
      </w:r>
      <w:proofErr w:type="spellEnd"/>
      <w:r w:rsidRPr="00D64D7F">
        <w:rPr>
          <w:rFonts w:eastAsia="Bookman Old Style"/>
          <w:szCs w:val="22"/>
        </w:rPr>
        <w:t xml:space="preserve"> </w:t>
      </w:r>
      <w:proofErr w:type="spellStart"/>
      <w:r w:rsidRPr="00D64D7F">
        <w:rPr>
          <w:rFonts w:eastAsia="Bookman Old Style"/>
          <w:szCs w:val="22"/>
        </w:rPr>
        <w:t>dapat</w:t>
      </w:r>
      <w:proofErr w:type="spellEnd"/>
      <w:r w:rsidRPr="00D64D7F">
        <w:rPr>
          <w:rFonts w:eastAsia="Bookman Old Style"/>
          <w:szCs w:val="22"/>
        </w:rPr>
        <w:t xml:space="preserve"> </w:t>
      </w:r>
      <w:proofErr w:type="spellStart"/>
      <w:r w:rsidRPr="00D64D7F">
        <w:rPr>
          <w:rFonts w:eastAsia="Bookman Old Style"/>
          <w:szCs w:val="22"/>
        </w:rPr>
        <w:t>memudahkan</w:t>
      </w:r>
      <w:proofErr w:type="spellEnd"/>
      <w:r w:rsidRPr="00D64D7F">
        <w:rPr>
          <w:rFonts w:eastAsia="Bookman Old Style"/>
          <w:szCs w:val="22"/>
        </w:rPr>
        <w:t xml:space="preserve"> </w:t>
      </w:r>
      <w:proofErr w:type="spellStart"/>
      <w:r w:rsidRPr="00D64D7F">
        <w:rPr>
          <w:rFonts w:eastAsia="Bookman Old Style"/>
          <w:szCs w:val="22"/>
        </w:rPr>
        <w:t>instansi</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proofErr w:type="spellStart"/>
      <w:r w:rsidRPr="00D64D7F">
        <w:rPr>
          <w:rFonts w:eastAsia="Bookman Old Style"/>
          <w:szCs w:val="22"/>
        </w:rPr>
        <w:t>membaca</w:t>
      </w:r>
      <w:proofErr w:type="spellEnd"/>
      <w:r w:rsidRPr="00D64D7F">
        <w:rPr>
          <w:rFonts w:eastAsia="Bookman Old Style"/>
          <w:szCs w:val="22"/>
        </w:rPr>
        <w:t xml:space="preserve"> </w:t>
      </w:r>
      <w:proofErr w:type="spellStart"/>
      <w:r w:rsidRPr="00D64D7F">
        <w:rPr>
          <w:rFonts w:eastAsia="Bookman Old Style"/>
          <w:szCs w:val="22"/>
        </w:rPr>
        <w:t>pola</w:t>
      </w:r>
      <w:proofErr w:type="spellEnd"/>
      <w:r w:rsidRPr="00D64D7F">
        <w:rPr>
          <w:rFonts w:eastAsia="Bookman Old Style"/>
          <w:szCs w:val="22"/>
        </w:rPr>
        <w:t xml:space="preserve"> </w:t>
      </w:r>
      <w:proofErr w:type="spellStart"/>
      <w:r w:rsidRPr="00D64D7F">
        <w:rPr>
          <w:rFonts w:eastAsia="Bookman Old Style"/>
          <w:szCs w:val="22"/>
        </w:rPr>
        <w:t>pelayanan</w:t>
      </w:r>
      <w:proofErr w:type="spellEnd"/>
      <w:r w:rsidRPr="00D64D7F">
        <w:rPr>
          <w:rFonts w:eastAsia="Bookman Old Style"/>
          <w:szCs w:val="22"/>
        </w:rPr>
        <w:t xml:space="preserve"> </w:t>
      </w:r>
      <w:proofErr w:type="spellStart"/>
      <w:r w:rsidRPr="00D64D7F">
        <w:rPr>
          <w:rFonts w:eastAsia="Bookman Old Style"/>
          <w:szCs w:val="22"/>
        </w:rPr>
        <w:t>harian</w:t>
      </w:r>
      <w:proofErr w:type="spellEnd"/>
      <w:r w:rsidRPr="00D64D7F">
        <w:rPr>
          <w:rFonts w:eastAsia="Bookman Old Style"/>
          <w:szCs w:val="22"/>
        </w:rPr>
        <w:t xml:space="preserve">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komprehensif</w:t>
      </w:r>
      <w:proofErr w:type="spellEnd"/>
      <w:r w:rsidRPr="00D64D7F">
        <w:rPr>
          <w:rFonts w:eastAsia="Bookman Old Style"/>
          <w:szCs w:val="22"/>
        </w:rPr>
        <w:t xml:space="preserve"> </w:t>
      </w:r>
      <w:proofErr w:type="spellStart"/>
      <w:r w:rsidRPr="00D64D7F">
        <w:rPr>
          <w:rFonts w:eastAsia="Bookman Old Style"/>
          <w:szCs w:val="22"/>
        </w:rPr>
        <w:t>tanpa</w:t>
      </w:r>
      <w:proofErr w:type="spellEnd"/>
      <w:r w:rsidRPr="00D64D7F">
        <w:rPr>
          <w:rFonts w:eastAsia="Bookman Old Style"/>
          <w:szCs w:val="22"/>
        </w:rPr>
        <w:t xml:space="preserve"> </w:t>
      </w:r>
      <w:proofErr w:type="spellStart"/>
      <w:r w:rsidRPr="00D64D7F">
        <w:rPr>
          <w:rFonts w:eastAsia="Bookman Old Style"/>
          <w:szCs w:val="22"/>
        </w:rPr>
        <w:t>harus</w:t>
      </w:r>
      <w:proofErr w:type="spellEnd"/>
      <w:r w:rsidRPr="00D64D7F">
        <w:rPr>
          <w:rFonts w:eastAsia="Bookman Old Style"/>
          <w:szCs w:val="22"/>
        </w:rPr>
        <w:t xml:space="preserve"> </w:t>
      </w:r>
      <w:proofErr w:type="spellStart"/>
      <w:r w:rsidRPr="00D64D7F">
        <w:rPr>
          <w:rFonts w:eastAsia="Bookman Old Style"/>
          <w:szCs w:val="22"/>
        </w:rPr>
        <w:t>merekap</w:t>
      </w:r>
      <w:proofErr w:type="spellEnd"/>
      <w:r w:rsidRPr="00D64D7F">
        <w:rPr>
          <w:rFonts w:eastAsia="Bookman Old Style"/>
          <w:szCs w:val="22"/>
        </w:rPr>
        <w:t xml:space="preserve"> data </w:t>
      </w:r>
      <w:proofErr w:type="spellStart"/>
      <w:r w:rsidRPr="00D64D7F">
        <w:rPr>
          <w:rFonts w:eastAsia="Bookman Old Style"/>
          <w:szCs w:val="22"/>
        </w:rPr>
        <w:t>secara</w:t>
      </w:r>
      <w:proofErr w:type="spellEnd"/>
      <w:r w:rsidRPr="00D64D7F">
        <w:rPr>
          <w:rFonts w:eastAsia="Bookman Old Style"/>
          <w:szCs w:val="22"/>
        </w:rPr>
        <w:t xml:space="preserve"> manual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satu</w:t>
      </w:r>
      <w:proofErr w:type="spellEnd"/>
      <w:r w:rsidRPr="00D64D7F">
        <w:rPr>
          <w:rFonts w:eastAsia="Bookman Old Style"/>
          <w:szCs w:val="22"/>
        </w:rPr>
        <w:t xml:space="preserve"> per </w:t>
      </w:r>
      <w:proofErr w:type="spellStart"/>
      <w:r w:rsidRPr="00D64D7F">
        <w:rPr>
          <w:rFonts w:eastAsia="Bookman Old Style"/>
          <w:szCs w:val="22"/>
        </w:rPr>
        <w:t>satu</w:t>
      </w:r>
      <w:proofErr w:type="spellEnd"/>
      <w:r w:rsidR="00D64D7F">
        <w:rPr>
          <w:rFonts w:eastAsia="Bookman Old Style"/>
          <w:szCs w:val="22"/>
        </w:rPr>
        <w:t>.</w:t>
      </w:r>
    </w:p>
    <w:p w14:paraId="195DDAE6" w14:textId="77777777" w:rsidR="00D64D7F" w:rsidRPr="00D64D7F" w:rsidRDefault="00D64D7F" w:rsidP="00D64D7F">
      <w:pPr>
        <w:jc w:val="both"/>
        <w:rPr>
          <w:rFonts w:eastAsia="Bookman Old Style"/>
          <w:b/>
          <w:bCs/>
          <w:szCs w:val="22"/>
        </w:rPr>
      </w:pPr>
    </w:p>
    <w:p w14:paraId="53005D67" w14:textId="55461256" w:rsidR="005C64E4" w:rsidRPr="00D64D7F" w:rsidRDefault="003832C0" w:rsidP="00D64D7F">
      <w:pPr>
        <w:pStyle w:val="Heading2"/>
        <w:numPr>
          <w:ilvl w:val="0"/>
          <w:numId w:val="25"/>
        </w:numPr>
        <w:ind w:left="426" w:hanging="426"/>
      </w:pPr>
      <w:bookmarkStart w:id="11" w:name="_Toc225348643"/>
      <w:proofErr w:type="spellStart"/>
      <w:r w:rsidRPr="00D64D7F">
        <w:t>Kontribusi</w:t>
      </w:r>
      <w:proofErr w:type="spellEnd"/>
      <w:r w:rsidRPr="00D64D7F">
        <w:t xml:space="preserve"> Riset </w:t>
      </w:r>
      <w:proofErr w:type="spellStart"/>
      <w:r w:rsidRPr="00D64D7F">
        <w:t>Terhadap</w:t>
      </w:r>
      <w:proofErr w:type="spellEnd"/>
      <w:r w:rsidRPr="00D64D7F">
        <w:t xml:space="preserve"> </w:t>
      </w:r>
      <w:proofErr w:type="spellStart"/>
      <w:r w:rsidRPr="00D64D7F">
        <w:t>Ilmu</w:t>
      </w:r>
      <w:proofErr w:type="spellEnd"/>
      <w:r w:rsidRPr="00D64D7F">
        <w:t xml:space="preserve"> </w:t>
      </w:r>
      <w:proofErr w:type="spellStart"/>
      <w:r w:rsidRPr="00D64D7F">
        <w:t>Pengetahuan</w:t>
      </w:r>
      <w:bookmarkEnd w:id="11"/>
      <w:proofErr w:type="spellEnd"/>
      <w:r w:rsidRPr="00D64D7F">
        <w:t xml:space="preserve"> </w:t>
      </w:r>
    </w:p>
    <w:p w14:paraId="4DA38FBC" w14:textId="4F4BFA00" w:rsidR="005C64E4" w:rsidRPr="00D64D7F" w:rsidRDefault="003832C0" w:rsidP="00D64D7F">
      <w:pPr>
        <w:ind w:left="426" w:firstLine="425"/>
        <w:jc w:val="both"/>
        <w:rPr>
          <w:rFonts w:eastAsia="Bookman Old Style"/>
          <w:szCs w:val="22"/>
        </w:rPr>
      </w:pP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keilmuan</w:t>
      </w:r>
      <w:proofErr w:type="spellEnd"/>
      <w:r w:rsidRPr="00D64D7F">
        <w:rPr>
          <w:rFonts w:eastAsia="Bookman Old Style"/>
          <w:szCs w:val="22"/>
        </w:rPr>
        <w:t xml:space="preserve">, </w:t>
      </w:r>
      <w:proofErr w:type="spellStart"/>
      <w:r w:rsidRPr="00D64D7F">
        <w:rPr>
          <w:rFonts w:eastAsia="Bookman Old Style"/>
          <w:szCs w:val="22"/>
        </w:rPr>
        <w:t>proyek</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berkontribusi</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proofErr w:type="spellStart"/>
      <w:r w:rsidRPr="00D64D7F">
        <w:rPr>
          <w:rFonts w:eastAsia="Bookman Old Style"/>
          <w:szCs w:val="22"/>
        </w:rPr>
        <w:t>menjembatani</w:t>
      </w:r>
      <w:proofErr w:type="spellEnd"/>
      <w:r w:rsidRPr="00D64D7F">
        <w:rPr>
          <w:rFonts w:eastAsia="Bookman Old Style"/>
          <w:szCs w:val="22"/>
        </w:rPr>
        <w:t xml:space="preserve"> </w:t>
      </w:r>
      <w:proofErr w:type="spellStart"/>
      <w:r w:rsidRPr="00D64D7F">
        <w:rPr>
          <w:rFonts w:eastAsia="Bookman Old Style"/>
          <w:szCs w:val="22"/>
        </w:rPr>
        <w:t>teori</w:t>
      </w:r>
      <w:proofErr w:type="spellEnd"/>
      <w:r w:rsidRPr="00D64D7F">
        <w:rPr>
          <w:rFonts w:eastAsia="Bookman Old Style"/>
          <w:szCs w:val="22"/>
        </w:rPr>
        <w:t xml:space="preserve"> </w:t>
      </w:r>
      <w:proofErr w:type="spellStart"/>
      <w:r w:rsidRPr="00D64D7F">
        <w:rPr>
          <w:rFonts w:eastAsia="Bookman Old Style"/>
          <w:szCs w:val="22"/>
        </w:rPr>
        <w:t>statistika</w:t>
      </w:r>
      <w:proofErr w:type="spellEnd"/>
      <w:r w:rsidRPr="00D64D7F">
        <w:rPr>
          <w:rFonts w:eastAsia="Bookman Old Style"/>
          <w:szCs w:val="22"/>
        </w:rPr>
        <w:t xml:space="preserve"> </w:t>
      </w:r>
      <w:proofErr w:type="spellStart"/>
      <w:r w:rsidRPr="00D64D7F">
        <w:rPr>
          <w:rFonts w:eastAsia="Bookman Old Style"/>
          <w:szCs w:val="22"/>
        </w:rPr>
        <w:t>deskriptif</w:t>
      </w:r>
      <w:proofErr w:type="spellEnd"/>
      <w:r w:rsidRPr="00D64D7F">
        <w:rPr>
          <w:rFonts w:eastAsia="Bookman Old Style"/>
          <w:szCs w:val="22"/>
        </w:rPr>
        <w:t xml:space="preserve"> </w:t>
      </w:r>
      <w:proofErr w:type="spellStart"/>
      <w:r w:rsidRPr="00D64D7F">
        <w:rPr>
          <w:rFonts w:eastAsia="Bookman Old Style"/>
          <w:szCs w:val="22"/>
        </w:rPr>
        <w:t>dengan</w:t>
      </w:r>
      <w:proofErr w:type="spellEnd"/>
      <w:r w:rsidRPr="00D64D7F">
        <w:rPr>
          <w:rFonts w:eastAsia="Bookman Old Style"/>
          <w:szCs w:val="22"/>
        </w:rPr>
        <w:t xml:space="preserve"> </w:t>
      </w:r>
      <w:proofErr w:type="spellStart"/>
      <w:r w:rsidRPr="00D64D7F">
        <w:rPr>
          <w:rFonts w:eastAsia="Bookman Old Style"/>
          <w:szCs w:val="22"/>
        </w:rPr>
        <w:t>praktik</w:t>
      </w:r>
      <w:proofErr w:type="spellEnd"/>
      <w:r w:rsidRPr="00D64D7F">
        <w:rPr>
          <w:rFonts w:eastAsia="Bookman Old Style"/>
          <w:szCs w:val="22"/>
        </w:rPr>
        <w:t xml:space="preserve"> di </w:t>
      </w:r>
      <w:proofErr w:type="spellStart"/>
      <w:r w:rsidRPr="00D64D7F">
        <w:rPr>
          <w:rFonts w:eastAsia="Bookman Old Style"/>
          <w:szCs w:val="22"/>
        </w:rPr>
        <w:t>lapangan</w:t>
      </w:r>
      <w:proofErr w:type="spellEnd"/>
      <w:r w:rsidRPr="00D64D7F">
        <w:rPr>
          <w:rFonts w:eastAsia="Bookman Old Style"/>
          <w:szCs w:val="22"/>
        </w:rPr>
        <w:t xml:space="preserve">. </w:t>
      </w:r>
      <w:proofErr w:type="spellStart"/>
      <w:r w:rsidRPr="00D64D7F">
        <w:rPr>
          <w:rFonts w:eastAsia="Bookman Old Style"/>
          <w:szCs w:val="22"/>
        </w:rPr>
        <w:t>Selama</w:t>
      </w:r>
      <w:proofErr w:type="spellEnd"/>
      <w:r w:rsidRPr="00D64D7F">
        <w:rPr>
          <w:rFonts w:eastAsia="Bookman Old Style"/>
          <w:szCs w:val="22"/>
        </w:rPr>
        <w:t xml:space="preserve"> di </w:t>
      </w:r>
      <w:proofErr w:type="spellStart"/>
      <w:r w:rsidRPr="00D64D7F">
        <w:rPr>
          <w:rFonts w:eastAsia="Bookman Old Style"/>
          <w:szCs w:val="22"/>
        </w:rPr>
        <w:t>bangku</w:t>
      </w:r>
      <w:proofErr w:type="spellEnd"/>
      <w:r w:rsidRPr="00D64D7F">
        <w:rPr>
          <w:rFonts w:eastAsia="Bookman Old Style"/>
          <w:szCs w:val="22"/>
        </w:rPr>
        <w:t xml:space="preserve"> </w:t>
      </w:r>
      <w:proofErr w:type="spellStart"/>
      <w:r w:rsidRPr="00D64D7F">
        <w:rPr>
          <w:rFonts w:eastAsia="Bookman Old Style"/>
          <w:szCs w:val="22"/>
        </w:rPr>
        <w:t>perkuliahan</w:t>
      </w:r>
      <w:proofErr w:type="spellEnd"/>
      <w:r w:rsidRPr="00D64D7F">
        <w:rPr>
          <w:rFonts w:eastAsia="Bookman Old Style"/>
          <w:szCs w:val="22"/>
        </w:rPr>
        <w:t xml:space="preserve">, </w:t>
      </w:r>
      <w:proofErr w:type="spellStart"/>
      <w:r w:rsidRPr="00D64D7F">
        <w:rPr>
          <w:rFonts w:eastAsia="Bookman Old Style"/>
          <w:szCs w:val="22"/>
        </w:rPr>
        <w:t>mahasiswa</w:t>
      </w:r>
      <w:proofErr w:type="spellEnd"/>
      <w:r w:rsidRPr="00D64D7F">
        <w:rPr>
          <w:rFonts w:eastAsia="Bookman Old Style"/>
          <w:szCs w:val="22"/>
        </w:rPr>
        <w:t xml:space="preserve"> </w:t>
      </w:r>
      <w:proofErr w:type="spellStart"/>
      <w:r w:rsidRPr="00D64D7F">
        <w:rPr>
          <w:rFonts w:eastAsia="Bookman Old Style"/>
          <w:szCs w:val="22"/>
        </w:rPr>
        <w:t>umumnya</w:t>
      </w:r>
      <w:proofErr w:type="spellEnd"/>
      <w:r w:rsidRPr="00D64D7F">
        <w:rPr>
          <w:rFonts w:eastAsia="Bookman Old Style"/>
          <w:szCs w:val="22"/>
        </w:rPr>
        <w:t xml:space="preserve"> </w:t>
      </w:r>
      <w:proofErr w:type="spellStart"/>
      <w:r w:rsidRPr="00D64D7F">
        <w:rPr>
          <w:rFonts w:eastAsia="Bookman Old Style"/>
          <w:szCs w:val="22"/>
        </w:rPr>
        <w:t>lebih</w:t>
      </w:r>
      <w:proofErr w:type="spellEnd"/>
      <w:r w:rsidRPr="00D64D7F">
        <w:rPr>
          <w:rFonts w:eastAsia="Bookman Old Style"/>
          <w:szCs w:val="22"/>
        </w:rPr>
        <w:t xml:space="preserve"> </w:t>
      </w:r>
      <w:proofErr w:type="spellStart"/>
      <w:r w:rsidRPr="00D64D7F">
        <w:rPr>
          <w:rFonts w:eastAsia="Bookman Old Style"/>
          <w:szCs w:val="22"/>
        </w:rPr>
        <w:t>banyak</w:t>
      </w:r>
      <w:proofErr w:type="spellEnd"/>
      <w:r w:rsidRPr="00D64D7F">
        <w:rPr>
          <w:rFonts w:eastAsia="Bookman Old Style"/>
          <w:szCs w:val="22"/>
        </w:rPr>
        <w:t xml:space="preserve"> </w:t>
      </w:r>
      <w:proofErr w:type="spellStart"/>
      <w:r w:rsidRPr="00D64D7F">
        <w:rPr>
          <w:rFonts w:eastAsia="Bookman Old Style"/>
          <w:szCs w:val="22"/>
        </w:rPr>
        <w:t>berlatih</w:t>
      </w:r>
      <w:proofErr w:type="spellEnd"/>
      <w:r w:rsidRPr="00D64D7F">
        <w:rPr>
          <w:rFonts w:eastAsia="Bookman Old Style"/>
          <w:szCs w:val="22"/>
        </w:rPr>
        <w:t xml:space="preserve"> </w:t>
      </w:r>
      <w:proofErr w:type="spellStart"/>
      <w:r w:rsidRPr="00D64D7F">
        <w:rPr>
          <w:rFonts w:eastAsia="Bookman Old Style"/>
          <w:szCs w:val="22"/>
        </w:rPr>
        <w:t>menggunakan</w:t>
      </w:r>
      <w:proofErr w:type="spellEnd"/>
      <w:r w:rsidRPr="00D64D7F">
        <w:rPr>
          <w:rFonts w:eastAsia="Bookman Old Style"/>
          <w:szCs w:val="22"/>
        </w:rPr>
        <w:t xml:space="preserve"> data yang </w:t>
      </w:r>
      <w:proofErr w:type="spellStart"/>
      <w:r w:rsidRPr="00D64D7F">
        <w:rPr>
          <w:rFonts w:eastAsia="Bookman Old Style"/>
          <w:szCs w:val="22"/>
        </w:rPr>
        <w:t>sudah</w:t>
      </w:r>
      <w:proofErr w:type="spellEnd"/>
      <w:r w:rsidRPr="00D64D7F">
        <w:rPr>
          <w:rFonts w:eastAsia="Bookman Old Style"/>
          <w:szCs w:val="22"/>
        </w:rPr>
        <w:t xml:space="preserve"> </w:t>
      </w:r>
      <w:proofErr w:type="spellStart"/>
      <w:r w:rsidRPr="00D64D7F">
        <w:rPr>
          <w:rFonts w:eastAsia="Bookman Old Style"/>
          <w:szCs w:val="22"/>
        </w:rPr>
        <w:t>terstruktur</w:t>
      </w:r>
      <w:proofErr w:type="spellEnd"/>
      <w:r w:rsidRPr="00D64D7F">
        <w:rPr>
          <w:rFonts w:eastAsia="Bookman Old Style"/>
          <w:szCs w:val="22"/>
        </w:rPr>
        <w:t xml:space="preserve"> dan </w:t>
      </w:r>
      <w:proofErr w:type="spellStart"/>
      <w:r w:rsidRPr="00D64D7F">
        <w:rPr>
          <w:rFonts w:eastAsia="Bookman Old Style"/>
          <w:szCs w:val="22"/>
        </w:rPr>
        <w:t>bersih</w:t>
      </w:r>
      <w:proofErr w:type="spellEnd"/>
      <w:r w:rsidRPr="00D64D7F">
        <w:rPr>
          <w:rFonts w:eastAsia="Bookman Old Style"/>
          <w:szCs w:val="22"/>
        </w:rPr>
        <w:t xml:space="preserve"> (</w:t>
      </w:r>
      <w:r w:rsidRPr="00D64D7F">
        <w:rPr>
          <w:rFonts w:eastAsia="Bookman Old Style"/>
          <w:i/>
          <w:iCs/>
          <w:szCs w:val="22"/>
        </w:rPr>
        <w:t>clean data</w:t>
      </w:r>
      <w:r w:rsidRPr="00D64D7F">
        <w:rPr>
          <w:rFonts w:eastAsia="Bookman Old Style"/>
          <w:szCs w:val="22"/>
        </w:rPr>
        <w:t xml:space="preserve">). </w:t>
      </w:r>
      <w:proofErr w:type="spellStart"/>
      <w:r w:rsidRPr="00D64D7F">
        <w:rPr>
          <w:rFonts w:eastAsia="Bookman Old Style"/>
          <w:szCs w:val="22"/>
        </w:rPr>
        <w:t>Namun</w:t>
      </w:r>
      <w:proofErr w:type="spellEnd"/>
      <w:r w:rsidRPr="00D64D7F">
        <w:rPr>
          <w:rFonts w:eastAsia="Bookman Old Style"/>
          <w:szCs w:val="22"/>
        </w:rPr>
        <w:t xml:space="preserve">, </w:t>
      </w:r>
      <w:proofErr w:type="spellStart"/>
      <w:r w:rsidRPr="00D64D7F">
        <w:rPr>
          <w:rFonts w:eastAsia="Bookman Old Style"/>
          <w:szCs w:val="22"/>
        </w:rPr>
        <w:t>praktik</w:t>
      </w:r>
      <w:proofErr w:type="spellEnd"/>
      <w:r w:rsidRPr="00D64D7F">
        <w:rPr>
          <w:rFonts w:eastAsia="Bookman Old Style"/>
          <w:szCs w:val="22"/>
        </w:rPr>
        <w:t xml:space="preserve"> </w:t>
      </w:r>
      <w:proofErr w:type="spellStart"/>
      <w:r w:rsidRPr="00D64D7F">
        <w:rPr>
          <w:rFonts w:eastAsia="Bookman Old Style"/>
          <w:szCs w:val="22"/>
        </w:rPr>
        <w:t>nyata</w:t>
      </w:r>
      <w:proofErr w:type="spellEnd"/>
      <w:r w:rsidRPr="00D64D7F">
        <w:rPr>
          <w:rFonts w:eastAsia="Bookman Old Style"/>
          <w:szCs w:val="22"/>
        </w:rPr>
        <w:t xml:space="preserve"> di </w:t>
      </w:r>
      <w:proofErr w:type="spellStart"/>
      <w:r w:rsidRPr="00D64D7F">
        <w:rPr>
          <w:rFonts w:eastAsia="Bookman Old Style"/>
          <w:szCs w:val="22"/>
        </w:rPr>
        <w:t>loka</w:t>
      </w:r>
      <w:r w:rsidR="00D902C9" w:rsidRPr="00D64D7F">
        <w:rPr>
          <w:rFonts w:eastAsia="Bookman Old Style"/>
          <w:szCs w:val="22"/>
        </w:rPr>
        <w:t>si</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memberikan</w:t>
      </w:r>
      <w:proofErr w:type="spellEnd"/>
      <w:r w:rsidRPr="00D64D7F">
        <w:rPr>
          <w:rFonts w:eastAsia="Bookman Old Style"/>
          <w:szCs w:val="22"/>
        </w:rPr>
        <w:t xml:space="preserve"> </w:t>
      </w:r>
      <w:proofErr w:type="spellStart"/>
      <w:r w:rsidRPr="00D64D7F">
        <w:rPr>
          <w:rFonts w:eastAsia="Bookman Old Style"/>
          <w:szCs w:val="22"/>
        </w:rPr>
        <w:t>pengalaman</w:t>
      </w:r>
      <w:proofErr w:type="spellEnd"/>
      <w:r w:rsidRPr="00D64D7F">
        <w:rPr>
          <w:rFonts w:eastAsia="Bookman Old Style"/>
          <w:szCs w:val="22"/>
        </w:rPr>
        <w:t xml:space="preserve"> </w:t>
      </w:r>
      <w:proofErr w:type="spellStart"/>
      <w:r w:rsidRPr="00D64D7F">
        <w:rPr>
          <w:rFonts w:eastAsia="Bookman Old Style"/>
          <w:szCs w:val="22"/>
        </w:rPr>
        <w:t>baru</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proofErr w:type="spellStart"/>
      <w:r w:rsidRPr="00D64D7F">
        <w:rPr>
          <w:rFonts w:eastAsia="Bookman Old Style"/>
          <w:szCs w:val="22"/>
        </w:rPr>
        <w:t>menangani</w:t>
      </w:r>
      <w:proofErr w:type="spellEnd"/>
      <w:r w:rsidRPr="00D64D7F">
        <w:rPr>
          <w:rFonts w:eastAsia="Bookman Old Style"/>
          <w:szCs w:val="22"/>
        </w:rPr>
        <w:t xml:space="preserve"> data </w:t>
      </w:r>
      <w:proofErr w:type="spellStart"/>
      <w:r w:rsidRPr="00D64D7F">
        <w:rPr>
          <w:rFonts w:eastAsia="Bookman Old Style"/>
          <w:szCs w:val="22"/>
        </w:rPr>
        <w:t>riil</w:t>
      </w:r>
      <w:proofErr w:type="spellEnd"/>
      <w:r w:rsidRPr="00D64D7F">
        <w:rPr>
          <w:rFonts w:eastAsia="Bookman Old Style"/>
          <w:szCs w:val="22"/>
        </w:rPr>
        <w:t xml:space="preserve"> yang </w:t>
      </w:r>
      <w:proofErr w:type="spellStart"/>
      <w:r w:rsidRPr="00D64D7F">
        <w:rPr>
          <w:rFonts w:eastAsia="Bookman Old Style"/>
          <w:szCs w:val="22"/>
        </w:rPr>
        <w:t>kompleks</w:t>
      </w:r>
      <w:proofErr w:type="spellEnd"/>
      <w:r w:rsidRPr="00D64D7F">
        <w:rPr>
          <w:rFonts w:eastAsia="Bookman Old Style"/>
          <w:szCs w:val="22"/>
        </w:rPr>
        <w:t xml:space="preserve"> dan </w:t>
      </w:r>
      <w:proofErr w:type="spellStart"/>
      <w:r w:rsidRPr="00D64D7F">
        <w:rPr>
          <w:rFonts w:eastAsia="Bookman Old Style"/>
          <w:szCs w:val="22"/>
        </w:rPr>
        <w:t>banyak</w:t>
      </w:r>
      <w:proofErr w:type="spellEnd"/>
      <w:r w:rsidRPr="00D64D7F">
        <w:rPr>
          <w:rFonts w:eastAsia="Bookman Old Style"/>
          <w:szCs w:val="22"/>
        </w:rPr>
        <w:t xml:space="preserve"> </w:t>
      </w:r>
      <w:proofErr w:type="spellStart"/>
      <w:r w:rsidRPr="00D64D7F">
        <w:rPr>
          <w:rFonts w:eastAsia="Bookman Old Style"/>
          <w:szCs w:val="22"/>
        </w:rPr>
        <w:t>inkonsistensi</w:t>
      </w:r>
      <w:proofErr w:type="spellEnd"/>
      <w:r w:rsidRPr="00D64D7F">
        <w:rPr>
          <w:rFonts w:eastAsia="Bookman Old Style"/>
          <w:szCs w:val="22"/>
        </w:rPr>
        <w:t xml:space="preserve">. </w:t>
      </w:r>
      <w:proofErr w:type="spellStart"/>
      <w:r w:rsidRPr="00D64D7F">
        <w:rPr>
          <w:rFonts w:eastAsia="Bookman Old Style"/>
          <w:szCs w:val="22"/>
        </w:rPr>
        <w:t>Sebagai</w:t>
      </w:r>
      <w:proofErr w:type="spellEnd"/>
      <w:r w:rsidRPr="00D64D7F">
        <w:rPr>
          <w:rFonts w:eastAsia="Bookman Old Style"/>
          <w:szCs w:val="22"/>
        </w:rPr>
        <w:t xml:space="preserve"> </w:t>
      </w:r>
      <w:proofErr w:type="spellStart"/>
      <w:r w:rsidRPr="00D64D7F">
        <w:rPr>
          <w:rFonts w:eastAsia="Bookman Old Style"/>
          <w:szCs w:val="22"/>
        </w:rPr>
        <w:t>contoh</w:t>
      </w:r>
      <w:proofErr w:type="spellEnd"/>
      <w:r w:rsidRPr="00D64D7F">
        <w:rPr>
          <w:rFonts w:eastAsia="Bookman Old Style"/>
          <w:szCs w:val="22"/>
        </w:rPr>
        <w:t xml:space="preserve">, </w:t>
      </w:r>
      <w:proofErr w:type="spellStart"/>
      <w:r w:rsidRPr="00D64D7F">
        <w:rPr>
          <w:rFonts w:eastAsia="Bookman Old Style"/>
          <w:szCs w:val="22"/>
        </w:rPr>
        <w:t>pencatatan</w:t>
      </w:r>
      <w:proofErr w:type="spellEnd"/>
      <w:r w:rsidRPr="00D64D7F">
        <w:rPr>
          <w:rFonts w:eastAsia="Bookman Old Style"/>
          <w:szCs w:val="22"/>
        </w:rPr>
        <w:t xml:space="preserve"> manual di </w:t>
      </w:r>
      <w:proofErr w:type="spellStart"/>
      <w:r w:rsidRPr="00D64D7F">
        <w:rPr>
          <w:rFonts w:eastAsia="Bookman Old Style"/>
          <w:szCs w:val="22"/>
        </w:rPr>
        <w:t>buku</w:t>
      </w:r>
      <w:proofErr w:type="spellEnd"/>
      <w:r w:rsidRPr="00D64D7F">
        <w:rPr>
          <w:rFonts w:eastAsia="Bookman Old Style"/>
          <w:szCs w:val="22"/>
        </w:rPr>
        <w:t xml:space="preserve"> register </w:t>
      </w:r>
      <w:proofErr w:type="spellStart"/>
      <w:r w:rsidRPr="00D64D7F">
        <w:rPr>
          <w:rFonts w:eastAsia="Bookman Old Style"/>
          <w:szCs w:val="22"/>
        </w:rPr>
        <w:t>kerap</w:t>
      </w:r>
      <w:proofErr w:type="spellEnd"/>
      <w:r w:rsidRPr="00D64D7F">
        <w:rPr>
          <w:rFonts w:eastAsia="Bookman Old Style"/>
          <w:szCs w:val="22"/>
        </w:rPr>
        <w:t xml:space="preserve"> </w:t>
      </w:r>
      <w:proofErr w:type="spellStart"/>
      <w:r w:rsidRPr="00D64D7F">
        <w:rPr>
          <w:rFonts w:eastAsia="Bookman Old Style"/>
          <w:szCs w:val="22"/>
        </w:rPr>
        <w:t>menghasilkan</w:t>
      </w:r>
      <w:proofErr w:type="spellEnd"/>
      <w:r w:rsidRPr="00D64D7F">
        <w:rPr>
          <w:rFonts w:eastAsia="Bookman Old Style"/>
          <w:szCs w:val="22"/>
        </w:rPr>
        <w:t xml:space="preserve"> format </w:t>
      </w:r>
      <w:proofErr w:type="spellStart"/>
      <w:r w:rsidRPr="00D64D7F">
        <w:rPr>
          <w:rFonts w:eastAsia="Bookman Old Style"/>
          <w:szCs w:val="22"/>
        </w:rPr>
        <w:t>tanggal</w:t>
      </w:r>
      <w:proofErr w:type="spellEnd"/>
      <w:r w:rsidRPr="00D64D7F">
        <w:rPr>
          <w:rFonts w:eastAsia="Bookman Old Style"/>
          <w:szCs w:val="22"/>
        </w:rPr>
        <w:t xml:space="preserve"> yang </w:t>
      </w:r>
      <w:proofErr w:type="spellStart"/>
      <w:r w:rsidRPr="00D64D7F">
        <w:rPr>
          <w:rFonts w:eastAsia="Bookman Old Style"/>
          <w:szCs w:val="22"/>
        </w:rPr>
        <w:t>tidak</w:t>
      </w:r>
      <w:proofErr w:type="spellEnd"/>
      <w:r w:rsidRPr="00D64D7F">
        <w:rPr>
          <w:rFonts w:eastAsia="Bookman Old Style"/>
          <w:szCs w:val="22"/>
        </w:rPr>
        <w:t xml:space="preserve"> </w:t>
      </w:r>
      <w:proofErr w:type="spellStart"/>
      <w:r w:rsidRPr="00D64D7F">
        <w:rPr>
          <w:rFonts w:eastAsia="Bookman Old Style"/>
          <w:szCs w:val="22"/>
        </w:rPr>
        <w:t>seragam</w:t>
      </w:r>
      <w:proofErr w:type="spellEnd"/>
      <w:r w:rsidRPr="00D64D7F">
        <w:rPr>
          <w:rFonts w:eastAsia="Bookman Old Style"/>
          <w:szCs w:val="22"/>
        </w:rPr>
        <w:t xml:space="preserve"> (</w:t>
      </w:r>
      <w:proofErr w:type="spellStart"/>
      <w:r w:rsidRPr="00D64D7F">
        <w:rPr>
          <w:rFonts w:eastAsia="Bookman Old Style"/>
          <w:szCs w:val="22"/>
        </w:rPr>
        <w:t>seperti</w:t>
      </w:r>
      <w:proofErr w:type="spellEnd"/>
      <w:r w:rsidRPr="00D64D7F">
        <w:rPr>
          <w:rFonts w:eastAsia="Bookman Old Style"/>
          <w:szCs w:val="22"/>
        </w:rPr>
        <w:t xml:space="preserve"> </w:t>
      </w:r>
      <w:proofErr w:type="spellStart"/>
      <w:r w:rsidRPr="00D64D7F">
        <w:rPr>
          <w:rFonts w:eastAsia="Bookman Old Style"/>
          <w:szCs w:val="22"/>
        </w:rPr>
        <w:t>pencampuran</w:t>
      </w:r>
      <w:proofErr w:type="spellEnd"/>
      <w:r w:rsidRPr="00D64D7F">
        <w:rPr>
          <w:rFonts w:eastAsia="Bookman Old Style"/>
          <w:szCs w:val="22"/>
        </w:rPr>
        <w:t xml:space="preserve"> </w:t>
      </w:r>
      <w:proofErr w:type="spellStart"/>
      <w:r w:rsidRPr="00D64D7F">
        <w:rPr>
          <w:rFonts w:eastAsia="Bookman Old Style"/>
          <w:szCs w:val="22"/>
        </w:rPr>
        <w:t>antara</w:t>
      </w:r>
      <w:proofErr w:type="spellEnd"/>
      <w:r w:rsidRPr="00D64D7F">
        <w:rPr>
          <w:rFonts w:eastAsia="Bookman Old Style"/>
          <w:szCs w:val="22"/>
        </w:rPr>
        <w:t xml:space="preserve"> format </w:t>
      </w:r>
      <w:r w:rsidRPr="00D64D7F">
        <w:rPr>
          <w:rFonts w:eastAsia="Bookman Old Style"/>
          <w:i/>
          <w:iCs/>
          <w:szCs w:val="22"/>
        </w:rPr>
        <w:t xml:space="preserve">DD-MM-YYYY </w:t>
      </w:r>
      <w:r w:rsidRPr="00D64D7F">
        <w:rPr>
          <w:rFonts w:eastAsia="Bookman Old Style"/>
          <w:szCs w:val="22"/>
        </w:rPr>
        <w:t xml:space="preserve">dan </w:t>
      </w:r>
      <w:r w:rsidRPr="00D64D7F">
        <w:rPr>
          <w:rFonts w:eastAsia="Bookman Old Style"/>
          <w:i/>
          <w:iCs/>
          <w:szCs w:val="22"/>
        </w:rPr>
        <w:t>DD-MM-YY</w:t>
      </w:r>
      <w:r w:rsidRPr="00D64D7F">
        <w:rPr>
          <w:rFonts w:eastAsia="Bookman Old Style"/>
          <w:szCs w:val="22"/>
        </w:rPr>
        <w:t xml:space="preserve">), </w:t>
      </w:r>
      <w:proofErr w:type="spellStart"/>
      <w:r w:rsidRPr="00D64D7F">
        <w:rPr>
          <w:rFonts w:eastAsia="Bookman Old Style"/>
          <w:szCs w:val="22"/>
        </w:rPr>
        <w:t>serta</w:t>
      </w:r>
      <w:proofErr w:type="spellEnd"/>
      <w:r w:rsidRPr="00D64D7F">
        <w:rPr>
          <w:rFonts w:eastAsia="Bookman Old Style"/>
          <w:szCs w:val="22"/>
        </w:rPr>
        <w:t xml:space="preserve"> </w:t>
      </w:r>
      <w:proofErr w:type="spellStart"/>
      <w:r w:rsidRPr="00D64D7F">
        <w:rPr>
          <w:rFonts w:eastAsia="Bookman Old Style"/>
          <w:szCs w:val="22"/>
        </w:rPr>
        <w:t>masalah</w:t>
      </w:r>
      <w:proofErr w:type="spellEnd"/>
      <w:r w:rsidRPr="00D64D7F">
        <w:rPr>
          <w:rFonts w:eastAsia="Bookman Old Style"/>
          <w:szCs w:val="22"/>
        </w:rPr>
        <w:t xml:space="preserve"> </w:t>
      </w:r>
      <w:proofErr w:type="spellStart"/>
      <w:r w:rsidRPr="00D64D7F">
        <w:rPr>
          <w:rFonts w:eastAsia="Bookman Old Style"/>
          <w:szCs w:val="22"/>
        </w:rPr>
        <w:t>lainnya</w:t>
      </w:r>
      <w:proofErr w:type="spellEnd"/>
      <w:r w:rsidRPr="00D64D7F">
        <w:rPr>
          <w:rFonts w:eastAsia="Bookman Old Style"/>
          <w:szCs w:val="22"/>
        </w:rPr>
        <w:t>.</w:t>
      </w:r>
    </w:p>
    <w:p w14:paraId="70A6D984" w14:textId="5C643E05" w:rsidR="00BE06A0" w:rsidRDefault="003832C0" w:rsidP="00D64D7F">
      <w:pPr>
        <w:ind w:left="426" w:firstLine="425"/>
        <w:jc w:val="both"/>
        <w:rPr>
          <w:rFonts w:eastAsia="Bookman Old Style"/>
          <w:szCs w:val="22"/>
        </w:rPr>
      </w:pPr>
      <w:proofErr w:type="spellStart"/>
      <w:r w:rsidRPr="00D64D7F">
        <w:rPr>
          <w:rFonts w:eastAsia="Bookman Old Style"/>
          <w:szCs w:val="22"/>
        </w:rPr>
        <w:t>Berangkat</w:t>
      </w:r>
      <w:proofErr w:type="spellEnd"/>
      <w:r w:rsidRPr="00D64D7F">
        <w:rPr>
          <w:rFonts w:eastAsia="Bookman Old Style"/>
          <w:szCs w:val="22"/>
        </w:rPr>
        <w:t xml:space="preserve"> </w:t>
      </w:r>
      <w:proofErr w:type="spellStart"/>
      <w:r w:rsidRPr="00D64D7F">
        <w:rPr>
          <w:rFonts w:eastAsia="Bookman Old Style"/>
          <w:szCs w:val="22"/>
        </w:rPr>
        <w:t>dari</w:t>
      </w:r>
      <w:proofErr w:type="spellEnd"/>
      <w:r w:rsidRPr="00D64D7F">
        <w:rPr>
          <w:rFonts w:eastAsia="Bookman Old Style"/>
          <w:szCs w:val="22"/>
        </w:rPr>
        <w:t xml:space="preserve"> </w:t>
      </w:r>
      <w:proofErr w:type="spellStart"/>
      <w:r w:rsidRPr="00D64D7F">
        <w:rPr>
          <w:rFonts w:eastAsia="Bookman Old Style"/>
          <w:szCs w:val="22"/>
        </w:rPr>
        <w:t>permasalahan</w:t>
      </w:r>
      <w:proofErr w:type="spellEnd"/>
      <w:r w:rsidRPr="00D64D7F">
        <w:rPr>
          <w:rFonts w:eastAsia="Bookman Old Style"/>
          <w:szCs w:val="22"/>
        </w:rPr>
        <w:t xml:space="preserve"> </w:t>
      </w:r>
      <w:proofErr w:type="spellStart"/>
      <w:r w:rsidRPr="00D64D7F">
        <w:rPr>
          <w:rFonts w:eastAsia="Bookman Old Style"/>
          <w:szCs w:val="22"/>
        </w:rPr>
        <w:t>tersebut</w:t>
      </w:r>
      <w:proofErr w:type="spellEnd"/>
      <w:r w:rsidRPr="00D64D7F">
        <w:rPr>
          <w:rFonts w:eastAsia="Bookman Old Style"/>
          <w:szCs w:val="22"/>
        </w:rPr>
        <w:t xml:space="preserve">, </w:t>
      </w:r>
      <w:proofErr w:type="spellStart"/>
      <w:r w:rsidRPr="00D64D7F">
        <w:rPr>
          <w:rFonts w:eastAsia="Bookman Old Style"/>
          <w:szCs w:val="22"/>
        </w:rPr>
        <w:t>riset</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r w:rsidRPr="00D64D7F">
        <w:rPr>
          <w:rFonts w:eastAsia="Bookman Old Style"/>
          <w:i/>
          <w:iCs/>
          <w:szCs w:val="22"/>
        </w:rPr>
        <w:t>Mini Project</w:t>
      </w:r>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mendemonstrasikan</w:t>
      </w:r>
      <w:proofErr w:type="spellEnd"/>
      <w:r w:rsidRPr="00D64D7F">
        <w:rPr>
          <w:rFonts w:eastAsia="Bookman Old Style"/>
          <w:szCs w:val="22"/>
        </w:rPr>
        <w:t xml:space="preserve">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nyata</w:t>
      </w:r>
      <w:proofErr w:type="spellEnd"/>
      <w:r w:rsidRPr="00D64D7F">
        <w:rPr>
          <w:rFonts w:eastAsia="Bookman Old Style"/>
          <w:szCs w:val="22"/>
        </w:rPr>
        <w:t xml:space="preserve"> </w:t>
      </w:r>
      <w:proofErr w:type="spellStart"/>
      <w:r w:rsidRPr="00D64D7F">
        <w:rPr>
          <w:rFonts w:eastAsia="Bookman Old Style"/>
          <w:szCs w:val="22"/>
        </w:rPr>
        <w:t>betapa</w:t>
      </w:r>
      <w:proofErr w:type="spellEnd"/>
      <w:r w:rsidRPr="00D64D7F">
        <w:rPr>
          <w:rFonts w:eastAsia="Bookman Old Style"/>
          <w:szCs w:val="22"/>
        </w:rPr>
        <w:t xml:space="preserve"> </w:t>
      </w:r>
      <w:proofErr w:type="spellStart"/>
      <w:r w:rsidRPr="00D64D7F">
        <w:rPr>
          <w:rFonts w:eastAsia="Bookman Old Style"/>
          <w:szCs w:val="22"/>
        </w:rPr>
        <w:t>krusialnya</w:t>
      </w:r>
      <w:proofErr w:type="spellEnd"/>
      <w:r w:rsidRPr="00D64D7F">
        <w:rPr>
          <w:rFonts w:eastAsia="Bookman Old Style"/>
          <w:szCs w:val="22"/>
        </w:rPr>
        <w:t xml:space="preserve"> </w:t>
      </w:r>
      <w:proofErr w:type="spellStart"/>
      <w:r w:rsidRPr="00D64D7F">
        <w:rPr>
          <w:rFonts w:eastAsia="Bookman Old Style"/>
          <w:szCs w:val="22"/>
        </w:rPr>
        <w:t>tahapan</w:t>
      </w:r>
      <w:proofErr w:type="spellEnd"/>
      <w:r w:rsidRPr="00D64D7F">
        <w:rPr>
          <w:rFonts w:eastAsia="Bookman Old Style"/>
          <w:szCs w:val="22"/>
        </w:rPr>
        <w:t xml:space="preserve"> </w:t>
      </w:r>
      <w:proofErr w:type="spellStart"/>
      <w:r w:rsidRPr="00D64D7F">
        <w:rPr>
          <w:rFonts w:eastAsia="Bookman Old Style"/>
          <w:szCs w:val="22"/>
        </w:rPr>
        <w:t>pembersihan</w:t>
      </w:r>
      <w:proofErr w:type="spellEnd"/>
      <w:r w:rsidRPr="00D64D7F">
        <w:rPr>
          <w:rFonts w:eastAsia="Bookman Old Style"/>
          <w:szCs w:val="22"/>
        </w:rPr>
        <w:t xml:space="preserve"> data (</w:t>
      </w:r>
      <w:r w:rsidRPr="00D64D7F">
        <w:rPr>
          <w:rFonts w:eastAsia="Bookman Old Style"/>
          <w:i/>
          <w:iCs/>
          <w:szCs w:val="22"/>
        </w:rPr>
        <w:t>data cleaning</w:t>
      </w:r>
      <w:r w:rsidRPr="00D64D7F">
        <w:rPr>
          <w:rFonts w:eastAsia="Bookman Old Style"/>
          <w:szCs w:val="22"/>
        </w:rPr>
        <w:t xml:space="preserve">) dan </w:t>
      </w:r>
      <w:proofErr w:type="spellStart"/>
      <w:r w:rsidRPr="00D64D7F">
        <w:rPr>
          <w:rFonts w:eastAsia="Bookman Old Style"/>
          <w:szCs w:val="22"/>
        </w:rPr>
        <w:t>pra-pemrosesan</w:t>
      </w:r>
      <w:proofErr w:type="spellEnd"/>
      <w:r w:rsidRPr="00D64D7F">
        <w:rPr>
          <w:rFonts w:eastAsia="Bookman Old Style"/>
          <w:szCs w:val="22"/>
        </w:rPr>
        <w:t>. Langkah-</w:t>
      </w:r>
      <w:proofErr w:type="spellStart"/>
      <w:r w:rsidRPr="00D64D7F">
        <w:rPr>
          <w:rFonts w:eastAsia="Bookman Old Style"/>
          <w:szCs w:val="22"/>
        </w:rPr>
        <w:t>langkah</w:t>
      </w:r>
      <w:proofErr w:type="spellEnd"/>
      <w:r w:rsidRPr="00D64D7F">
        <w:rPr>
          <w:rFonts w:eastAsia="Bookman Old Style"/>
          <w:szCs w:val="22"/>
        </w:rPr>
        <w:t xml:space="preserve"> </w:t>
      </w:r>
      <w:proofErr w:type="spellStart"/>
      <w:r w:rsidRPr="00D64D7F">
        <w:rPr>
          <w:rFonts w:eastAsia="Bookman Old Style"/>
          <w:szCs w:val="22"/>
        </w:rPr>
        <w:t>tersebut</w:t>
      </w:r>
      <w:proofErr w:type="spellEnd"/>
      <w:r w:rsidRPr="00D64D7F">
        <w:rPr>
          <w:rFonts w:eastAsia="Bookman Old Style"/>
          <w:szCs w:val="22"/>
        </w:rPr>
        <w:t xml:space="preserve"> </w:t>
      </w:r>
      <w:proofErr w:type="spellStart"/>
      <w:r w:rsidRPr="00D64D7F">
        <w:rPr>
          <w:rFonts w:eastAsia="Bookman Old Style"/>
          <w:szCs w:val="22"/>
        </w:rPr>
        <w:t>merupakan</w:t>
      </w:r>
      <w:proofErr w:type="spellEnd"/>
      <w:r w:rsidRPr="00D64D7F">
        <w:rPr>
          <w:rFonts w:eastAsia="Bookman Old Style"/>
          <w:szCs w:val="22"/>
        </w:rPr>
        <w:t xml:space="preserve"> inti </w:t>
      </w:r>
      <w:proofErr w:type="spellStart"/>
      <w:r w:rsidRPr="00D64D7F">
        <w:rPr>
          <w:rFonts w:eastAsia="Bookman Old Style"/>
          <w:szCs w:val="22"/>
        </w:rPr>
        <w:t>dari</w:t>
      </w:r>
      <w:proofErr w:type="spellEnd"/>
      <w:r w:rsidRPr="00D64D7F">
        <w:rPr>
          <w:rFonts w:eastAsia="Bookman Old Style"/>
          <w:szCs w:val="22"/>
        </w:rPr>
        <w:t xml:space="preserve"> </w:t>
      </w:r>
      <w:r w:rsidRPr="00D64D7F">
        <w:rPr>
          <w:rFonts w:eastAsia="Bookman Old Style"/>
          <w:i/>
          <w:iCs/>
          <w:szCs w:val="22"/>
        </w:rPr>
        <w:t xml:space="preserve">Exploratory Data Analysis </w:t>
      </w:r>
      <w:r w:rsidRPr="00D64D7F">
        <w:rPr>
          <w:rFonts w:eastAsia="Bookman Old Style"/>
          <w:szCs w:val="22"/>
        </w:rPr>
        <w:t xml:space="preserve">(EDA) </w:t>
      </w:r>
      <w:proofErr w:type="spellStart"/>
      <w:r w:rsidRPr="00D64D7F">
        <w:rPr>
          <w:rFonts w:eastAsia="Bookman Old Style"/>
          <w:szCs w:val="22"/>
        </w:rPr>
        <w:t>sebelum</w:t>
      </w:r>
      <w:proofErr w:type="spellEnd"/>
      <w:r w:rsidRPr="00D64D7F">
        <w:rPr>
          <w:rFonts w:eastAsia="Bookman Old Style"/>
          <w:szCs w:val="22"/>
        </w:rPr>
        <w:t xml:space="preserve"> </w:t>
      </w:r>
      <w:proofErr w:type="spellStart"/>
      <w:r w:rsidRPr="00D64D7F">
        <w:rPr>
          <w:rFonts w:eastAsia="Bookman Old Style"/>
          <w:szCs w:val="22"/>
        </w:rPr>
        <w:t>sekumpulan</w:t>
      </w:r>
      <w:proofErr w:type="spellEnd"/>
      <w:r w:rsidRPr="00D64D7F">
        <w:rPr>
          <w:rFonts w:eastAsia="Bookman Old Style"/>
          <w:szCs w:val="22"/>
        </w:rPr>
        <w:t xml:space="preserve"> data </w:t>
      </w:r>
      <w:proofErr w:type="spellStart"/>
      <w:r w:rsidRPr="00D64D7F">
        <w:rPr>
          <w:rFonts w:eastAsia="Bookman Old Style"/>
          <w:szCs w:val="22"/>
        </w:rPr>
        <w:t>mentah</w:t>
      </w:r>
      <w:proofErr w:type="spellEnd"/>
      <w:r w:rsidRPr="00D64D7F">
        <w:rPr>
          <w:rFonts w:eastAsia="Bookman Old Style"/>
          <w:szCs w:val="22"/>
        </w:rPr>
        <w:t xml:space="preserve"> </w:t>
      </w:r>
      <w:proofErr w:type="spellStart"/>
      <w:r w:rsidRPr="00D64D7F">
        <w:rPr>
          <w:rFonts w:eastAsia="Bookman Old Style"/>
          <w:szCs w:val="22"/>
        </w:rPr>
        <w:t>siap</w:t>
      </w:r>
      <w:proofErr w:type="spellEnd"/>
      <w:r w:rsidRPr="00D64D7F">
        <w:rPr>
          <w:rFonts w:eastAsia="Bookman Old Style"/>
          <w:szCs w:val="22"/>
        </w:rPr>
        <w:t xml:space="preserve"> </w:t>
      </w:r>
      <w:proofErr w:type="spellStart"/>
      <w:r w:rsidRPr="00D64D7F">
        <w:rPr>
          <w:rFonts w:eastAsia="Bookman Old Style"/>
          <w:szCs w:val="22"/>
        </w:rPr>
        <w:t>disajikan</w:t>
      </w:r>
      <w:proofErr w:type="spellEnd"/>
      <w:r w:rsidRPr="00D64D7F">
        <w:rPr>
          <w:rFonts w:eastAsia="Bookman Old Style"/>
          <w:szCs w:val="22"/>
        </w:rPr>
        <w:t xml:space="preserve"> </w:t>
      </w:r>
      <w:proofErr w:type="spellStart"/>
      <w:r w:rsidRPr="00D64D7F">
        <w:rPr>
          <w:rFonts w:eastAsia="Bookman Old Style"/>
          <w:szCs w:val="22"/>
        </w:rPr>
        <w:t>menjadi</w:t>
      </w:r>
      <w:proofErr w:type="spellEnd"/>
      <w:r w:rsidRPr="00D64D7F">
        <w:rPr>
          <w:rFonts w:eastAsia="Bookman Old Style"/>
          <w:szCs w:val="22"/>
        </w:rPr>
        <w:t xml:space="preserve"> </w:t>
      </w:r>
      <w:proofErr w:type="spellStart"/>
      <w:r w:rsidRPr="00D64D7F">
        <w:rPr>
          <w:rFonts w:eastAsia="Bookman Old Style"/>
          <w:szCs w:val="22"/>
        </w:rPr>
        <w:t>visualisasi</w:t>
      </w:r>
      <w:proofErr w:type="spellEnd"/>
      <w:r w:rsidRPr="00D64D7F">
        <w:rPr>
          <w:rFonts w:eastAsia="Bookman Old Style"/>
          <w:szCs w:val="22"/>
        </w:rPr>
        <w:t xml:space="preserve"> yang </w:t>
      </w:r>
      <w:proofErr w:type="spellStart"/>
      <w:r w:rsidRPr="00D64D7F">
        <w:rPr>
          <w:rFonts w:eastAsia="Bookman Old Style"/>
          <w:szCs w:val="22"/>
        </w:rPr>
        <w:t>bermakna</w:t>
      </w:r>
      <w:proofErr w:type="spellEnd"/>
      <w:r w:rsidRPr="00D64D7F">
        <w:rPr>
          <w:rFonts w:eastAsia="Bookman Old Style"/>
          <w:szCs w:val="22"/>
        </w:rPr>
        <w:t xml:space="preserve"> dan </w:t>
      </w:r>
      <w:proofErr w:type="spellStart"/>
      <w:r w:rsidRPr="00D64D7F">
        <w:rPr>
          <w:rFonts w:eastAsia="Bookman Old Style"/>
          <w:szCs w:val="22"/>
        </w:rPr>
        <w:t>dapat</w:t>
      </w:r>
      <w:proofErr w:type="spellEnd"/>
      <w:r w:rsidRPr="00D64D7F">
        <w:rPr>
          <w:rFonts w:eastAsia="Bookman Old Style"/>
          <w:szCs w:val="22"/>
        </w:rPr>
        <w:t xml:space="preserve"> </w:t>
      </w:r>
      <w:proofErr w:type="spellStart"/>
      <w:r w:rsidRPr="00D64D7F">
        <w:rPr>
          <w:rFonts w:eastAsia="Bookman Old Style"/>
          <w:szCs w:val="22"/>
        </w:rPr>
        <w:t>dipertanggungjawabkan</w:t>
      </w:r>
      <w:proofErr w:type="spellEnd"/>
      <w:r w:rsidRPr="00D64D7F">
        <w:rPr>
          <w:rFonts w:eastAsia="Bookman Old Style"/>
          <w:szCs w:val="22"/>
        </w:rPr>
        <w:t xml:space="preserve">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matematis</w:t>
      </w:r>
      <w:proofErr w:type="spellEnd"/>
      <w:r w:rsidR="005C64E4" w:rsidRPr="00D64D7F">
        <w:rPr>
          <w:rFonts w:eastAsia="Bookman Old Style"/>
          <w:szCs w:val="22"/>
        </w:rPr>
        <w:t>.</w:t>
      </w:r>
    </w:p>
    <w:p w14:paraId="0CAC35D6" w14:textId="77777777" w:rsidR="00D64D7F" w:rsidRDefault="00D64D7F" w:rsidP="00D64D7F">
      <w:pPr>
        <w:jc w:val="both"/>
        <w:rPr>
          <w:rFonts w:eastAsia="Bookman Old Style"/>
          <w:szCs w:val="22"/>
        </w:rPr>
      </w:pPr>
    </w:p>
    <w:p w14:paraId="18987F78" w14:textId="77777777" w:rsidR="00C50F51" w:rsidRDefault="00C50F51" w:rsidP="00D64D7F">
      <w:pPr>
        <w:jc w:val="both"/>
        <w:rPr>
          <w:rFonts w:eastAsia="Bookman Old Style"/>
          <w:szCs w:val="22"/>
        </w:rPr>
      </w:pPr>
    </w:p>
    <w:p w14:paraId="2A37C801" w14:textId="77777777" w:rsidR="00C50F51" w:rsidRDefault="00C50F51" w:rsidP="00D64D7F">
      <w:pPr>
        <w:jc w:val="both"/>
        <w:rPr>
          <w:rFonts w:eastAsia="Bookman Old Style"/>
          <w:szCs w:val="22"/>
        </w:rPr>
      </w:pPr>
    </w:p>
    <w:p w14:paraId="5FE8582C" w14:textId="77777777" w:rsidR="00C50F51" w:rsidRDefault="00C50F51" w:rsidP="00D64D7F">
      <w:pPr>
        <w:jc w:val="both"/>
        <w:rPr>
          <w:rFonts w:eastAsia="Bookman Old Style"/>
          <w:szCs w:val="22"/>
        </w:rPr>
      </w:pPr>
    </w:p>
    <w:p w14:paraId="3ACFD05E" w14:textId="77777777" w:rsidR="00C50F51" w:rsidRPr="00D64D7F" w:rsidRDefault="00C50F51" w:rsidP="00D64D7F">
      <w:pPr>
        <w:jc w:val="both"/>
        <w:rPr>
          <w:rFonts w:eastAsia="Bookman Old Style"/>
          <w:szCs w:val="22"/>
        </w:rPr>
      </w:pPr>
    </w:p>
    <w:p w14:paraId="2554A0E0" w14:textId="27CA4552" w:rsidR="003832C0" w:rsidRPr="00D64D7F" w:rsidRDefault="003832C0" w:rsidP="00D64D7F">
      <w:pPr>
        <w:pStyle w:val="Heading2"/>
        <w:numPr>
          <w:ilvl w:val="0"/>
          <w:numId w:val="25"/>
        </w:numPr>
        <w:ind w:left="426" w:hanging="426"/>
      </w:pPr>
      <w:bookmarkStart w:id="12" w:name="_Toc225348644"/>
      <w:proofErr w:type="spellStart"/>
      <w:r w:rsidRPr="00D64D7F">
        <w:lastRenderedPageBreak/>
        <w:t>Luaran</w:t>
      </w:r>
      <w:proofErr w:type="spellEnd"/>
      <w:r w:rsidRPr="00D64D7F">
        <w:t xml:space="preserve"> </w:t>
      </w:r>
      <w:proofErr w:type="spellStart"/>
      <w:r w:rsidRPr="00D64D7F">
        <w:t>Magang</w:t>
      </w:r>
      <w:bookmarkEnd w:id="12"/>
      <w:proofErr w:type="spellEnd"/>
    </w:p>
    <w:p w14:paraId="5E1C91B5" w14:textId="31017676" w:rsidR="003343C2" w:rsidRPr="00D64D7F" w:rsidRDefault="003832C0" w:rsidP="00D64D7F">
      <w:pPr>
        <w:ind w:left="426" w:firstLine="425"/>
        <w:jc w:val="both"/>
        <w:rPr>
          <w:rFonts w:eastAsia="Bookman Old Style"/>
          <w:szCs w:val="22"/>
        </w:rPr>
      </w:pPr>
      <w:proofErr w:type="spellStart"/>
      <w:r w:rsidRPr="00D64D7F">
        <w:rPr>
          <w:rFonts w:eastAsia="Bookman Old Style"/>
          <w:szCs w:val="22"/>
        </w:rPr>
        <w:t>Sebagai</w:t>
      </w:r>
      <w:proofErr w:type="spellEnd"/>
      <w:r w:rsidRPr="00D64D7F">
        <w:rPr>
          <w:rFonts w:eastAsia="Bookman Old Style"/>
          <w:szCs w:val="22"/>
        </w:rPr>
        <w:t xml:space="preserve"> </w:t>
      </w:r>
      <w:proofErr w:type="spellStart"/>
      <w:r w:rsidRPr="00D64D7F">
        <w:rPr>
          <w:rFonts w:eastAsia="Bookman Old Style"/>
          <w:szCs w:val="22"/>
        </w:rPr>
        <w:t>bentuk</w:t>
      </w:r>
      <w:proofErr w:type="spellEnd"/>
      <w:r w:rsidRPr="00D64D7F">
        <w:rPr>
          <w:rFonts w:eastAsia="Bookman Old Style"/>
          <w:szCs w:val="22"/>
        </w:rPr>
        <w:t xml:space="preserve"> </w:t>
      </w:r>
      <w:proofErr w:type="spellStart"/>
      <w:r w:rsidRPr="00D64D7F">
        <w:rPr>
          <w:rFonts w:eastAsia="Bookman Old Style"/>
          <w:szCs w:val="22"/>
        </w:rPr>
        <w:t>komitmen</w:t>
      </w:r>
      <w:proofErr w:type="spellEnd"/>
      <w:r w:rsidRPr="00D64D7F">
        <w:rPr>
          <w:rFonts w:eastAsia="Bookman Old Style"/>
          <w:szCs w:val="22"/>
        </w:rPr>
        <w:t xml:space="preserve"> </w:t>
      </w:r>
      <w:proofErr w:type="spellStart"/>
      <w:r w:rsidRPr="00D64D7F">
        <w:rPr>
          <w:rFonts w:eastAsia="Bookman Old Style"/>
          <w:szCs w:val="22"/>
        </w:rPr>
        <w:t>terhadap</w:t>
      </w:r>
      <w:proofErr w:type="spellEnd"/>
      <w:r w:rsidRPr="00D64D7F">
        <w:rPr>
          <w:rFonts w:eastAsia="Bookman Old Style"/>
          <w:szCs w:val="22"/>
        </w:rPr>
        <w:t xml:space="preserve"> </w:t>
      </w:r>
      <w:proofErr w:type="spellStart"/>
      <w:r w:rsidRPr="00D64D7F">
        <w:rPr>
          <w:rFonts w:eastAsia="Bookman Old Style"/>
          <w:szCs w:val="22"/>
        </w:rPr>
        <w:t>konsep</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yang </w:t>
      </w:r>
      <w:proofErr w:type="spellStart"/>
      <w:r w:rsidRPr="00D64D7F">
        <w:rPr>
          <w:rFonts w:eastAsia="Bookman Old Style"/>
          <w:szCs w:val="22"/>
        </w:rPr>
        <w:t>berdampak</w:t>
      </w:r>
      <w:proofErr w:type="spellEnd"/>
      <w:r w:rsidRPr="00D64D7F">
        <w:rPr>
          <w:rFonts w:eastAsia="Bookman Old Style"/>
          <w:szCs w:val="22"/>
        </w:rPr>
        <w:t xml:space="preserve">, program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dirancang</w:t>
      </w:r>
      <w:proofErr w:type="spellEnd"/>
      <w:r w:rsidRPr="00D64D7F">
        <w:rPr>
          <w:rFonts w:eastAsia="Bookman Old Style"/>
          <w:szCs w:val="22"/>
        </w:rPr>
        <w:t xml:space="preserve"> </w:t>
      </w:r>
      <w:proofErr w:type="spellStart"/>
      <w:r w:rsidRPr="00D64D7F">
        <w:rPr>
          <w:rFonts w:eastAsia="Bookman Old Style"/>
          <w:szCs w:val="22"/>
        </w:rPr>
        <w:t>untuk</w:t>
      </w:r>
      <w:proofErr w:type="spellEnd"/>
      <w:r w:rsidRPr="00D64D7F">
        <w:rPr>
          <w:rFonts w:eastAsia="Bookman Old Style"/>
          <w:szCs w:val="22"/>
        </w:rPr>
        <w:t xml:space="preserve"> </w:t>
      </w:r>
      <w:proofErr w:type="spellStart"/>
      <w:r w:rsidRPr="00D64D7F">
        <w:rPr>
          <w:rFonts w:eastAsia="Bookman Old Style"/>
          <w:szCs w:val="22"/>
        </w:rPr>
        <w:t>menghasilkan</w:t>
      </w:r>
      <w:proofErr w:type="spellEnd"/>
      <w:r w:rsidRPr="00D64D7F">
        <w:rPr>
          <w:rFonts w:eastAsia="Bookman Old Style"/>
          <w:szCs w:val="22"/>
        </w:rPr>
        <w:t xml:space="preserve"> </w:t>
      </w:r>
      <w:proofErr w:type="spellStart"/>
      <w:r w:rsidRPr="00D64D7F">
        <w:rPr>
          <w:rFonts w:eastAsia="Bookman Old Style"/>
          <w:szCs w:val="22"/>
        </w:rPr>
        <w:t>luaran</w:t>
      </w:r>
      <w:proofErr w:type="spellEnd"/>
      <w:r w:rsidRPr="00D64D7F">
        <w:rPr>
          <w:rFonts w:eastAsia="Bookman Old Style"/>
          <w:szCs w:val="22"/>
        </w:rPr>
        <w:t xml:space="preserve"> (</w:t>
      </w:r>
      <w:r w:rsidRPr="00D64D7F">
        <w:rPr>
          <w:rFonts w:eastAsia="Bookman Old Style"/>
          <w:i/>
          <w:iCs/>
          <w:szCs w:val="22"/>
        </w:rPr>
        <w:t>output</w:t>
      </w:r>
      <w:r w:rsidRPr="00D64D7F">
        <w:rPr>
          <w:rFonts w:eastAsia="Bookman Old Style"/>
          <w:szCs w:val="22"/>
        </w:rPr>
        <w:t xml:space="preserve">) yang </w:t>
      </w:r>
      <w:proofErr w:type="spellStart"/>
      <w:r w:rsidRPr="00D64D7F">
        <w:rPr>
          <w:rFonts w:eastAsia="Bookman Old Style"/>
          <w:szCs w:val="22"/>
        </w:rPr>
        <w:t>terukur</w:t>
      </w:r>
      <w:proofErr w:type="spellEnd"/>
      <w:r w:rsidRPr="00D64D7F">
        <w:rPr>
          <w:rFonts w:eastAsia="Bookman Old Style"/>
          <w:szCs w:val="22"/>
        </w:rPr>
        <w:t xml:space="preserve">, </w:t>
      </w:r>
      <w:proofErr w:type="spellStart"/>
      <w:r w:rsidRPr="00D64D7F">
        <w:rPr>
          <w:rFonts w:eastAsia="Bookman Old Style"/>
          <w:szCs w:val="22"/>
        </w:rPr>
        <w:t>realistis</w:t>
      </w:r>
      <w:proofErr w:type="spellEnd"/>
      <w:r w:rsidRPr="00D64D7F">
        <w:rPr>
          <w:rFonts w:eastAsia="Bookman Old Style"/>
          <w:szCs w:val="22"/>
        </w:rPr>
        <w:t xml:space="preserve">, dan </w:t>
      </w:r>
      <w:proofErr w:type="spellStart"/>
      <w:r w:rsidRPr="00D64D7F">
        <w:rPr>
          <w:rFonts w:eastAsia="Bookman Old Style"/>
          <w:szCs w:val="22"/>
        </w:rPr>
        <w:t>mendukung</w:t>
      </w:r>
      <w:proofErr w:type="spellEnd"/>
      <w:r w:rsidRPr="00D64D7F">
        <w:rPr>
          <w:rFonts w:eastAsia="Bookman Old Style"/>
          <w:szCs w:val="22"/>
        </w:rPr>
        <w:t xml:space="preserve"> </w:t>
      </w:r>
      <w:proofErr w:type="spellStart"/>
      <w:r w:rsidRPr="00D64D7F">
        <w:rPr>
          <w:rFonts w:eastAsia="Bookman Old Style"/>
          <w:szCs w:val="22"/>
        </w:rPr>
        <w:t>pencapaian</w:t>
      </w:r>
      <w:proofErr w:type="spellEnd"/>
      <w:r w:rsidRPr="00D64D7F">
        <w:rPr>
          <w:rFonts w:eastAsia="Bookman Old Style"/>
          <w:szCs w:val="22"/>
        </w:rPr>
        <w:t xml:space="preserve"> </w:t>
      </w:r>
      <w:r w:rsidRPr="00D64D7F">
        <w:rPr>
          <w:rFonts w:eastAsia="Bookman Old Style"/>
          <w:i/>
          <w:iCs/>
          <w:szCs w:val="22"/>
        </w:rPr>
        <w:t xml:space="preserve">Sustainable Development Goals </w:t>
      </w:r>
      <w:r w:rsidRPr="00D64D7F">
        <w:rPr>
          <w:rFonts w:eastAsia="Bookman Old Style"/>
          <w:szCs w:val="22"/>
        </w:rPr>
        <w:t xml:space="preserve">(SDGs). </w:t>
      </w:r>
      <w:proofErr w:type="spellStart"/>
      <w:r w:rsidRPr="00D64D7F">
        <w:rPr>
          <w:rFonts w:eastAsia="Bookman Old Style"/>
          <w:szCs w:val="22"/>
        </w:rPr>
        <w:t>Pembuatan</w:t>
      </w:r>
      <w:proofErr w:type="spellEnd"/>
      <w:r w:rsidRPr="00D64D7F">
        <w:rPr>
          <w:rFonts w:eastAsia="Bookman Old Style"/>
          <w:szCs w:val="22"/>
        </w:rPr>
        <w:t xml:space="preserve"> </w:t>
      </w:r>
      <w:proofErr w:type="spellStart"/>
      <w:r w:rsidRPr="00D64D7F">
        <w:rPr>
          <w:rFonts w:eastAsia="Bookman Old Style"/>
          <w:szCs w:val="22"/>
        </w:rPr>
        <w:t>inovasi</w:t>
      </w:r>
      <w:proofErr w:type="spellEnd"/>
      <w:r w:rsidRPr="00D64D7F">
        <w:rPr>
          <w:rFonts w:eastAsia="Bookman Old Style"/>
          <w:szCs w:val="22"/>
        </w:rPr>
        <w:t xml:space="preserve"> </w:t>
      </w:r>
      <w:proofErr w:type="spellStart"/>
      <w:r w:rsidRPr="00D64D7F">
        <w:rPr>
          <w:rFonts w:eastAsia="Bookman Old Style"/>
          <w:szCs w:val="22"/>
        </w:rPr>
        <w:t>dalam</w:t>
      </w:r>
      <w:proofErr w:type="spellEnd"/>
      <w:r w:rsidRPr="00D64D7F">
        <w:rPr>
          <w:rFonts w:eastAsia="Bookman Old Style"/>
          <w:szCs w:val="22"/>
        </w:rPr>
        <w:t xml:space="preserve"> </w:t>
      </w:r>
      <w:r w:rsidRPr="00D64D7F">
        <w:rPr>
          <w:rFonts w:eastAsia="Bookman Old Style"/>
          <w:i/>
          <w:iCs/>
          <w:szCs w:val="22"/>
        </w:rPr>
        <w:t>Mini Project</w:t>
      </w:r>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secara</w:t>
      </w:r>
      <w:proofErr w:type="spellEnd"/>
      <w:r w:rsidRPr="00D64D7F">
        <w:rPr>
          <w:rFonts w:eastAsia="Bookman Old Style"/>
          <w:szCs w:val="22"/>
        </w:rPr>
        <w:t xml:space="preserve"> </w:t>
      </w:r>
      <w:proofErr w:type="spellStart"/>
      <w:r w:rsidRPr="00D64D7F">
        <w:rPr>
          <w:rFonts w:eastAsia="Bookman Old Style"/>
          <w:szCs w:val="22"/>
        </w:rPr>
        <w:t>langsung</w:t>
      </w:r>
      <w:proofErr w:type="spellEnd"/>
      <w:r w:rsidRPr="00D64D7F">
        <w:rPr>
          <w:rFonts w:eastAsia="Bookman Old Style"/>
          <w:szCs w:val="22"/>
        </w:rPr>
        <w:t xml:space="preserve"> </w:t>
      </w:r>
      <w:proofErr w:type="spellStart"/>
      <w:r w:rsidRPr="00D64D7F">
        <w:rPr>
          <w:rFonts w:eastAsia="Bookman Old Style"/>
          <w:szCs w:val="22"/>
        </w:rPr>
        <w:t>mengimpl</w:t>
      </w:r>
      <w:r w:rsidR="00D902C9" w:rsidRPr="00D64D7F">
        <w:rPr>
          <w:rFonts w:eastAsia="Bookman Old Style"/>
          <w:szCs w:val="22"/>
        </w:rPr>
        <w:t>e</w:t>
      </w:r>
      <w:r w:rsidRPr="00D64D7F">
        <w:rPr>
          <w:rFonts w:eastAsia="Bookman Old Style"/>
          <w:szCs w:val="22"/>
        </w:rPr>
        <w:t>mentasikan</w:t>
      </w:r>
      <w:proofErr w:type="spellEnd"/>
      <w:r w:rsidRPr="00D64D7F">
        <w:rPr>
          <w:rFonts w:eastAsia="Bookman Old Style"/>
          <w:szCs w:val="22"/>
        </w:rPr>
        <w:t xml:space="preserve"> Tujuan 9 (</w:t>
      </w:r>
      <w:proofErr w:type="spellStart"/>
      <w:r w:rsidRPr="00D64D7F">
        <w:rPr>
          <w:rFonts w:eastAsia="Bookman Old Style"/>
          <w:szCs w:val="22"/>
        </w:rPr>
        <w:t>Inovasi</w:t>
      </w:r>
      <w:proofErr w:type="spellEnd"/>
      <w:r w:rsidRPr="00D64D7F">
        <w:rPr>
          <w:rFonts w:eastAsia="Bookman Old Style"/>
          <w:szCs w:val="22"/>
        </w:rPr>
        <w:t xml:space="preserve"> dan </w:t>
      </w:r>
      <w:proofErr w:type="spellStart"/>
      <w:r w:rsidRPr="00D64D7F">
        <w:rPr>
          <w:rFonts w:eastAsia="Bookman Old Style"/>
          <w:szCs w:val="22"/>
        </w:rPr>
        <w:t>Infrastruktur</w:t>
      </w:r>
      <w:proofErr w:type="spellEnd"/>
      <w:r w:rsidRPr="00D64D7F">
        <w:rPr>
          <w:rFonts w:eastAsia="Bookman Old Style"/>
          <w:szCs w:val="22"/>
        </w:rPr>
        <w:t xml:space="preserve">) </w:t>
      </w:r>
      <w:proofErr w:type="spellStart"/>
      <w:r w:rsidRPr="00D64D7F">
        <w:rPr>
          <w:rFonts w:eastAsia="Bookman Old Style"/>
          <w:szCs w:val="22"/>
        </w:rPr>
        <w:t>sebagai</w:t>
      </w:r>
      <w:proofErr w:type="spellEnd"/>
      <w:r w:rsidRPr="00D64D7F">
        <w:rPr>
          <w:rFonts w:eastAsia="Bookman Old Style"/>
          <w:szCs w:val="22"/>
        </w:rPr>
        <w:t xml:space="preserve"> </w:t>
      </w:r>
      <w:proofErr w:type="spellStart"/>
      <w:r w:rsidRPr="00D64D7F">
        <w:rPr>
          <w:rFonts w:eastAsia="Bookman Old Style"/>
          <w:szCs w:val="22"/>
        </w:rPr>
        <w:t>solusi</w:t>
      </w:r>
      <w:proofErr w:type="spellEnd"/>
      <w:r w:rsidRPr="00D64D7F">
        <w:rPr>
          <w:rFonts w:eastAsia="Bookman Old Style"/>
          <w:szCs w:val="22"/>
        </w:rPr>
        <w:t xml:space="preserve"> </w:t>
      </w:r>
      <w:proofErr w:type="spellStart"/>
      <w:r w:rsidRPr="00D64D7F">
        <w:rPr>
          <w:rFonts w:eastAsia="Bookman Old Style"/>
          <w:szCs w:val="22"/>
        </w:rPr>
        <w:t>teknis</w:t>
      </w:r>
      <w:proofErr w:type="spellEnd"/>
      <w:r w:rsidRPr="00D64D7F">
        <w:rPr>
          <w:rFonts w:eastAsia="Bookman Old Style"/>
          <w:szCs w:val="22"/>
        </w:rPr>
        <w:t xml:space="preserve"> </w:t>
      </w:r>
      <w:proofErr w:type="spellStart"/>
      <w:r w:rsidRPr="00D64D7F">
        <w:rPr>
          <w:rFonts w:eastAsia="Bookman Old Style"/>
          <w:szCs w:val="22"/>
        </w:rPr>
        <w:t>untuk</w:t>
      </w:r>
      <w:proofErr w:type="spellEnd"/>
      <w:r w:rsidRPr="00D64D7F">
        <w:rPr>
          <w:rFonts w:eastAsia="Bookman Old Style"/>
          <w:szCs w:val="22"/>
        </w:rPr>
        <w:t xml:space="preserve"> </w:t>
      </w:r>
      <w:proofErr w:type="spellStart"/>
      <w:r w:rsidRPr="00D64D7F">
        <w:rPr>
          <w:rFonts w:eastAsia="Bookman Old Style"/>
          <w:szCs w:val="22"/>
        </w:rPr>
        <w:t>mendukung</w:t>
      </w:r>
      <w:proofErr w:type="spellEnd"/>
      <w:r w:rsidRPr="00D64D7F">
        <w:rPr>
          <w:rFonts w:eastAsia="Bookman Old Style"/>
          <w:szCs w:val="22"/>
        </w:rPr>
        <w:t xml:space="preserve"> </w:t>
      </w:r>
      <w:proofErr w:type="spellStart"/>
      <w:r w:rsidRPr="00D64D7F">
        <w:rPr>
          <w:rFonts w:eastAsia="Bookman Old Style"/>
          <w:szCs w:val="22"/>
        </w:rPr>
        <w:t>terwujudnya</w:t>
      </w:r>
      <w:proofErr w:type="spellEnd"/>
      <w:r w:rsidRPr="00D64D7F">
        <w:rPr>
          <w:rFonts w:eastAsia="Bookman Old Style"/>
          <w:szCs w:val="22"/>
        </w:rPr>
        <w:t xml:space="preserve"> Tujuan 16 (</w:t>
      </w:r>
      <w:proofErr w:type="spellStart"/>
      <w:r w:rsidRPr="00D64D7F">
        <w:rPr>
          <w:rFonts w:eastAsia="Bookman Old Style"/>
          <w:szCs w:val="22"/>
        </w:rPr>
        <w:t>Institusi</w:t>
      </w:r>
      <w:proofErr w:type="spellEnd"/>
      <w:r w:rsidRPr="00D64D7F">
        <w:rPr>
          <w:rFonts w:eastAsia="Bookman Old Style"/>
          <w:szCs w:val="22"/>
        </w:rPr>
        <w:t xml:space="preserve"> yang </w:t>
      </w:r>
      <w:proofErr w:type="spellStart"/>
      <w:r w:rsidRPr="00D64D7F">
        <w:rPr>
          <w:rFonts w:eastAsia="Bookman Old Style"/>
          <w:szCs w:val="22"/>
        </w:rPr>
        <w:t>Efektif</w:t>
      </w:r>
      <w:proofErr w:type="spellEnd"/>
      <w:r w:rsidRPr="00D64D7F">
        <w:rPr>
          <w:rFonts w:eastAsia="Bookman Old Style"/>
          <w:szCs w:val="22"/>
        </w:rPr>
        <w:t xml:space="preserve">) pada </w:t>
      </w:r>
      <w:proofErr w:type="spellStart"/>
      <w:r w:rsidRPr="00D64D7F">
        <w:rPr>
          <w:rFonts w:eastAsia="Bookman Old Style"/>
          <w:szCs w:val="22"/>
        </w:rPr>
        <w:t>instansi</w:t>
      </w:r>
      <w:proofErr w:type="spellEnd"/>
      <w:r w:rsidRPr="00D64D7F">
        <w:rPr>
          <w:rFonts w:eastAsia="Bookman Old Style"/>
          <w:szCs w:val="22"/>
        </w:rPr>
        <w:t xml:space="preserve"> </w:t>
      </w:r>
      <w:proofErr w:type="spellStart"/>
      <w:r w:rsidRPr="00D64D7F">
        <w:rPr>
          <w:rFonts w:eastAsia="Bookman Old Style"/>
          <w:szCs w:val="22"/>
        </w:rPr>
        <w:t>pemerintahan</w:t>
      </w:r>
      <w:proofErr w:type="spellEnd"/>
      <w:r w:rsidRPr="00D64D7F">
        <w:rPr>
          <w:rFonts w:eastAsia="Bookman Old Style"/>
          <w:szCs w:val="22"/>
        </w:rPr>
        <w:t xml:space="preserve"> </w:t>
      </w:r>
      <w:proofErr w:type="spellStart"/>
      <w:r w:rsidRPr="00D64D7F">
        <w:rPr>
          <w:rFonts w:eastAsia="Bookman Old Style"/>
          <w:szCs w:val="22"/>
        </w:rPr>
        <w:t>tingkat</w:t>
      </w:r>
      <w:proofErr w:type="spellEnd"/>
      <w:r w:rsidRPr="00D64D7F">
        <w:rPr>
          <w:rFonts w:eastAsia="Bookman Old Style"/>
          <w:szCs w:val="22"/>
        </w:rPr>
        <w:t xml:space="preserve"> </w:t>
      </w:r>
      <w:proofErr w:type="spellStart"/>
      <w:r w:rsidRPr="00D64D7F">
        <w:rPr>
          <w:rFonts w:eastAsia="Bookman Old Style"/>
          <w:szCs w:val="22"/>
        </w:rPr>
        <w:t>daerah</w:t>
      </w:r>
      <w:proofErr w:type="spellEnd"/>
      <w:r w:rsidRPr="00D64D7F">
        <w:rPr>
          <w:rFonts w:eastAsia="Bookman Old Style"/>
          <w:szCs w:val="22"/>
        </w:rPr>
        <w:t xml:space="preserve">. Adapun </w:t>
      </w:r>
      <w:proofErr w:type="spellStart"/>
      <w:r w:rsidRPr="00D64D7F">
        <w:rPr>
          <w:rFonts w:eastAsia="Bookman Old Style"/>
          <w:szCs w:val="22"/>
        </w:rPr>
        <w:t>luaran</w:t>
      </w:r>
      <w:proofErr w:type="spellEnd"/>
      <w:r w:rsidRPr="00D64D7F">
        <w:rPr>
          <w:rFonts w:eastAsia="Bookman Old Style"/>
          <w:szCs w:val="22"/>
        </w:rPr>
        <w:t xml:space="preserve"> yang </w:t>
      </w:r>
      <w:proofErr w:type="spellStart"/>
      <w:r w:rsidRPr="00D64D7F">
        <w:rPr>
          <w:rFonts w:eastAsia="Bookman Old Style"/>
          <w:szCs w:val="22"/>
        </w:rPr>
        <w:t>ditargetkan</w:t>
      </w:r>
      <w:proofErr w:type="spellEnd"/>
      <w:r w:rsidRPr="00D64D7F">
        <w:rPr>
          <w:rFonts w:eastAsia="Bookman Old Style"/>
          <w:szCs w:val="22"/>
        </w:rPr>
        <w:t xml:space="preserve"> </w:t>
      </w:r>
      <w:proofErr w:type="spellStart"/>
      <w:r w:rsidRPr="00D64D7F">
        <w:rPr>
          <w:rFonts w:eastAsia="Bookman Old Style"/>
          <w:szCs w:val="22"/>
        </w:rPr>
        <w:t>dari</w:t>
      </w:r>
      <w:proofErr w:type="spellEnd"/>
      <w:r w:rsidRPr="00D64D7F">
        <w:rPr>
          <w:rFonts w:eastAsia="Bookman Old Style"/>
          <w:szCs w:val="22"/>
        </w:rPr>
        <w:t xml:space="preserve"> </w:t>
      </w:r>
      <w:proofErr w:type="spellStart"/>
      <w:r w:rsidRPr="00D64D7F">
        <w:rPr>
          <w:rFonts w:eastAsia="Bookman Old Style"/>
          <w:szCs w:val="22"/>
        </w:rPr>
        <w:t>kegiatan</w:t>
      </w:r>
      <w:proofErr w:type="spellEnd"/>
      <w:r w:rsidRPr="00D64D7F">
        <w:rPr>
          <w:rFonts w:eastAsia="Bookman Old Style"/>
          <w:szCs w:val="22"/>
        </w:rPr>
        <w:t xml:space="preserve"> </w:t>
      </w:r>
      <w:proofErr w:type="spellStart"/>
      <w:r w:rsidRPr="00D64D7F">
        <w:rPr>
          <w:rFonts w:eastAsia="Bookman Old Style"/>
          <w:szCs w:val="22"/>
        </w:rPr>
        <w:t>magang</w:t>
      </w:r>
      <w:proofErr w:type="spellEnd"/>
      <w:r w:rsidRPr="00D64D7F">
        <w:rPr>
          <w:rFonts w:eastAsia="Bookman Old Style"/>
          <w:szCs w:val="22"/>
        </w:rPr>
        <w:t xml:space="preserve"> </w:t>
      </w:r>
      <w:proofErr w:type="spellStart"/>
      <w:r w:rsidRPr="00D64D7F">
        <w:rPr>
          <w:rFonts w:eastAsia="Bookman Old Style"/>
          <w:szCs w:val="22"/>
        </w:rPr>
        <w:t>ini</w:t>
      </w:r>
      <w:proofErr w:type="spellEnd"/>
      <w:r w:rsidRPr="00D64D7F">
        <w:rPr>
          <w:rFonts w:eastAsia="Bookman Old Style"/>
          <w:szCs w:val="22"/>
        </w:rPr>
        <w:t xml:space="preserve"> </w:t>
      </w:r>
      <w:proofErr w:type="spellStart"/>
      <w:r w:rsidRPr="00D64D7F">
        <w:rPr>
          <w:rFonts w:eastAsia="Bookman Old Style"/>
          <w:szCs w:val="22"/>
        </w:rPr>
        <w:t>adalah</w:t>
      </w:r>
      <w:proofErr w:type="spellEnd"/>
      <w:r w:rsidRPr="00D64D7F">
        <w:rPr>
          <w:rFonts w:eastAsia="Bookman Old Style"/>
          <w:szCs w:val="22"/>
        </w:rPr>
        <w:t>:</w:t>
      </w:r>
    </w:p>
    <w:p w14:paraId="1D9265D1" w14:textId="77777777" w:rsidR="003832C0" w:rsidRPr="00D64D7F" w:rsidRDefault="003832C0" w:rsidP="00D64D7F">
      <w:pPr>
        <w:pStyle w:val="ListParagraph"/>
        <w:numPr>
          <w:ilvl w:val="0"/>
          <w:numId w:val="11"/>
        </w:numPr>
        <w:spacing w:after="0" w:line="276" w:lineRule="auto"/>
        <w:ind w:left="851"/>
        <w:jc w:val="both"/>
        <w:rPr>
          <w:rFonts w:ascii="Times New Roman" w:eastAsia="Bookman Old Style" w:hAnsi="Times New Roman" w:cs="Times New Roman"/>
          <w:b/>
          <w:bCs/>
        </w:rPr>
      </w:pPr>
      <w:proofErr w:type="spellStart"/>
      <w:r w:rsidRPr="00D64D7F">
        <w:rPr>
          <w:rFonts w:ascii="Times New Roman" w:eastAsia="Bookman Old Style" w:hAnsi="Times New Roman" w:cs="Times New Roman"/>
          <w:b/>
          <w:bCs/>
        </w:rPr>
        <w:t>Purwarupa</w:t>
      </w:r>
      <w:proofErr w:type="spellEnd"/>
      <w:r w:rsidRPr="00D64D7F">
        <w:rPr>
          <w:rFonts w:ascii="Times New Roman" w:eastAsia="Bookman Old Style" w:hAnsi="Times New Roman" w:cs="Times New Roman"/>
          <w:b/>
          <w:bCs/>
        </w:rPr>
        <w:t xml:space="preserve"> (</w:t>
      </w:r>
      <w:r w:rsidRPr="00D64D7F">
        <w:rPr>
          <w:rFonts w:ascii="Times New Roman" w:eastAsia="Bookman Old Style" w:hAnsi="Times New Roman" w:cs="Times New Roman"/>
          <w:b/>
          <w:bCs/>
          <w:i/>
          <w:iCs/>
        </w:rPr>
        <w:t>Prototype</w:t>
      </w:r>
      <w:r w:rsidRPr="00D64D7F">
        <w:rPr>
          <w:rFonts w:ascii="Times New Roman" w:eastAsia="Bookman Old Style" w:hAnsi="Times New Roman" w:cs="Times New Roman"/>
          <w:b/>
          <w:bCs/>
        </w:rPr>
        <w:t xml:space="preserve">) </w:t>
      </w:r>
      <w:r w:rsidRPr="00D64D7F">
        <w:rPr>
          <w:rFonts w:ascii="Times New Roman" w:eastAsia="Bookman Old Style" w:hAnsi="Times New Roman" w:cs="Times New Roman"/>
          <w:b/>
          <w:bCs/>
          <w:i/>
          <w:iCs/>
        </w:rPr>
        <w:t xml:space="preserve">Dashboard </w:t>
      </w:r>
      <w:proofErr w:type="spellStart"/>
      <w:r w:rsidRPr="00D64D7F">
        <w:rPr>
          <w:rFonts w:ascii="Times New Roman" w:eastAsia="Bookman Old Style" w:hAnsi="Times New Roman" w:cs="Times New Roman"/>
          <w:b/>
          <w:bCs/>
        </w:rPr>
        <w:t>Visualisasi</w:t>
      </w:r>
      <w:proofErr w:type="spellEnd"/>
    </w:p>
    <w:p w14:paraId="1458D1C1" w14:textId="11381308"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Sebuah</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antarmuka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grafis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sederhana</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berbasis</w:t>
      </w:r>
      <w:proofErr w:type="spellEnd"/>
      <w:r w:rsidRPr="00D64D7F">
        <w:rPr>
          <w:rFonts w:ascii="Times New Roman" w:eastAsia="Bookman Old Style" w:hAnsi="Times New Roman" w:cs="Times New Roman"/>
        </w:rPr>
        <w:t xml:space="preserve"> Python yang </w:t>
      </w:r>
      <w:proofErr w:type="spellStart"/>
      <w:r w:rsidRPr="00D64D7F">
        <w:rPr>
          <w:rFonts w:ascii="Times New Roman" w:eastAsia="Bookman Old Style" w:hAnsi="Times New Roman" w:cs="Times New Roman"/>
        </w:rPr>
        <w:t>menyajikan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pemetaan</w:t>
      </w:r>
      <w:proofErr w:type="spellEnd"/>
      <w:r w:rsidRPr="00D64D7F">
        <w:rPr>
          <w:rFonts w:ascii="Times New Roman" w:eastAsia="Bookman Old Style" w:hAnsi="Times New Roman" w:cs="Times New Roman"/>
        </w:rPr>
        <w:t xml:space="preserve"> visual </w:t>
      </w:r>
      <w:proofErr w:type="spellStart"/>
      <w:r w:rsidRPr="00D64D7F">
        <w:rPr>
          <w:rFonts w:ascii="Times New Roman" w:eastAsia="Bookman Old Style" w:hAnsi="Times New Roman" w:cs="Times New Roman"/>
        </w:rPr>
        <w:t>terkait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tren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fluktuasi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pengambilan</w:t>
      </w:r>
      <w:proofErr w:type="spellEnd"/>
      <w:r w:rsidRPr="00D64D7F">
        <w:rPr>
          <w:rFonts w:ascii="Times New Roman" w:eastAsia="Bookman Old Style" w:hAnsi="Times New Roman" w:cs="Times New Roman"/>
        </w:rPr>
        <w:t xml:space="preserve"> KTP </w:t>
      </w:r>
      <w:proofErr w:type="spellStart"/>
      <w:r w:rsidRPr="00D64D7F">
        <w:rPr>
          <w:rFonts w:ascii="Times New Roman" w:eastAsia="Bookman Old Style" w:hAnsi="Times New Roman" w:cs="Times New Roman"/>
        </w:rPr>
        <w:t>fisi</w:t>
      </w:r>
      <w:r w:rsidR="00D902C9" w:rsidRPr="00D64D7F">
        <w:rPr>
          <w:rFonts w:ascii="Times New Roman" w:eastAsia="Bookman Old Style" w:hAnsi="Times New Roman" w:cs="Times New Roman"/>
        </w:rPr>
        <w:t>k</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berdasarkan</w:t>
      </w:r>
      <w:proofErr w:type="spellEnd"/>
      <w:r w:rsidRPr="00D64D7F">
        <w:rPr>
          <w:rFonts w:ascii="Times New Roman" w:eastAsia="Bookman Old Style" w:hAnsi="Times New Roman" w:cs="Times New Roman"/>
        </w:rPr>
        <w:t xml:space="preserve"> parameter </w:t>
      </w:r>
      <w:proofErr w:type="spellStart"/>
      <w:r w:rsidRPr="00D64D7F">
        <w:rPr>
          <w:rFonts w:ascii="Times New Roman" w:eastAsia="Bookman Old Style" w:hAnsi="Times New Roman" w:cs="Times New Roman"/>
        </w:rPr>
        <w:t>waktu</w:t>
      </w:r>
      <w:proofErr w:type="spellEnd"/>
      <w:r w:rsidRPr="00D64D7F">
        <w:rPr>
          <w:rFonts w:ascii="Times New Roman" w:eastAsia="Bookman Old Style" w:hAnsi="Times New Roman" w:cs="Times New Roman"/>
        </w:rPr>
        <w:t xml:space="preserve"> dan wilayah (</w:t>
      </w:r>
      <w:proofErr w:type="spellStart"/>
      <w:r w:rsidRPr="00D64D7F">
        <w:rPr>
          <w:rFonts w:ascii="Times New Roman" w:eastAsia="Bookman Old Style" w:hAnsi="Times New Roman" w:cs="Times New Roman"/>
        </w:rPr>
        <w:t>desa</w:t>
      </w:r>
      <w:proofErr w:type="spellEnd"/>
      <w:r w:rsidRPr="00D64D7F">
        <w:rPr>
          <w:rFonts w:ascii="Times New Roman" w:eastAsia="Bookman Old Style" w:hAnsi="Times New Roman" w:cs="Times New Roman"/>
        </w:rPr>
        <w:t>/</w:t>
      </w:r>
      <w:proofErr w:type="spellStart"/>
      <w:r w:rsidRPr="00D64D7F">
        <w:rPr>
          <w:rFonts w:ascii="Times New Roman" w:eastAsia="Bookman Old Style" w:hAnsi="Times New Roman" w:cs="Times New Roman"/>
        </w:rPr>
        <w:t>kecamatan</w:t>
      </w:r>
      <w:proofErr w:type="spellEnd"/>
      <w:r w:rsidRPr="00D64D7F">
        <w:rPr>
          <w:rFonts w:ascii="Times New Roman" w:eastAsia="Bookman Old Style" w:hAnsi="Times New Roman" w:cs="Times New Roman"/>
        </w:rPr>
        <w:t>)</w:t>
      </w:r>
    </w:p>
    <w:p w14:paraId="2E738FE3" w14:textId="77777777" w:rsidR="003832C0" w:rsidRPr="00D64D7F" w:rsidRDefault="003832C0" w:rsidP="00D64D7F">
      <w:pPr>
        <w:pStyle w:val="ListParagraph"/>
        <w:numPr>
          <w:ilvl w:val="0"/>
          <w:numId w:val="11"/>
        </w:numPr>
        <w:spacing w:after="0" w:line="276" w:lineRule="auto"/>
        <w:ind w:left="851"/>
        <w:jc w:val="both"/>
        <w:rPr>
          <w:rFonts w:ascii="Times New Roman" w:eastAsia="Bookman Old Style" w:hAnsi="Times New Roman" w:cs="Times New Roman"/>
          <w:b/>
          <w:bCs/>
        </w:rPr>
      </w:pPr>
      <w:proofErr w:type="spellStart"/>
      <w:r w:rsidRPr="00D64D7F">
        <w:rPr>
          <w:rFonts w:ascii="Times New Roman" w:eastAsia="Bookman Old Style" w:hAnsi="Times New Roman" w:cs="Times New Roman"/>
          <w:b/>
          <w:bCs/>
        </w:rPr>
        <w:t>Laporan</w:t>
      </w:r>
      <w:proofErr w:type="spellEnd"/>
      <w:r w:rsidRPr="00D64D7F">
        <w:rPr>
          <w:rFonts w:ascii="Times New Roman" w:eastAsia="Bookman Old Style" w:hAnsi="Times New Roman" w:cs="Times New Roman"/>
          <w:b/>
          <w:bCs/>
        </w:rPr>
        <w:t xml:space="preserve"> Akhir </w:t>
      </w:r>
      <w:proofErr w:type="spellStart"/>
      <w:r w:rsidRPr="00D64D7F">
        <w:rPr>
          <w:rFonts w:ascii="Times New Roman" w:eastAsia="Bookman Old Style" w:hAnsi="Times New Roman" w:cs="Times New Roman"/>
          <w:b/>
          <w:bCs/>
        </w:rPr>
        <w:t>Magang</w:t>
      </w:r>
      <w:proofErr w:type="spellEnd"/>
    </w:p>
    <w:p w14:paraId="2263C8D7" w14:textId="2F3EC79D" w:rsidR="003832C0" w:rsidRPr="00D64D7F" w:rsidRDefault="003832C0" w:rsidP="00D64D7F">
      <w:pPr>
        <w:pStyle w:val="ListParagraph"/>
        <w:spacing w:after="0" w:line="276" w:lineRule="auto"/>
        <w:ind w:left="851"/>
        <w:jc w:val="both"/>
        <w:rPr>
          <w:rFonts w:ascii="Times New Roman" w:eastAsia="Bookman Old Style" w:hAnsi="Times New Roman" w:cs="Times New Roman"/>
        </w:rPr>
      </w:pPr>
      <w:proofErr w:type="spellStart"/>
      <w:r w:rsidRPr="00D64D7F">
        <w:rPr>
          <w:rFonts w:ascii="Times New Roman" w:eastAsia="Bookman Old Style" w:hAnsi="Times New Roman" w:cs="Times New Roman"/>
        </w:rPr>
        <w:t>Dokumen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akademis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komprehensif</w:t>
      </w:r>
      <w:proofErr w:type="spellEnd"/>
      <w:r w:rsidRPr="00D64D7F">
        <w:rPr>
          <w:rFonts w:ascii="Times New Roman" w:eastAsia="Bookman Old Style" w:hAnsi="Times New Roman" w:cs="Times New Roman"/>
        </w:rPr>
        <w:t xml:space="preserve"> yang </w:t>
      </w:r>
      <w:proofErr w:type="spellStart"/>
      <w:r w:rsidRPr="00D64D7F">
        <w:rPr>
          <w:rFonts w:ascii="Times New Roman" w:eastAsia="Bookman Old Style" w:hAnsi="Times New Roman" w:cs="Times New Roman"/>
        </w:rPr>
        <w:t>disusun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sesuai</w:t>
      </w:r>
      <w:proofErr w:type="spellEnd"/>
      <w:r w:rsidRPr="00D64D7F">
        <w:rPr>
          <w:rFonts w:ascii="Times New Roman" w:eastAsia="Bookman Old Style" w:hAnsi="Times New Roman" w:cs="Times New Roman"/>
        </w:rPr>
        <w:t xml:space="preserve"> template yang </w:t>
      </w:r>
      <w:proofErr w:type="spellStart"/>
      <w:r w:rsidRPr="00D64D7F">
        <w:rPr>
          <w:rFonts w:ascii="Times New Roman" w:eastAsia="Bookman Old Style" w:hAnsi="Times New Roman" w:cs="Times New Roman"/>
        </w:rPr>
        <w:t>disedi</w:t>
      </w:r>
      <w:r w:rsidR="00D902C9" w:rsidRPr="00D64D7F">
        <w:rPr>
          <w:rFonts w:ascii="Times New Roman" w:eastAsia="Bookman Old Style" w:hAnsi="Times New Roman" w:cs="Times New Roman"/>
        </w:rPr>
        <w:t>a</w:t>
      </w:r>
      <w:r w:rsidRPr="00D64D7F">
        <w:rPr>
          <w:rFonts w:ascii="Times New Roman" w:eastAsia="Bookman Old Style" w:hAnsi="Times New Roman" w:cs="Times New Roman"/>
        </w:rPr>
        <w:t>kan</w:t>
      </w:r>
      <w:proofErr w:type="spellEnd"/>
      <w:r w:rsidRPr="00D64D7F">
        <w:rPr>
          <w:rFonts w:ascii="Times New Roman" w:eastAsia="Bookman Old Style" w:hAnsi="Times New Roman" w:cs="Times New Roman"/>
        </w:rPr>
        <w:t xml:space="preserve"> oleh </w:t>
      </w:r>
      <w:proofErr w:type="spellStart"/>
      <w:r w:rsidRPr="00D64D7F">
        <w:rPr>
          <w:rFonts w:ascii="Times New Roman" w:eastAsia="Bookman Old Style" w:hAnsi="Times New Roman" w:cs="Times New Roman"/>
        </w:rPr>
        <w:t>tim</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pusat</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mobilitas</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akademik</w:t>
      </w:r>
      <w:proofErr w:type="spellEnd"/>
      <w:r w:rsidRPr="00D64D7F">
        <w:rPr>
          <w:rFonts w:ascii="Times New Roman" w:eastAsia="Bookman Old Style" w:hAnsi="Times New Roman" w:cs="Times New Roman"/>
        </w:rPr>
        <w:t xml:space="preserve"> Universitas Negeri Surabaya dan </w:t>
      </w:r>
      <w:proofErr w:type="spellStart"/>
      <w:r w:rsidRPr="00D64D7F">
        <w:rPr>
          <w:rFonts w:ascii="Times New Roman" w:eastAsia="Bookman Old Style" w:hAnsi="Times New Roman" w:cs="Times New Roman"/>
        </w:rPr>
        <w:t>mengikuti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ketentuan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atau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standar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dari</w:t>
      </w:r>
      <w:proofErr w:type="spellEnd"/>
      <w:r w:rsidRPr="00D64D7F">
        <w:rPr>
          <w:rFonts w:ascii="Times New Roman" w:eastAsia="Bookman Old Style" w:hAnsi="Times New Roman" w:cs="Times New Roman"/>
        </w:rPr>
        <w:t xml:space="preserve"> Program Studi S1 </w:t>
      </w:r>
      <w:proofErr w:type="spellStart"/>
      <w:r w:rsidRPr="00D64D7F">
        <w:rPr>
          <w:rFonts w:ascii="Times New Roman" w:eastAsia="Bookman Old Style" w:hAnsi="Times New Roman" w:cs="Times New Roman"/>
        </w:rPr>
        <w:t>Matematika</w:t>
      </w:r>
      <w:proofErr w:type="spellEnd"/>
      <w:r w:rsidRPr="00D64D7F">
        <w:rPr>
          <w:rFonts w:ascii="Times New Roman" w:eastAsia="Bookman Old Style" w:hAnsi="Times New Roman" w:cs="Times New Roman"/>
        </w:rPr>
        <w:t xml:space="preserve"> UNESA.</w:t>
      </w:r>
    </w:p>
    <w:p w14:paraId="61B98207" w14:textId="77777777" w:rsidR="006F33DA" w:rsidRPr="00D64D7F" w:rsidRDefault="003832C0" w:rsidP="00D64D7F">
      <w:pPr>
        <w:pStyle w:val="ListParagraph"/>
        <w:numPr>
          <w:ilvl w:val="0"/>
          <w:numId w:val="11"/>
        </w:numPr>
        <w:spacing w:after="0" w:line="276" w:lineRule="auto"/>
        <w:ind w:left="851"/>
        <w:jc w:val="both"/>
        <w:rPr>
          <w:rFonts w:ascii="Times New Roman" w:eastAsia="Bookman Old Style" w:hAnsi="Times New Roman" w:cs="Times New Roman"/>
          <w:b/>
          <w:bCs/>
        </w:rPr>
      </w:pPr>
      <w:proofErr w:type="spellStart"/>
      <w:r w:rsidRPr="00D64D7F">
        <w:rPr>
          <w:rFonts w:ascii="Times New Roman" w:eastAsia="Bookman Old Style" w:hAnsi="Times New Roman" w:cs="Times New Roman"/>
          <w:b/>
          <w:bCs/>
        </w:rPr>
        <w:t>Dokumentasi</w:t>
      </w:r>
      <w:proofErr w:type="spellEnd"/>
      <w:r w:rsidRPr="00D64D7F">
        <w:rPr>
          <w:rFonts w:ascii="Times New Roman" w:eastAsia="Bookman Old Style" w:hAnsi="Times New Roman" w:cs="Times New Roman"/>
          <w:b/>
          <w:bCs/>
        </w:rPr>
        <w:t xml:space="preserve"> Hasil Inovasi</w:t>
      </w:r>
    </w:p>
    <w:p w14:paraId="4357D09D" w14:textId="019F8903" w:rsidR="00D64D7F" w:rsidRDefault="003832C0" w:rsidP="00D64D7F">
      <w:pPr>
        <w:pStyle w:val="ListParagraph"/>
        <w:spacing w:after="0" w:line="276" w:lineRule="auto"/>
        <w:ind w:left="851"/>
        <w:jc w:val="both"/>
        <w:rPr>
          <w:rFonts w:ascii="Times New Roman" w:eastAsia="Bookman Old Style" w:hAnsi="Times New Roman" w:cs="Times New Roman"/>
        </w:rPr>
      </w:pPr>
      <w:r w:rsidRPr="00D64D7F">
        <w:rPr>
          <w:rFonts w:ascii="Times New Roman" w:eastAsia="Bookman Old Style" w:hAnsi="Times New Roman" w:cs="Times New Roman"/>
        </w:rPr>
        <w:t xml:space="preserve">Foto </w:t>
      </w:r>
      <w:proofErr w:type="spellStart"/>
      <w:r w:rsidRPr="00D64D7F">
        <w:rPr>
          <w:rFonts w:ascii="Times New Roman" w:eastAsia="Bookman Old Style" w:hAnsi="Times New Roman" w:cs="Times New Roman"/>
        </w:rPr>
        <w:t>atau</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dokumentasi</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kegiatan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akhir</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magang</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bersama</w:t>
      </w:r>
      <w:proofErr w:type="spellEnd"/>
      <w:r w:rsidRPr="00D64D7F">
        <w:rPr>
          <w:rFonts w:ascii="Times New Roman" w:eastAsia="Bookman Old Style" w:hAnsi="Times New Roman" w:cs="Times New Roman"/>
        </w:rPr>
        <w:t xml:space="preserve"> mentor </w:t>
      </w:r>
      <w:proofErr w:type="spellStart"/>
      <w:r w:rsidR="006F33DA" w:rsidRPr="00D64D7F">
        <w:rPr>
          <w:rFonts w:ascii="Times New Roman" w:eastAsia="Bookman Old Style" w:hAnsi="Times New Roman" w:cs="Times New Roman"/>
        </w:rPr>
        <w:t>magang</w:t>
      </w:r>
      <w:proofErr w:type="spellEnd"/>
      <w:r w:rsidR="006F33DA" w:rsidRPr="00D64D7F">
        <w:rPr>
          <w:rFonts w:ascii="Times New Roman" w:eastAsia="Bookman Old Style" w:hAnsi="Times New Roman" w:cs="Times New Roman"/>
        </w:rPr>
        <w:t xml:space="preserve"> </w:t>
      </w:r>
      <w:proofErr w:type="spellStart"/>
      <w:r w:rsidR="006F33DA" w:rsidRPr="00D64D7F">
        <w:rPr>
          <w:rFonts w:ascii="Times New Roman" w:eastAsia="Bookman Old Style" w:hAnsi="Times New Roman" w:cs="Times New Roman"/>
        </w:rPr>
        <w:t>atau</w:t>
      </w:r>
      <w:proofErr w:type="spellEnd"/>
      <w:r w:rsidR="006F33DA" w:rsidRPr="00D64D7F">
        <w:rPr>
          <w:rFonts w:ascii="Times New Roman" w:eastAsia="Bookman Old Style" w:hAnsi="Times New Roman" w:cs="Times New Roman"/>
        </w:rPr>
        <w:t xml:space="preserve"> </w:t>
      </w:r>
      <w:proofErr w:type="spellStart"/>
      <w:r w:rsidR="006F33DA" w:rsidRPr="00D64D7F">
        <w:rPr>
          <w:rFonts w:ascii="Times New Roman" w:eastAsia="Bookman Old Style" w:hAnsi="Times New Roman" w:cs="Times New Roman"/>
        </w:rPr>
        <w:t>staf</w:t>
      </w:r>
      <w:proofErr w:type="spellEnd"/>
      <w:r w:rsidR="006F33DA" w:rsidRPr="00D64D7F">
        <w:rPr>
          <w:rFonts w:ascii="Times New Roman" w:eastAsia="Bookman Old Style" w:hAnsi="Times New Roman" w:cs="Times New Roman"/>
        </w:rPr>
        <w:t xml:space="preserve"> </w:t>
      </w:r>
      <w:r w:rsidRPr="00D64D7F">
        <w:rPr>
          <w:rFonts w:ascii="Times New Roman" w:eastAsia="Bookman Old Style" w:hAnsi="Times New Roman" w:cs="Times New Roman"/>
        </w:rPr>
        <w:t xml:space="preserve">di Dinas </w:t>
      </w:r>
      <w:proofErr w:type="spellStart"/>
      <w:r w:rsidRPr="00D64D7F">
        <w:rPr>
          <w:rFonts w:ascii="Times New Roman" w:eastAsia="Bookman Old Style" w:hAnsi="Times New Roman" w:cs="Times New Roman"/>
        </w:rPr>
        <w:t>Kependudukan</w:t>
      </w:r>
      <w:proofErr w:type="spellEnd"/>
      <w:r w:rsidRPr="00D64D7F">
        <w:rPr>
          <w:rFonts w:ascii="Times New Roman" w:eastAsia="Bookman Old Style" w:hAnsi="Times New Roman" w:cs="Times New Roman"/>
        </w:rPr>
        <w:t xml:space="preserve"> dan </w:t>
      </w:r>
      <w:proofErr w:type="spellStart"/>
      <w:r w:rsidRPr="00D64D7F">
        <w:rPr>
          <w:rFonts w:ascii="Times New Roman" w:eastAsia="Bookman Old Style" w:hAnsi="Times New Roman" w:cs="Times New Roman"/>
        </w:rPr>
        <w:t>Pencatatan</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Sipil</w:t>
      </w:r>
      <w:proofErr w:type="spellEnd"/>
      <w:r w:rsidRPr="00D64D7F">
        <w:rPr>
          <w:rFonts w:ascii="Times New Roman" w:eastAsia="Bookman Old Style" w:hAnsi="Times New Roman" w:cs="Times New Roman"/>
        </w:rPr>
        <w:t xml:space="preserve"> </w:t>
      </w:r>
      <w:proofErr w:type="spellStart"/>
      <w:r w:rsidRPr="00D64D7F">
        <w:rPr>
          <w:rFonts w:ascii="Times New Roman" w:eastAsia="Bookman Old Style" w:hAnsi="Times New Roman" w:cs="Times New Roman"/>
        </w:rPr>
        <w:t>Kabupaten</w:t>
      </w:r>
      <w:proofErr w:type="spellEnd"/>
      <w:r w:rsidRPr="00D64D7F">
        <w:rPr>
          <w:rFonts w:ascii="Times New Roman" w:eastAsia="Bookman Old Style" w:hAnsi="Times New Roman" w:cs="Times New Roman"/>
        </w:rPr>
        <w:t xml:space="preserve"> Sampang.</w:t>
      </w:r>
    </w:p>
    <w:p w14:paraId="4FBE11E9" w14:textId="1B4EFFBC" w:rsidR="00D64D7F" w:rsidRDefault="00D64D7F" w:rsidP="00D64D7F">
      <w:pPr>
        <w:jc w:val="both"/>
        <w:rPr>
          <w:rFonts w:eastAsia="Bookman Old Style"/>
        </w:rPr>
      </w:pPr>
    </w:p>
    <w:p w14:paraId="40B58ED6" w14:textId="103582C9" w:rsidR="00D64D7F" w:rsidRDefault="00D64D7F" w:rsidP="00D64D7F">
      <w:pPr>
        <w:jc w:val="both"/>
        <w:rPr>
          <w:rFonts w:eastAsia="Bookman Old Style"/>
        </w:rPr>
      </w:pPr>
    </w:p>
    <w:p w14:paraId="6FE700BB" w14:textId="0C13EA1E" w:rsidR="00D64D7F" w:rsidRDefault="00D64D7F">
      <w:pPr>
        <w:rPr>
          <w:rFonts w:eastAsia="Bookman Old Style"/>
        </w:rPr>
      </w:pPr>
      <w:r>
        <w:rPr>
          <w:rFonts w:eastAsia="Bookman Old Style"/>
        </w:rPr>
        <w:br w:type="page"/>
      </w:r>
    </w:p>
    <w:p w14:paraId="59F6AA4A" w14:textId="44ED1B08" w:rsidR="00342B64" w:rsidRPr="006A4C63" w:rsidRDefault="007E40FC" w:rsidP="006A4C63">
      <w:pPr>
        <w:pStyle w:val="Heading1"/>
        <w:rPr>
          <w:szCs w:val="24"/>
        </w:rPr>
      </w:pPr>
      <w:bookmarkStart w:id="13" w:name="_Toc225348645"/>
      <w:r w:rsidRPr="006A4C63">
        <w:rPr>
          <w:szCs w:val="24"/>
        </w:rPr>
        <w:lastRenderedPageBreak/>
        <w:t>BAB II</w:t>
      </w:r>
      <w:r w:rsidR="006A4C63" w:rsidRPr="006A4C63">
        <w:rPr>
          <w:szCs w:val="24"/>
        </w:rPr>
        <w:br/>
      </w:r>
      <w:r w:rsidRPr="006A4C63">
        <w:rPr>
          <w:szCs w:val="24"/>
        </w:rPr>
        <w:t>TINJAUAN PUSTAKA</w:t>
      </w:r>
      <w:bookmarkEnd w:id="13"/>
    </w:p>
    <w:p w14:paraId="147FF6B1" w14:textId="77777777" w:rsidR="00342B64" w:rsidRPr="006A4C63" w:rsidRDefault="00342B64" w:rsidP="006A4C63">
      <w:pPr>
        <w:rPr>
          <w:rFonts w:asciiTheme="majorBidi" w:eastAsia="Bookman Old Style" w:hAnsiTheme="majorBidi" w:cstheme="majorBidi"/>
          <w:szCs w:val="22"/>
        </w:rPr>
      </w:pPr>
    </w:p>
    <w:p w14:paraId="50AAB08A" w14:textId="2BD43DA0" w:rsidR="00494906" w:rsidRPr="006A4C63" w:rsidRDefault="007E40FC" w:rsidP="006A4C63">
      <w:pPr>
        <w:pStyle w:val="Heading2"/>
        <w:numPr>
          <w:ilvl w:val="0"/>
          <w:numId w:val="26"/>
        </w:numPr>
        <w:ind w:left="426" w:hanging="426"/>
        <w:rPr>
          <w:szCs w:val="22"/>
        </w:rPr>
      </w:pPr>
      <w:bookmarkStart w:id="14" w:name="_Toc225348646"/>
      <w:proofErr w:type="spellStart"/>
      <w:r w:rsidRPr="006A4C63">
        <w:rPr>
          <w:szCs w:val="22"/>
        </w:rPr>
        <w:t>Penjelasan</w:t>
      </w:r>
      <w:proofErr w:type="spellEnd"/>
      <w:r w:rsidRPr="006A4C63">
        <w:rPr>
          <w:szCs w:val="22"/>
        </w:rPr>
        <w:t xml:space="preserve"> Industri yang </w:t>
      </w:r>
      <w:proofErr w:type="spellStart"/>
      <w:r w:rsidRPr="006A4C63">
        <w:rPr>
          <w:szCs w:val="22"/>
        </w:rPr>
        <w:t>diikuti</w:t>
      </w:r>
      <w:bookmarkEnd w:id="14"/>
      <w:proofErr w:type="spellEnd"/>
    </w:p>
    <w:p w14:paraId="5ED6FFF0" w14:textId="77777777" w:rsidR="006A4C63" w:rsidRPr="006A4C63" w:rsidRDefault="006F33DA" w:rsidP="006A4C63">
      <w:pPr>
        <w:pStyle w:val="ListParagraph"/>
        <w:spacing w:after="0" w:line="276" w:lineRule="auto"/>
        <w:ind w:left="426" w:firstLine="425"/>
        <w:jc w:val="both"/>
        <w:rPr>
          <w:rFonts w:asciiTheme="majorBidi" w:eastAsia="Bookman Old Style" w:hAnsiTheme="majorBidi" w:cstheme="majorBidi"/>
        </w:rPr>
      </w:pPr>
      <w:r w:rsidRPr="006A4C63">
        <w:rPr>
          <w:rFonts w:asciiTheme="majorBidi" w:eastAsia="Bookman Old Style" w:hAnsiTheme="majorBidi" w:cstheme="majorBidi"/>
        </w:rPr>
        <w:t xml:space="preserve">Dinas </w:t>
      </w:r>
      <w:proofErr w:type="spellStart"/>
      <w:r w:rsidRPr="006A4C63">
        <w:rPr>
          <w:rFonts w:asciiTheme="majorBidi" w:eastAsia="Bookman Old Style" w:hAnsiTheme="majorBidi" w:cstheme="majorBidi"/>
        </w:rPr>
        <w:t>Kependudukan</w:t>
      </w:r>
      <w:proofErr w:type="spellEnd"/>
      <w:r w:rsidRPr="006A4C63">
        <w:rPr>
          <w:rFonts w:asciiTheme="majorBidi" w:eastAsia="Bookman Old Style" w:hAnsiTheme="majorBidi" w:cstheme="majorBidi"/>
        </w:rPr>
        <w:t xml:space="preserve"> dan </w:t>
      </w:r>
      <w:proofErr w:type="spellStart"/>
      <w:r w:rsidRPr="006A4C63">
        <w:rPr>
          <w:rFonts w:asciiTheme="majorBidi" w:eastAsia="Bookman Old Style" w:hAnsiTheme="majorBidi" w:cstheme="majorBidi"/>
        </w:rPr>
        <w:t>Pencatatan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Sipil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Dispendukcapil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Kabupaten</w:t>
      </w:r>
      <w:proofErr w:type="spellEnd"/>
      <w:r w:rsidRPr="006A4C63">
        <w:rPr>
          <w:rFonts w:asciiTheme="majorBidi" w:eastAsia="Bookman Old Style" w:hAnsiTheme="majorBidi" w:cstheme="majorBidi"/>
        </w:rPr>
        <w:t xml:space="preserve"> Sampang </w:t>
      </w:r>
      <w:proofErr w:type="spellStart"/>
      <w:r w:rsidRPr="006A4C63">
        <w:rPr>
          <w:rFonts w:asciiTheme="majorBidi" w:eastAsia="Bookman Old Style" w:hAnsiTheme="majorBidi" w:cstheme="majorBidi"/>
        </w:rPr>
        <w:t>merupakan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unsur</w:t>
      </w:r>
      <w:proofErr w:type="spellEnd"/>
      <w:r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pelaksana</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urusan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pemerintahan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daerah</w:t>
      </w:r>
      <w:proofErr w:type="spellEnd"/>
      <w:r w:rsidR="00494906" w:rsidRPr="006A4C63">
        <w:rPr>
          <w:rFonts w:asciiTheme="majorBidi" w:eastAsia="Bookman Old Style" w:hAnsiTheme="majorBidi" w:cstheme="majorBidi"/>
        </w:rPr>
        <w:t xml:space="preserve"> di </w:t>
      </w:r>
      <w:proofErr w:type="spellStart"/>
      <w:r w:rsidR="00494906" w:rsidRPr="006A4C63">
        <w:rPr>
          <w:rFonts w:asciiTheme="majorBidi" w:eastAsia="Bookman Old Style" w:hAnsiTheme="majorBidi" w:cstheme="majorBidi"/>
        </w:rPr>
        <w:t>bidang</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administrasi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kependudukan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Instansi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ini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beroperasi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dengan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berlandaskan</w:t>
      </w:r>
      <w:proofErr w:type="spellEnd"/>
      <w:r w:rsidR="00494906" w:rsidRPr="006A4C63">
        <w:rPr>
          <w:rFonts w:asciiTheme="majorBidi" w:eastAsia="Bookman Old Style" w:hAnsiTheme="majorBidi" w:cstheme="majorBidi"/>
        </w:rPr>
        <w:t xml:space="preserve"> pada Visi “Sampang Hebat </w:t>
      </w:r>
      <w:proofErr w:type="spellStart"/>
      <w:r w:rsidR="00494906" w:rsidRPr="006A4C63">
        <w:rPr>
          <w:rFonts w:asciiTheme="majorBidi" w:eastAsia="Bookman Old Style" w:hAnsiTheme="majorBidi" w:cstheme="majorBidi"/>
        </w:rPr>
        <w:t>Bermartabat</w:t>
      </w:r>
      <w:proofErr w:type="spellEnd"/>
      <w:r w:rsidR="00494906" w:rsidRPr="006A4C63">
        <w:rPr>
          <w:rFonts w:asciiTheme="majorBidi" w:eastAsia="Bookman Old Style" w:hAnsiTheme="majorBidi" w:cstheme="majorBidi"/>
        </w:rPr>
        <w:t xml:space="preserve"> Plus” dan Misi “</w:t>
      </w:r>
      <w:proofErr w:type="spellStart"/>
      <w:r w:rsidR="00494906" w:rsidRPr="006A4C63">
        <w:rPr>
          <w:rFonts w:asciiTheme="majorBidi" w:eastAsia="Bookman Old Style" w:hAnsiTheme="majorBidi" w:cstheme="majorBidi"/>
        </w:rPr>
        <w:t>Meningkatkan</w:t>
      </w:r>
      <w:proofErr w:type="spellEnd"/>
      <w:r w:rsidR="00494906" w:rsidRPr="006A4C63">
        <w:rPr>
          <w:rFonts w:asciiTheme="majorBidi" w:eastAsia="Bookman Old Style" w:hAnsiTheme="majorBidi" w:cstheme="majorBidi"/>
        </w:rPr>
        <w:t xml:space="preserve"> Tata Kelola </w:t>
      </w:r>
      <w:proofErr w:type="spellStart"/>
      <w:r w:rsidR="00494906" w:rsidRPr="006A4C63">
        <w:rPr>
          <w:rFonts w:asciiTheme="majorBidi" w:eastAsia="Bookman Old Style" w:hAnsiTheme="majorBidi" w:cstheme="majorBidi"/>
        </w:rPr>
        <w:t>Pemerintahan</w:t>
      </w:r>
      <w:proofErr w:type="spellEnd"/>
      <w:r w:rsidR="00494906" w:rsidRPr="006A4C63">
        <w:rPr>
          <w:rFonts w:asciiTheme="majorBidi" w:eastAsia="Bookman Old Style" w:hAnsiTheme="majorBidi" w:cstheme="majorBidi"/>
        </w:rPr>
        <w:t xml:space="preserve"> yang Baik dan </w:t>
      </w:r>
      <w:proofErr w:type="spellStart"/>
      <w:r w:rsidR="00494906" w:rsidRPr="006A4C63">
        <w:rPr>
          <w:rFonts w:asciiTheme="majorBidi" w:eastAsia="Bookman Old Style" w:hAnsiTheme="majorBidi" w:cstheme="majorBidi"/>
        </w:rPr>
        <w:t>Inovatif</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Berdasarkan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regulasi</w:t>
      </w:r>
      <w:proofErr w:type="spellEnd"/>
      <w:r w:rsidR="00494906" w:rsidRPr="006A4C63">
        <w:rPr>
          <w:rFonts w:asciiTheme="majorBidi" w:eastAsia="Bookman Old Style" w:hAnsiTheme="majorBidi" w:cstheme="majorBidi"/>
        </w:rPr>
        <w:t xml:space="preserve"> yang </w:t>
      </w:r>
      <w:proofErr w:type="spellStart"/>
      <w:r w:rsidR="00494906" w:rsidRPr="006A4C63">
        <w:rPr>
          <w:rFonts w:asciiTheme="majorBidi" w:eastAsia="Bookman Old Style" w:hAnsiTheme="majorBidi" w:cstheme="majorBidi"/>
        </w:rPr>
        <w:t>berlaku</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Dispendukcapil</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memiliki</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kewenangan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strategis</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dalam</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mengelola</w:t>
      </w:r>
      <w:proofErr w:type="spellEnd"/>
      <w:r w:rsidR="00494906" w:rsidRPr="006A4C63">
        <w:rPr>
          <w:rFonts w:asciiTheme="majorBidi" w:eastAsia="Bookman Old Style" w:hAnsiTheme="majorBidi" w:cstheme="majorBidi"/>
        </w:rPr>
        <w:t xml:space="preserve"> data </w:t>
      </w:r>
      <w:proofErr w:type="spellStart"/>
      <w:r w:rsidR="00494906" w:rsidRPr="006A4C63">
        <w:rPr>
          <w:rFonts w:asciiTheme="majorBidi" w:eastAsia="Bookman Old Style" w:hAnsiTheme="majorBidi" w:cstheme="majorBidi"/>
        </w:rPr>
        <w:t>penduduk</w:t>
      </w:r>
      <w:proofErr w:type="spellEnd"/>
      <w:r w:rsidR="00494906" w:rsidRPr="006A4C63">
        <w:rPr>
          <w:rFonts w:asciiTheme="majorBidi" w:eastAsia="Bookman Old Style" w:hAnsiTheme="majorBidi" w:cstheme="majorBidi"/>
        </w:rPr>
        <w:t xml:space="preserve"> dan </w:t>
      </w:r>
      <w:proofErr w:type="spellStart"/>
      <w:r w:rsidR="00494906" w:rsidRPr="006A4C63">
        <w:rPr>
          <w:rFonts w:asciiTheme="majorBidi" w:eastAsia="Bookman Old Style" w:hAnsiTheme="majorBidi" w:cstheme="majorBidi"/>
        </w:rPr>
        <w:t>menerbitkan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dokumen</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seperti</w:t>
      </w:r>
      <w:proofErr w:type="spellEnd"/>
      <w:r w:rsidR="00494906" w:rsidRPr="006A4C63">
        <w:rPr>
          <w:rFonts w:asciiTheme="majorBidi" w:eastAsia="Bookman Old Style" w:hAnsiTheme="majorBidi" w:cstheme="majorBidi"/>
        </w:rPr>
        <w:t xml:space="preserve"> Kartu Tanda </w:t>
      </w:r>
      <w:proofErr w:type="spellStart"/>
      <w:r w:rsidR="00494906" w:rsidRPr="006A4C63">
        <w:rPr>
          <w:rFonts w:asciiTheme="majorBidi" w:eastAsia="Bookman Old Style" w:hAnsiTheme="majorBidi" w:cstheme="majorBidi"/>
        </w:rPr>
        <w:t>Penduduk</w:t>
      </w:r>
      <w:proofErr w:type="spellEnd"/>
      <w:r w:rsidR="00494906" w:rsidRPr="006A4C63">
        <w:rPr>
          <w:rFonts w:asciiTheme="majorBidi" w:eastAsia="Bookman Old Style" w:hAnsiTheme="majorBidi" w:cstheme="majorBidi"/>
        </w:rPr>
        <w:t xml:space="preserve"> Elektronik (KTP-</w:t>
      </w:r>
      <w:proofErr w:type="spellStart"/>
      <w:r w:rsidR="00494906" w:rsidRPr="006A4C63">
        <w:rPr>
          <w:rFonts w:asciiTheme="majorBidi" w:eastAsia="Bookman Old Style" w:hAnsiTheme="majorBidi" w:cstheme="majorBidi"/>
        </w:rPr>
        <w:t>el</w:t>
      </w:r>
      <w:proofErr w:type="spellEnd"/>
      <w:r w:rsidR="00494906" w:rsidRPr="006A4C63">
        <w:rPr>
          <w:rFonts w:asciiTheme="majorBidi" w:eastAsia="Bookman Old Style" w:hAnsiTheme="majorBidi" w:cstheme="majorBidi"/>
        </w:rPr>
        <w:t xml:space="preserve">), Kartu </w:t>
      </w:r>
      <w:proofErr w:type="spellStart"/>
      <w:r w:rsidR="00494906" w:rsidRPr="006A4C63">
        <w:rPr>
          <w:rFonts w:asciiTheme="majorBidi" w:eastAsia="Bookman Old Style" w:hAnsiTheme="majorBidi" w:cstheme="majorBidi"/>
        </w:rPr>
        <w:t>Keluarga</w:t>
      </w:r>
      <w:proofErr w:type="spellEnd"/>
      <w:r w:rsidR="00494906" w:rsidRPr="006A4C63">
        <w:rPr>
          <w:rFonts w:asciiTheme="majorBidi" w:eastAsia="Bookman Old Style" w:hAnsiTheme="majorBidi" w:cstheme="majorBidi"/>
        </w:rPr>
        <w:t xml:space="preserve"> (KK), </w:t>
      </w:r>
      <w:proofErr w:type="spellStart"/>
      <w:r w:rsidR="00494906" w:rsidRPr="006A4C63">
        <w:rPr>
          <w:rFonts w:asciiTheme="majorBidi" w:eastAsia="Bookman Old Style" w:hAnsiTheme="majorBidi" w:cstheme="majorBidi"/>
        </w:rPr>
        <w:t>hingga</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akta</w:t>
      </w:r>
      <w:proofErr w:type="spellEnd"/>
      <w:r w:rsidR="00494906" w:rsidRPr="006A4C63">
        <w:rPr>
          <w:rFonts w:asciiTheme="majorBidi" w:eastAsia="Bookman Old Style" w:hAnsiTheme="majorBidi" w:cstheme="majorBidi"/>
        </w:rPr>
        <w:t xml:space="preserve"> </w:t>
      </w:r>
      <w:proofErr w:type="spellStart"/>
      <w:r w:rsidR="00494906" w:rsidRPr="006A4C63">
        <w:rPr>
          <w:rFonts w:asciiTheme="majorBidi" w:eastAsia="Bookman Old Style" w:hAnsiTheme="majorBidi" w:cstheme="majorBidi"/>
        </w:rPr>
        <w:t>kelahiran</w:t>
      </w:r>
      <w:proofErr w:type="spellEnd"/>
      <w:r w:rsidR="00494906" w:rsidRPr="006A4C63">
        <w:rPr>
          <w:rFonts w:asciiTheme="majorBidi" w:eastAsia="Bookman Old Style" w:hAnsiTheme="majorBidi" w:cstheme="majorBidi"/>
        </w:rPr>
        <w:t xml:space="preserve">, dan lain </w:t>
      </w:r>
      <w:proofErr w:type="spellStart"/>
      <w:r w:rsidR="00494906" w:rsidRPr="006A4C63">
        <w:rPr>
          <w:rFonts w:asciiTheme="majorBidi" w:eastAsia="Bookman Old Style" w:hAnsiTheme="majorBidi" w:cstheme="majorBidi"/>
        </w:rPr>
        <w:t>sebagainya</w:t>
      </w:r>
      <w:proofErr w:type="spellEnd"/>
      <w:r w:rsidR="00494906" w:rsidRPr="006A4C63">
        <w:rPr>
          <w:rFonts w:asciiTheme="majorBidi" w:eastAsia="Bookman Old Style" w:hAnsiTheme="majorBidi" w:cstheme="majorBidi"/>
        </w:rPr>
        <w:t>.</w:t>
      </w:r>
    </w:p>
    <w:p w14:paraId="6E5D1990" w14:textId="2BB0844F" w:rsidR="006A4C63" w:rsidRPr="006A4C63" w:rsidRDefault="00494906" w:rsidP="006A4C63">
      <w:pPr>
        <w:pStyle w:val="ListParagraph"/>
        <w:spacing w:after="0" w:line="276" w:lineRule="auto"/>
        <w:ind w:left="426" w:firstLine="425"/>
        <w:jc w:val="both"/>
        <w:rPr>
          <w:rFonts w:asciiTheme="majorBidi" w:eastAsia="Bookman Old Style" w:hAnsiTheme="majorBidi" w:cstheme="majorBidi"/>
        </w:rPr>
      </w:pPr>
      <w:proofErr w:type="spellStart"/>
      <w:r w:rsidRPr="006A4C63">
        <w:rPr>
          <w:rFonts w:asciiTheme="majorBidi" w:eastAsia="Bookman Old Style" w:hAnsiTheme="majorBidi" w:cstheme="majorBidi"/>
        </w:rPr>
        <w:t>Berdasarkan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observasi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langsung</w:t>
      </w:r>
      <w:proofErr w:type="spellEnd"/>
      <w:r w:rsidRPr="006A4C63">
        <w:rPr>
          <w:rFonts w:asciiTheme="majorBidi" w:eastAsia="Bookman Old Style" w:hAnsiTheme="majorBidi" w:cstheme="majorBidi"/>
        </w:rPr>
        <w:t xml:space="preserve"> di </w:t>
      </w:r>
      <w:proofErr w:type="spellStart"/>
      <w:r w:rsidRPr="006A4C63">
        <w:rPr>
          <w:rFonts w:asciiTheme="majorBidi" w:eastAsia="Bookman Old Style" w:hAnsiTheme="majorBidi" w:cstheme="majorBidi"/>
        </w:rPr>
        <w:t>ruang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pelayanan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dinamika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operasional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instansi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menunjukkan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grafik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intensitas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setiap</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harinya</w:t>
      </w:r>
      <w:proofErr w:type="spellEnd"/>
      <w:r w:rsidRPr="006A4C63">
        <w:rPr>
          <w:rFonts w:asciiTheme="majorBidi" w:eastAsia="Bookman Old Style" w:hAnsiTheme="majorBidi" w:cstheme="majorBidi"/>
        </w:rPr>
        <w:t xml:space="preserve">. Pada </w:t>
      </w:r>
      <w:proofErr w:type="spellStart"/>
      <w:r w:rsidRPr="006A4C63">
        <w:rPr>
          <w:rFonts w:asciiTheme="majorBidi" w:eastAsia="Bookman Old Style" w:hAnsiTheme="majorBidi" w:cstheme="majorBidi"/>
        </w:rPr>
        <w:t>rentang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waktu</w:t>
      </w:r>
      <w:proofErr w:type="spellEnd"/>
      <w:r w:rsidRPr="006A4C63">
        <w:rPr>
          <w:rFonts w:asciiTheme="majorBidi" w:eastAsia="Bookman Old Style" w:hAnsiTheme="majorBidi" w:cstheme="majorBidi"/>
        </w:rPr>
        <w:t xml:space="preserve"> 08.00 </w:t>
      </w:r>
      <w:proofErr w:type="spellStart"/>
      <w:r w:rsidRPr="006A4C63">
        <w:rPr>
          <w:rFonts w:asciiTheme="majorBidi" w:eastAsia="Bookman Old Style" w:hAnsiTheme="majorBidi" w:cstheme="majorBidi"/>
        </w:rPr>
        <w:t>sampai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dengan</w:t>
      </w:r>
      <w:proofErr w:type="spellEnd"/>
      <w:r w:rsidRPr="006A4C63">
        <w:rPr>
          <w:rFonts w:asciiTheme="majorBidi" w:eastAsia="Bookman Old Style" w:hAnsiTheme="majorBidi" w:cstheme="majorBidi"/>
        </w:rPr>
        <w:t xml:space="preserve"> 09.00 WIB, </w:t>
      </w:r>
      <w:proofErr w:type="spellStart"/>
      <w:r w:rsidRPr="006A4C63">
        <w:rPr>
          <w:rFonts w:asciiTheme="majorBidi" w:eastAsia="Bookman Old Style" w:hAnsiTheme="majorBidi" w:cstheme="majorBidi"/>
        </w:rPr>
        <w:t>kondisi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antrean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masih</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relati</w:t>
      </w:r>
      <w:r w:rsidR="00BE06A0" w:rsidRPr="006A4C63">
        <w:rPr>
          <w:rFonts w:asciiTheme="majorBidi" w:eastAsia="Bookman Old Style" w:hAnsiTheme="majorBidi" w:cstheme="majorBidi"/>
        </w:rPr>
        <w:t>f</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terkendali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Namun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memasuki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pukul</w:t>
      </w:r>
      <w:proofErr w:type="spellEnd"/>
      <w:r w:rsidRPr="006A4C63">
        <w:rPr>
          <w:rFonts w:asciiTheme="majorBidi" w:eastAsia="Bookman Old Style" w:hAnsiTheme="majorBidi" w:cstheme="majorBidi"/>
        </w:rPr>
        <w:t xml:space="preserve"> 09.00 </w:t>
      </w:r>
      <w:proofErr w:type="spellStart"/>
      <w:r w:rsidRPr="006A4C63">
        <w:rPr>
          <w:rFonts w:asciiTheme="majorBidi" w:eastAsia="Bookman Old Style" w:hAnsiTheme="majorBidi" w:cstheme="majorBidi"/>
        </w:rPr>
        <w:t>sampai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dengan</w:t>
      </w:r>
      <w:proofErr w:type="spellEnd"/>
      <w:r w:rsidRPr="006A4C63">
        <w:rPr>
          <w:rFonts w:asciiTheme="majorBidi" w:eastAsia="Bookman Old Style" w:hAnsiTheme="majorBidi" w:cstheme="majorBidi"/>
        </w:rPr>
        <w:t xml:space="preserve"> 10.00 WIB, volume </w:t>
      </w:r>
      <w:proofErr w:type="spellStart"/>
      <w:r w:rsidRPr="006A4C63">
        <w:rPr>
          <w:rFonts w:asciiTheme="majorBidi" w:eastAsia="Bookman Old Style" w:hAnsiTheme="majorBidi" w:cstheme="majorBidi"/>
        </w:rPr>
        <w:t>pemohon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mulai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bertambah</w:t>
      </w:r>
      <w:proofErr w:type="spellEnd"/>
      <w:r w:rsidRPr="006A4C63">
        <w:rPr>
          <w:rFonts w:asciiTheme="majorBidi" w:eastAsia="Bookman Old Style" w:hAnsiTheme="majorBidi" w:cstheme="majorBidi"/>
        </w:rPr>
        <w:t xml:space="preserve"> dan </w:t>
      </w:r>
      <w:proofErr w:type="spellStart"/>
      <w:r w:rsidRPr="006A4C63">
        <w:rPr>
          <w:rFonts w:asciiTheme="majorBidi" w:eastAsia="Bookman Old Style" w:hAnsiTheme="majorBidi" w:cstheme="majorBidi"/>
        </w:rPr>
        <w:t>pelayanan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menjadi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lebih</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padat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Kel</w:t>
      </w:r>
      <w:r w:rsidR="00D902C9" w:rsidRPr="006A4C63">
        <w:rPr>
          <w:rFonts w:asciiTheme="majorBidi" w:eastAsia="Bookman Old Style" w:hAnsiTheme="majorBidi" w:cstheme="majorBidi"/>
        </w:rPr>
        <w:t>a</w:t>
      </w:r>
      <w:r w:rsidRPr="006A4C63">
        <w:rPr>
          <w:rFonts w:asciiTheme="majorBidi" w:eastAsia="Bookman Old Style" w:hAnsiTheme="majorBidi" w:cstheme="majorBidi"/>
        </w:rPr>
        <w:t>ncaran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akurasi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pelayanan</w:t>
      </w:r>
      <w:proofErr w:type="spellEnd"/>
      <w:r w:rsidRPr="006A4C63">
        <w:rPr>
          <w:rFonts w:asciiTheme="majorBidi" w:eastAsia="Bookman Old Style" w:hAnsiTheme="majorBidi" w:cstheme="majorBidi"/>
        </w:rPr>
        <w:t xml:space="preserve"> di </w:t>
      </w:r>
      <w:proofErr w:type="spellStart"/>
      <w:r w:rsidR="00D902C9" w:rsidRPr="006A4C63">
        <w:rPr>
          <w:rFonts w:asciiTheme="majorBidi" w:eastAsia="Bookman Old Style" w:hAnsiTheme="majorBidi" w:cstheme="majorBidi"/>
        </w:rPr>
        <w:t>t</w:t>
      </w:r>
      <w:r w:rsidRPr="006A4C63">
        <w:rPr>
          <w:rFonts w:asciiTheme="majorBidi" w:eastAsia="Bookman Old Style" w:hAnsiTheme="majorBidi" w:cstheme="majorBidi"/>
        </w:rPr>
        <w:t>engah</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ritme</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kerja</w:t>
      </w:r>
      <w:proofErr w:type="spellEnd"/>
      <w:r w:rsidRPr="006A4C63">
        <w:rPr>
          <w:rFonts w:asciiTheme="majorBidi" w:eastAsia="Bookman Old Style" w:hAnsiTheme="majorBidi" w:cstheme="majorBidi"/>
        </w:rPr>
        <w:t xml:space="preserve"> yang </w:t>
      </w:r>
      <w:proofErr w:type="spellStart"/>
      <w:r w:rsidRPr="006A4C63">
        <w:rPr>
          <w:rFonts w:asciiTheme="majorBidi" w:eastAsia="Bookman Old Style" w:hAnsiTheme="majorBidi" w:cstheme="majorBidi"/>
        </w:rPr>
        <w:t>padat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sangat </w:t>
      </w:r>
      <w:proofErr w:type="spellStart"/>
      <w:r w:rsidRPr="006A4C63">
        <w:rPr>
          <w:rFonts w:asciiTheme="majorBidi" w:eastAsia="Bookman Old Style" w:hAnsiTheme="majorBidi" w:cstheme="majorBidi"/>
        </w:rPr>
        <w:t>berdampak</w:t>
      </w:r>
      <w:proofErr w:type="spellEnd"/>
      <w:r w:rsidRPr="006A4C63">
        <w:rPr>
          <w:rFonts w:asciiTheme="majorBidi" w:eastAsia="Bookman Old Style" w:hAnsiTheme="majorBidi" w:cstheme="majorBidi"/>
        </w:rPr>
        <w:t xml:space="preserve"> pada </w:t>
      </w:r>
      <w:proofErr w:type="spellStart"/>
      <w:r w:rsidRPr="006A4C63">
        <w:rPr>
          <w:rFonts w:asciiTheme="majorBidi" w:eastAsia="Bookman Old Style" w:hAnsiTheme="majorBidi" w:cstheme="majorBidi"/>
        </w:rPr>
        <w:t>akses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masy</w:t>
      </w:r>
      <w:r w:rsidR="00D902C9" w:rsidRPr="006A4C63">
        <w:rPr>
          <w:rFonts w:asciiTheme="majorBidi" w:eastAsia="Bookman Old Style" w:hAnsiTheme="majorBidi" w:cstheme="majorBidi"/>
        </w:rPr>
        <w:t>a</w:t>
      </w:r>
      <w:r w:rsidRPr="006A4C63">
        <w:rPr>
          <w:rFonts w:asciiTheme="majorBidi" w:eastAsia="Bookman Old Style" w:hAnsiTheme="majorBidi" w:cstheme="majorBidi"/>
        </w:rPr>
        <w:t>rakat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terhadap</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layanan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publi</w:t>
      </w:r>
      <w:r w:rsidR="004C500A" w:rsidRPr="006A4C63">
        <w:rPr>
          <w:rFonts w:asciiTheme="majorBidi" w:eastAsia="Bookman Old Style" w:hAnsiTheme="majorBidi" w:cstheme="majorBidi"/>
        </w:rPr>
        <w:t>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lainnya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sehingga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membutuhkan</w:t>
      </w:r>
      <w:proofErr w:type="spellEnd"/>
      <w:r w:rsidRPr="006A4C63">
        <w:rPr>
          <w:rFonts w:asciiTheme="majorBidi" w:eastAsia="Bookman Old Style" w:hAnsiTheme="majorBidi" w:cstheme="majorBidi"/>
        </w:rPr>
        <w:t xml:space="preserve"> tata </w:t>
      </w:r>
      <w:proofErr w:type="spellStart"/>
      <w:r w:rsidR="00BE06A0" w:rsidRPr="006A4C63">
        <w:rPr>
          <w:rFonts w:asciiTheme="majorBidi" w:eastAsia="Bookman Old Style" w:hAnsiTheme="majorBidi" w:cstheme="majorBidi"/>
        </w:rPr>
        <w:t>k</w:t>
      </w:r>
      <w:r w:rsidRPr="006A4C63">
        <w:rPr>
          <w:rFonts w:asciiTheme="majorBidi" w:eastAsia="Bookman Old Style" w:hAnsiTheme="majorBidi" w:cstheme="majorBidi"/>
        </w:rPr>
        <w:t>elola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sistem</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informasi</w:t>
      </w:r>
      <w:proofErr w:type="spellEnd"/>
      <w:r w:rsidRPr="006A4C63">
        <w:rPr>
          <w:rFonts w:asciiTheme="majorBidi" w:eastAsia="Bookman Old Style" w:hAnsiTheme="majorBidi" w:cstheme="majorBidi"/>
        </w:rPr>
        <w:t xml:space="preserve"> yang </w:t>
      </w:r>
      <w:r w:rsidR="006A4C63" w:rsidRPr="006A4C63">
        <w:rPr>
          <w:rFonts w:asciiTheme="majorBidi" w:eastAsia="Bookman Old Style" w:hAnsiTheme="majorBidi" w:cstheme="majorBidi"/>
        </w:rPr>
        <w:t>Tangguh.</w:t>
      </w:r>
    </w:p>
    <w:p w14:paraId="2DD08BF7" w14:textId="77777777" w:rsidR="006A4C63" w:rsidRPr="006A4C63" w:rsidRDefault="006A4C63" w:rsidP="006A4C63">
      <w:pPr>
        <w:jc w:val="both"/>
        <w:rPr>
          <w:rFonts w:asciiTheme="majorBidi" w:eastAsia="Bookman Old Style" w:hAnsiTheme="majorBidi" w:cstheme="majorBidi"/>
          <w:szCs w:val="22"/>
        </w:rPr>
      </w:pPr>
    </w:p>
    <w:p w14:paraId="22B285D6" w14:textId="5B48C619" w:rsidR="006F33DA" w:rsidRPr="006A4C63" w:rsidRDefault="007E40FC" w:rsidP="006A4C63">
      <w:pPr>
        <w:pStyle w:val="Heading2"/>
        <w:numPr>
          <w:ilvl w:val="0"/>
          <w:numId w:val="26"/>
        </w:numPr>
        <w:ind w:left="426" w:hanging="426"/>
        <w:rPr>
          <w:szCs w:val="22"/>
        </w:rPr>
      </w:pPr>
      <w:bookmarkStart w:id="15" w:name="_Toc225348647"/>
      <w:proofErr w:type="spellStart"/>
      <w:r w:rsidRPr="006A4C63">
        <w:rPr>
          <w:szCs w:val="22"/>
        </w:rPr>
        <w:t>Struktur</w:t>
      </w:r>
      <w:proofErr w:type="spellEnd"/>
      <w:r w:rsidRPr="006A4C63">
        <w:rPr>
          <w:szCs w:val="22"/>
        </w:rPr>
        <w:t xml:space="preserve"> </w:t>
      </w:r>
      <w:proofErr w:type="spellStart"/>
      <w:r w:rsidRPr="006A4C63">
        <w:rPr>
          <w:szCs w:val="22"/>
        </w:rPr>
        <w:t>Organisasi</w:t>
      </w:r>
      <w:proofErr w:type="spellEnd"/>
      <w:r w:rsidRPr="006A4C63">
        <w:rPr>
          <w:szCs w:val="22"/>
        </w:rPr>
        <w:t xml:space="preserve"> Industri</w:t>
      </w:r>
      <w:bookmarkEnd w:id="15"/>
    </w:p>
    <w:p w14:paraId="00DD98C5" w14:textId="4681395B" w:rsidR="00767105" w:rsidRPr="006A4C63" w:rsidRDefault="00767105" w:rsidP="006A4C63">
      <w:pPr>
        <w:pStyle w:val="ListParagraph"/>
        <w:spacing w:after="0" w:line="276" w:lineRule="auto"/>
        <w:ind w:left="426" w:firstLine="425"/>
        <w:jc w:val="both"/>
        <w:rPr>
          <w:rFonts w:asciiTheme="majorBidi" w:eastAsia="Bookman Old Style" w:hAnsiTheme="majorBidi" w:cstheme="majorBidi"/>
          <w:lang w:val="en"/>
        </w:rPr>
      </w:pPr>
      <w:proofErr w:type="spellStart"/>
      <w:r w:rsidRPr="006A4C63">
        <w:rPr>
          <w:rFonts w:asciiTheme="majorBidi" w:eastAsia="Bookman Old Style" w:hAnsiTheme="majorBidi" w:cstheme="majorBidi"/>
          <w:lang w:val="en"/>
        </w:rPr>
        <w:t>Secara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administratif</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Dis</w:t>
      </w:r>
      <w:r w:rsidR="00D07F1E" w:rsidRPr="006A4C63">
        <w:rPr>
          <w:rFonts w:asciiTheme="majorBidi" w:eastAsia="Bookman Old Style" w:hAnsiTheme="majorBidi" w:cstheme="majorBidi"/>
          <w:lang w:val="en"/>
        </w:rPr>
        <w:t>pen</w:t>
      </w:r>
      <w:r w:rsidRPr="006A4C63">
        <w:rPr>
          <w:rFonts w:asciiTheme="majorBidi" w:eastAsia="Bookman Old Style" w:hAnsiTheme="majorBidi" w:cstheme="majorBidi"/>
          <w:lang w:val="en"/>
        </w:rPr>
        <w:t>dukcapil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Kabupaten</w:t>
      </w:r>
      <w:proofErr w:type="spellEnd"/>
      <w:r w:rsidRPr="006A4C63">
        <w:rPr>
          <w:rFonts w:asciiTheme="majorBidi" w:eastAsia="Bookman Old Style" w:hAnsiTheme="majorBidi" w:cstheme="majorBidi"/>
          <w:lang w:val="en"/>
        </w:rPr>
        <w:t xml:space="preserve"> Sampang </w:t>
      </w:r>
      <w:proofErr w:type="spellStart"/>
      <w:r w:rsidRPr="006A4C63">
        <w:rPr>
          <w:rFonts w:asciiTheme="majorBidi" w:eastAsia="Bookman Old Style" w:hAnsiTheme="majorBidi" w:cstheme="majorBidi"/>
          <w:lang w:val="en"/>
        </w:rPr>
        <w:t>dipimpin</w:t>
      </w:r>
      <w:proofErr w:type="spellEnd"/>
      <w:r w:rsidRPr="006A4C63">
        <w:rPr>
          <w:rFonts w:asciiTheme="majorBidi" w:eastAsia="Bookman Old Style" w:hAnsiTheme="majorBidi" w:cstheme="majorBidi"/>
          <w:lang w:val="en"/>
        </w:rPr>
        <w:t xml:space="preserve"> oleh </w:t>
      </w:r>
      <w:proofErr w:type="spellStart"/>
      <w:r w:rsidRPr="006A4C63">
        <w:rPr>
          <w:rFonts w:asciiTheme="majorBidi" w:eastAsia="Bookman Old Style" w:hAnsiTheme="majorBidi" w:cstheme="majorBidi"/>
          <w:lang w:val="en"/>
        </w:rPr>
        <w:t>seorang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Kepala</w:t>
      </w:r>
      <w:proofErr w:type="spellEnd"/>
      <w:r w:rsidRPr="006A4C63">
        <w:rPr>
          <w:rFonts w:asciiTheme="majorBidi" w:eastAsia="Bookman Old Style" w:hAnsiTheme="majorBidi" w:cstheme="majorBidi"/>
          <w:lang w:val="en"/>
        </w:rPr>
        <w:t xml:space="preserve"> Dinas. Dalam </w:t>
      </w:r>
      <w:proofErr w:type="spellStart"/>
      <w:r w:rsidRPr="006A4C63">
        <w:rPr>
          <w:rFonts w:asciiTheme="majorBidi" w:eastAsia="Bookman Old Style" w:hAnsiTheme="majorBidi" w:cstheme="majorBidi"/>
          <w:lang w:val="en"/>
        </w:rPr>
        <w:t>menjalankan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tugas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manajerialnya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Kepala</w:t>
      </w:r>
      <w:proofErr w:type="spellEnd"/>
      <w:r w:rsidRPr="006A4C63">
        <w:rPr>
          <w:rFonts w:asciiTheme="majorBidi" w:eastAsia="Bookman Old Style" w:hAnsiTheme="majorBidi" w:cstheme="majorBidi"/>
          <w:lang w:val="en"/>
        </w:rPr>
        <w:t xml:space="preserve"> Dinas </w:t>
      </w:r>
      <w:proofErr w:type="spellStart"/>
      <w:r w:rsidRPr="006A4C63">
        <w:rPr>
          <w:rFonts w:asciiTheme="majorBidi" w:eastAsia="Bookman Old Style" w:hAnsiTheme="majorBidi" w:cstheme="majorBidi"/>
          <w:lang w:val="en"/>
        </w:rPr>
        <w:t>dibantu</w:t>
      </w:r>
      <w:proofErr w:type="spellEnd"/>
      <w:r w:rsidRPr="006A4C63">
        <w:rPr>
          <w:rFonts w:asciiTheme="majorBidi" w:eastAsia="Bookman Old Style" w:hAnsiTheme="majorBidi" w:cstheme="majorBidi"/>
          <w:lang w:val="en"/>
        </w:rPr>
        <w:t xml:space="preserve"> oleh </w:t>
      </w:r>
      <w:proofErr w:type="spellStart"/>
      <w:r w:rsidRPr="006A4C63">
        <w:rPr>
          <w:rFonts w:asciiTheme="majorBidi" w:eastAsia="Bookman Old Style" w:hAnsiTheme="majorBidi" w:cstheme="majorBidi"/>
          <w:lang w:val="en"/>
        </w:rPr>
        <w:t>Pelaksana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Tugas</w:t>
      </w:r>
      <w:proofErr w:type="spellEnd"/>
      <w:r w:rsidRPr="006A4C63">
        <w:rPr>
          <w:rFonts w:asciiTheme="majorBidi" w:eastAsia="Bookman Old Style" w:hAnsiTheme="majorBidi" w:cstheme="majorBidi"/>
          <w:lang w:val="en"/>
        </w:rPr>
        <w:t xml:space="preserve"> (P</w:t>
      </w:r>
      <w:r w:rsidR="00540675">
        <w:rPr>
          <w:rFonts w:asciiTheme="majorBidi" w:eastAsia="Bookman Old Style" w:hAnsiTheme="majorBidi" w:cstheme="majorBidi"/>
          <w:lang w:val="en"/>
        </w:rPr>
        <w:t>LT</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Sekretaris</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membawahi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Kepala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Subbagian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Kasubag</w:t>
      </w:r>
      <w:proofErr w:type="spellEnd"/>
      <w:r w:rsidRPr="006A4C63">
        <w:rPr>
          <w:rFonts w:asciiTheme="majorBidi" w:eastAsia="Bookman Old Style" w:hAnsiTheme="majorBidi" w:cstheme="majorBidi"/>
          <w:lang w:val="en"/>
        </w:rPr>
        <w:t xml:space="preserve">) Umum dan </w:t>
      </w:r>
      <w:proofErr w:type="spellStart"/>
      <w:r w:rsidRPr="006A4C63">
        <w:rPr>
          <w:rFonts w:asciiTheme="majorBidi" w:eastAsia="Bookman Old Style" w:hAnsiTheme="majorBidi" w:cstheme="majorBidi"/>
          <w:lang w:val="en"/>
        </w:rPr>
        <w:t>Kepegawaian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serta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Kasubag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Perencanaan</w:t>
      </w:r>
      <w:proofErr w:type="spellEnd"/>
      <w:r w:rsidRPr="006A4C63">
        <w:rPr>
          <w:rFonts w:asciiTheme="majorBidi" w:eastAsia="Bookman Old Style" w:hAnsiTheme="majorBidi" w:cstheme="majorBidi"/>
          <w:lang w:val="en"/>
        </w:rPr>
        <w:t xml:space="preserve"> dan Keuangan. </w:t>
      </w:r>
      <w:proofErr w:type="spellStart"/>
      <w:r w:rsidRPr="006A4C63">
        <w:rPr>
          <w:rFonts w:asciiTheme="majorBidi" w:eastAsia="Bookman Old Style" w:hAnsiTheme="majorBidi" w:cstheme="majorBidi"/>
          <w:lang w:val="en"/>
        </w:rPr>
        <w:t>Setiap</w:t>
      </w:r>
      <w:proofErr w:type="spellEnd"/>
      <w:r w:rsidRPr="006A4C63">
        <w:rPr>
          <w:rFonts w:asciiTheme="majorBidi" w:eastAsia="Bookman Old Style" w:hAnsiTheme="majorBidi" w:cstheme="majorBidi"/>
          <w:lang w:val="en"/>
        </w:rPr>
        <w:t xml:space="preserve"> sub</w:t>
      </w:r>
      <w:r w:rsidR="00540675">
        <w:rPr>
          <w:rFonts w:asciiTheme="majorBidi" w:eastAsia="Bookman Old Style" w:hAnsiTheme="majorBidi" w:cstheme="majorBidi"/>
          <w:lang w:val="en"/>
        </w:rPr>
        <w:t>-</w:t>
      </w:r>
      <w:proofErr w:type="spellStart"/>
      <w:r w:rsidRPr="006A4C63">
        <w:rPr>
          <w:rFonts w:asciiTheme="majorBidi" w:eastAsia="Bookman Old Style" w:hAnsiTheme="majorBidi" w:cstheme="majorBidi"/>
          <w:lang w:val="en"/>
        </w:rPr>
        <w:t>bagian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tersebut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dipimpin</w:t>
      </w:r>
      <w:proofErr w:type="spellEnd"/>
      <w:r w:rsidRPr="006A4C63">
        <w:rPr>
          <w:rFonts w:asciiTheme="majorBidi" w:eastAsia="Bookman Old Style" w:hAnsiTheme="majorBidi" w:cstheme="majorBidi"/>
          <w:lang w:val="en"/>
        </w:rPr>
        <w:t xml:space="preserve"> oleh </w:t>
      </w:r>
      <w:proofErr w:type="spellStart"/>
      <w:r w:rsidRPr="006A4C63">
        <w:rPr>
          <w:rFonts w:asciiTheme="majorBidi" w:eastAsia="Bookman Old Style" w:hAnsiTheme="majorBidi" w:cstheme="majorBidi"/>
          <w:lang w:val="en"/>
        </w:rPr>
        <w:t>seorang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Kasubag</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membawahi</w:t>
      </w:r>
      <w:proofErr w:type="spellEnd"/>
      <w:r w:rsidRPr="006A4C63">
        <w:rPr>
          <w:rFonts w:asciiTheme="majorBidi" w:eastAsia="Bookman Old Style" w:hAnsiTheme="majorBidi" w:cstheme="majorBidi"/>
          <w:lang w:val="en"/>
        </w:rPr>
        <w:t xml:space="preserve"> para </w:t>
      </w:r>
      <w:proofErr w:type="spellStart"/>
      <w:r w:rsidRPr="006A4C63">
        <w:rPr>
          <w:rFonts w:asciiTheme="majorBidi" w:eastAsia="Bookman Old Style" w:hAnsiTheme="majorBidi" w:cstheme="majorBidi"/>
          <w:lang w:val="en"/>
        </w:rPr>
        <w:t>staf</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pelaksana</w:t>
      </w:r>
      <w:proofErr w:type="spellEnd"/>
      <w:r w:rsidRPr="006A4C63">
        <w:rPr>
          <w:rFonts w:asciiTheme="majorBidi" w:eastAsia="Bookman Old Style" w:hAnsiTheme="majorBidi" w:cstheme="majorBidi"/>
          <w:lang w:val="en"/>
        </w:rPr>
        <w:t>.</w:t>
      </w:r>
    </w:p>
    <w:p w14:paraId="30C34C8C" w14:textId="353D2759" w:rsidR="00767105" w:rsidRPr="006A4C63" w:rsidRDefault="00767105" w:rsidP="006A4C63">
      <w:pPr>
        <w:pStyle w:val="ListParagraph"/>
        <w:spacing w:after="0" w:line="276" w:lineRule="auto"/>
        <w:ind w:left="426" w:firstLine="425"/>
        <w:jc w:val="both"/>
        <w:rPr>
          <w:rFonts w:asciiTheme="majorBidi" w:eastAsia="Bookman Old Style" w:hAnsiTheme="majorBidi" w:cstheme="majorBidi"/>
          <w:lang w:val="id-ID"/>
        </w:rPr>
      </w:pPr>
      <w:r w:rsidRPr="006A4C63">
        <w:rPr>
          <w:rFonts w:asciiTheme="majorBidi" w:eastAsia="Bookman Old Style" w:hAnsiTheme="majorBidi" w:cstheme="majorBidi"/>
          <w:lang w:val="en"/>
        </w:rPr>
        <w:t>Adapun</w:t>
      </w:r>
      <w:r w:rsidRPr="006A4C63">
        <w:rPr>
          <w:rFonts w:asciiTheme="majorBidi" w:eastAsia="Bookman Old Style" w:hAnsiTheme="majorBidi" w:cstheme="majorBidi"/>
          <w:lang w:val="id-ID"/>
        </w:rPr>
        <w:t xml:space="preserve"> untuk pelayanan teknis, struktur instansi terbagi menjadi tiga bidang utama, yaitu: Bidang Pencatatan Sipil; Bidang Pelayanan dan Pendaftaran Penduduk; serta Bidang Pengelolaan Informasi Administrasi Kependudukan (PIAK) dan Pemanfaatan Data.</w:t>
      </w:r>
    </w:p>
    <w:p w14:paraId="72BA29A4" w14:textId="0C7E8947" w:rsidR="004F1B7E" w:rsidRDefault="003343C2" w:rsidP="006A4C63">
      <w:pPr>
        <w:pStyle w:val="ListParagraph"/>
        <w:spacing w:after="0" w:line="276" w:lineRule="auto"/>
        <w:ind w:left="360"/>
        <w:jc w:val="center"/>
        <w:rPr>
          <w:rFonts w:asciiTheme="majorBidi" w:eastAsia="Bookman Old Style" w:hAnsiTheme="majorBidi" w:cstheme="majorBidi"/>
          <w:lang w:val="id-ID"/>
        </w:rPr>
      </w:pPr>
      <w:r w:rsidRPr="006A4C63">
        <w:rPr>
          <w:rFonts w:asciiTheme="majorBidi" w:eastAsia="Bookman Old Style" w:hAnsiTheme="majorBidi" w:cstheme="majorBidi"/>
          <w:noProof/>
          <w:lang w:val="id-ID"/>
        </w:rPr>
        <w:drawing>
          <wp:inline distT="0" distB="0" distL="0" distR="0" wp14:anchorId="694DF4A8" wp14:editId="5E36DCC4">
            <wp:extent cx="4103928" cy="2714625"/>
            <wp:effectExtent l="0" t="0" r="0" b="0"/>
            <wp:docPr id="800077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77801" name="Picture 8000778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23922" cy="2727850"/>
                    </a:xfrm>
                    <a:prstGeom prst="rect">
                      <a:avLst/>
                    </a:prstGeom>
                  </pic:spPr>
                </pic:pic>
              </a:graphicData>
            </a:graphic>
          </wp:inline>
        </w:drawing>
      </w:r>
    </w:p>
    <w:p w14:paraId="4C862163" w14:textId="693100A7" w:rsidR="00767105" w:rsidRPr="006A4C63" w:rsidRDefault="00412AAA" w:rsidP="006A4C63">
      <w:pPr>
        <w:pStyle w:val="ListParagraph"/>
        <w:spacing w:after="0" w:line="276" w:lineRule="auto"/>
        <w:ind w:left="360"/>
        <w:jc w:val="center"/>
        <w:rPr>
          <w:rFonts w:asciiTheme="majorBidi" w:eastAsia="Bookman Old Style" w:hAnsiTheme="majorBidi" w:cstheme="majorBidi"/>
          <w:lang w:val="id-ID"/>
        </w:rPr>
      </w:pPr>
      <w:r w:rsidRPr="006A4C63">
        <w:rPr>
          <w:rFonts w:asciiTheme="majorBidi" w:eastAsia="Bookman Old Style" w:hAnsiTheme="majorBidi" w:cstheme="majorBidi"/>
          <w:lang w:val="id-ID"/>
        </w:rPr>
        <w:lastRenderedPageBreak/>
        <w:t>Gambar 1</w:t>
      </w:r>
      <w:r w:rsidR="00D916E1">
        <w:rPr>
          <w:rFonts w:asciiTheme="majorBidi" w:eastAsia="Bookman Old Style" w:hAnsiTheme="majorBidi" w:cstheme="majorBidi"/>
          <w:lang w:val="en-US"/>
        </w:rPr>
        <w:t xml:space="preserve">: </w:t>
      </w:r>
      <w:bookmarkStart w:id="16" w:name="_Hlk225182873"/>
      <w:r w:rsidR="003343C2" w:rsidRPr="006A4C63">
        <w:rPr>
          <w:rFonts w:asciiTheme="majorBidi" w:eastAsia="Bookman Old Style" w:hAnsiTheme="majorBidi" w:cstheme="majorBidi"/>
          <w:lang w:val="id-ID"/>
        </w:rPr>
        <w:t>Struktur Organisasi Dinas Kependudukan dan Pencatatan Sipil Kabupaten Sampang</w:t>
      </w:r>
      <w:bookmarkEnd w:id="16"/>
    </w:p>
    <w:p w14:paraId="000F5D21" w14:textId="77777777" w:rsidR="006A4C63" w:rsidRPr="006A4C63" w:rsidRDefault="006A4C63" w:rsidP="006A4C63">
      <w:pPr>
        <w:pStyle w:val="ListParagraph"/>
        <w:spacing w:after="0" w:line="276" w:lineRule="auto"/>
        <w:ind w:left="360"/>
        <w:jc w:val="both"/>
        <w:rPr>
          <w:rFonts w:asciiTheme="majorBidi" w:eastAsia="Bookman Old Style" w:hAnsiTheme="majorBidi" w:cstheme="majorBidi"/>
          <w:b/>
          <w:bCs/>
          <w:lang w:val="id-ID"/>
        </w:rPr>
      </w:pPr>
    </w:p>
    <w:p w14:paraId="49D34E68" w14:textId="0134F221" w:rsidR="00767105" w:rsidRPr="006A4C63" w:rsidRDefault="00767105" w:rsidP="006A4C63">
      <w:pPr>
        <w:pStyle w:val="ListParagraph"/>
        <w:spacing w:after="0" w:line="276" w:lineRule="auto"/>
        <w:ind w:left="426" w:firstLine="425"/>
        <w:jc w:val="both"/>
        <w:rPr>
          <w:rFonts w:asciiTheme="majorBidi" w:eastAsia="Bookman Old Style" w:hAnsiTheme="majorBidi" w:cstheme="majorBidi"/>
          <w:lang w:val="en"/>
        </w:rPr>
      </w:pPr>
      <w:proofErr w:type="spellStart"/>
      <w:r w:rsidRPr="006A4C63">
        <w:rPr>
          <w:rFonts w:asciiTheme="majorBidi" w:eastAsia="Bookman Old Style" w:hAnsiTheme="majorBidi" w:cstheme="majorBidi"/>
          <w:lang w:val="en"/>
        </w:rPr>
        <w:t>Terkait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pelaksanaan</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Mini Project</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magang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observasi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difokuskan</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Bidang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Pelayanan</w:t>
      </w:r>
      <w:proofErr w:type="spellEnd"/>
      <w:r w:rsidRPr="006A4C63">
        <w:rPr>
          <w:rFonts w:asciiTheme="majorBidi" w:eastAsia="Bookman Old Style" w:hAnsiTheme="majorBidi" w:cstheme="majorBidi"/>
          <w:lang w:val="en"/>
        </w:rPr>
        <w:t xml:space="preserve"> dan </w:t>
      </w:r>
      <w:proofErr w:type="spellStart"/>
      <w:r w:rsidRPr="006A4C63">
        <w:rPr>
          <w:rFonts w:asciiTheme="majorBidi" w:eastAsia="Bookman Old Style" w:hAnsiTheme="majorBidi" w:cstheme="majorBidi"/>
          <w:lang w:val="en"/>
        </w:rPr>
        <w:t>Pendaftaran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Penduduk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Pemahaman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terhadap</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prosedur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pelayanan</w:t>
      </w:r>
      <w:proofErr w:type="spellEnd"/>
      <w:r w:rsidRPr="006A4C63">
        <w:rPr>
          <w:rFonts w:asciiTheme="majorBidi" w:eastAsia="Bookman Old Style" w:hAnsiTheme="majorBidi" w:cstheme="majorBidi"/>
          <w:lang w:val="en"/>
        </w:rPr>
        <w:t xml:space="preserve"> KTP-</w:t>
      </w:r>
      <w:proofErr w:type="spellStart"/>
      <w:r w:rsidRPr="006A4C63">
        <w:rPr>
          <w:rFonts w:asciiTheme="majorBidi" w:eastAsia="Bookman Old Style" w:hAnsiTheme="majorBidi" w:cstheme="majorBidi"/>
          <w:lang w:val="en"/>
        </w:rPr>
        <w:t>el</w:t>
      </w:r>
      <w:proofErr w:type="spellEnd"/>
      <w:r w:rsidRPr="006A4C63">
        <w:rPr>
          <w:rFonts w:asciiTheme="majorBidi" w:eastAsia="Bookman Old Style" w:hAnsiTheme="majorBidi" w:cstheme="majorBidi"/>
          <w:lang w:val="en"/>
        </w:rPr>
        <w:t xml:space="preserve"> sangat </w:t>
      </w:r>
      <w:proofErr w:type="spellStart"/>
      <w:r w:rsidRPr="006A4C63">
        <w:rPr>
          <w:rFonts w:asciiTheme="majorBidi" w:eastAsia="Bookman Old Style" w:hAnsiTheme="majorBidi" w:cstheme="majorBidi"/>
          <w:lang w:val="en"/>
        </w:rPr>
        <w:t>penting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untuk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memahami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asal-usul</w:t>
      </w:r>
      <w:proofErr w:type="spellEnd"/>
      <w:r w:rsidRPr="006A4C63">
        <w:rPr>
          <w:rFonts w:asciiTheme="majorBidi" w:eastAsia="Bookman Old Style" w:hAnsiTheme="majorBidi" w:cstheme="majorBidi"/>
          <w:lang w:val="en"/>
        </w:rPr>
        <w:t xml:space="preserve"> data. Proses </w:t>
      </w:r>
      <w:proofErr w:type="spellStart"/>
      <w:r w:rsidRPr="006A4C63">
        <w:rPr>
          <w:rFonts w:asciiTheme="majorBidi" w:eastAsia="Bookman Old Style" w:hAnsiTheme="majorBidi" w:cstheme="majorBidi"/>
          <w:lang w:val="en"/>
        </w:rPr>
        <w:t>dimulai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saat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masyarakat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membawa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persyaratan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berupa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fotokopi</w:t>
      </w:r>
      <w:proofErr w:type="spellEnd"/>
      <w:r w:rsidRPr="006A4C63">
        <w:rPr>
          <w:rFonts w:asciiTheme="majorBidi" w:eastAsia="Bookman Old Style" w:hAnsiTheme="majorBidi" w:cstheme="majorBidi"/>
          <w:lang w:val="en"/>
        </w:rPr>
        <w:t xml:space="preserve"> KK dan </w:t>
      </w:r>
      <w:proofErr w:type="spellStart"/>
      <w:r w:rsidRPr="006A4C63">
        <w:rPr>
          <w:rFonts w:asciiTheme="majorBidi" w:eastAsia="Bookman Old Style" w:hAnsiTheme="majorBidi" w:cstheme="majorBidi"/>
          <w:lang w:val="en"/>
        </w:rPr>
        <w:t>mengambil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nomor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antrean</w:t>
      </w:r>
      <w:proofErr w:type="spellEnd"/>
      <w:r w:rsidRPr="006A4C63">
        <w:rPr>
          <w:rFonts w:asciiTheme="majorBidi" w:eastAsia="Bookman Old Style" w:hAnsiTheme="majorBidi" w:cstheme="majorBidi"/>
          <w:lang w:val="en"/>
        </w:rPr>
        <w:t xml:space="preserve">. Bagi </w:t>
      </w:r>
      <w:proofErr w:type="spellStart"/>
      <w:r w:rsidRPr="006A4C63">
        <w:rPr>
          <w:rFonts w:asciiTheme="majorBidi" w:eastAsia="Bookman Old Style" w:hAnsiTheme="majorBidi" w:cstheme="majorBidi"/>
          <w:lang w:val="en"/>
        </w:rPr>
        <w:t>pemohon</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belum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pernah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melakukan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perekaman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biometrik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foto</w:t>
      </w:r>
      <w:proofErr w:type="spellEnd"/>
      <w:r w:rsidRPr="006A4C63">
        <w:rPr>
          <w:rFonts w:asciiTheme="majorBidi" w:eastAsia="Bookman Old Style" w:hAnsiTheme="majorBidi" w:cstheme="majorBidi"/>
          <w:lang w:val="en"/>
        </w:rPr>
        <w:t xml:space="preserve"> dan </w:t>
      </w:r>
      <w:proofErr w:type="spellStart"/>
      <w:r w:rsidRPr="006A4C63">
        <w:rPr>
          <w:rFonts w:asciiTheme="majorBidi" w:eastAsia="Bookman Old Style" w:hAnsiTheme="majorBidi" w:cstheme="majorBidi"/>
          <w:lang w:val="en"/>
        </w:rPr>
        <w:t>tanda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tangan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mereka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diwajibkan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menuju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ruang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perekaman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terlebih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dahulu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Selanjutnya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fotokopi</w:t>
      </w:r>
      <w:proofErr w:type="spellEnd"/>
      <w:r w:rsidRPr="006A4C63">
        <w:rPr>
          <w:rFonts w:asciiTheme="majorBidi" w:eastAsia="Bookman Old Style" w:hAnsiTheme="majorBidi" w:cstheme="majorBidi"/>
          <w:lang w:val="en"/>
        </w:rPr>
        <w:t xml:space="preserve"> KK </w:t>
      </w:r>
      <w:proofErr w:type="spellStart"/>
      <w:r w:rsidRPr="006A4C63">
        <w:rPr>
          <w:rFonts w:asciiTheme="majorBidi" w:eastAsia="Bookman Old Style" w:hAnsiTheme="majorBidi" w:cstheme="majorBidi"/>
          <w:lang w:val="en"/>
        </w:rPr>
        <w:t>tersebut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distempel</w:t>
      </w:r>
      <w:proofErr w:type="spellEnd"/>
      <w:r w:rsidRPr="006A4C63">
        <w:rPr>
          <w:rFonts w:asciiTheme="majorBidi" w:eastAsia="Bookman Old Style" w:hAnsiTheme="majorBidi" w:cstheme="majorBidi"/>
          <w:lang w:val="en"/>
        </w:rPr>
        <w:t xml:space="preserve"> dan </w:t>
      </w:r>
      <w:proofErr w:type="spellStart"/>
      <w:r w:rsidRPr="006A4C63">
        <w:rPr>
          <w:rFonts w:asciiTheme="majorBidi" w:eastAsia="Bookman Old Style" w:hAnsiTheme="majorBidi" w:cstheme="majorBidi"/>
          <w:lang w:val="en"/>
        </w:rPr>
        <w:t>diserahkan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petugas</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loket</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kemudian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diteruskan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kepada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bagian</w:t>
      </w:r>
      <w:proofErr w:type="spellEnd"/>
      <w:r w:rsidRPr="006A4C63">
        <w:rPr>
          <w:rFonts w:asciiTheme="majorBidi" w:eastAsia="Bookman Old Style" w:hAnsiTheme="majorBidi" w:cstheme="majorBidi"/>
          <w:lang w:val="en"/>
        </w:rPr>
        <w:t xml:space="preserve"> operator.</w:t>
      </w:r>
    </w:p>
    <w:p w14:paraId="7B4669C4" w14:textId="673981E7" w:rsidR="006F33DA" w:rsidRPr="006A4C63" w:rsidRDefault="00767105" w:rsidP="006A4C63">
      <w:pPr>
        <w:pStyle w:val="ListParagraph"/>
        <w:spacing w:after="0" w:line="276" w:lineRule="auto"/>
        <w:ind w:left="426" w:firstLine="425"/>
        <w:jc w:val="both"/>
        <w:rPr>
          <w:rFonts w:asciiTheme="majorBidi" w:eastAsia="Bookman Old Style" w:hAnsiTheme="majorBidi" w:cstheme="majorBidi"/>
          <w:lang w:val="id-ID"/>
        </w:rPr>
      </w:pPr>
      <w:r w:rsidRPr="006A4C63">
        <w:rPr>
          <w:rFonts w:asciiTheme="majorBidi" w:eastAsia="Bookman Old Style" w:hAnsiTheme="majorBidi" w:cstheme="majorBidi"/>
          <w:lang w:val="en"/>
        </w:rPr>
        <w:t xml:space="preserve">Proses </w:t>
      </w:r>
      <w:proofErr w:type="spellStart"/>
      <w:r w:rsidRPr="006A4C63">
        <w:rPr>
          <w:rFonts w:asciiTheme="majorBidi" w:eastAsia="Bookman Old Style" w:hAnsiTheme="majorBidi" w:cstheme="majorBidi"/>
          <w:lang w:val="en"/>
        </w:rPr>
        <w:t>pencetakan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tidak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selalu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bisa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dilakukan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saat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itu</w:t>
      </w:r>
      <w:proofErr w:type="spellEnd"/>
      <w:r w:rsidRPr="006A4C63">
        <w:rPr>
          <w:rFonts w:asciiTheme="majorBidi" w:eastAsia="Bookman Old Style" w:hAnsiTheme="majorBidi" w:cstheme="majorBidi"/>
          <w:lang w:val="en"/>
        </w:rPr>
        <w:t xml:space="preserve"> juga </w:t>
      </w:r>
      <w:proofErr w:type="spellStart"/>
      <w:r w:rsidRPr="006A4C63">
        <w:rPr>
          <w:rFonts w:asciiTheme="majorBidi" w:eastAsia="Bookman Old Style" w:hAnsiTheme="majorBidi" w:cstheme="majorBidi"/>
          <w:lang w:val="en"/>
        </w:rPr>
        <w:t>karena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bergantung</w:t>
      </w:r>
      <w:proofErr w:type="spellEnd"/>
      <w:r w:rsidRPr="006A4C63">
        <w:rPr>
          <w:rFonts w:asciiTheme="majorBidi" w:eastAsia="Bookman Old Style" w:hAnsiTheme="majorBidi" w:cstheme="majorBidi"/>
          <w:lang w:val="en"/>
        </w:rPr>
        <w:t xml:space="preserve"> pada proses </w:t>
      </w:r>
      <w:proofErr w:type="spellStart"/>
      <w:r w:rsidRPr="006A4C63">
        <w:rPr>
          <w:rFonts w:asciiTheme="majorBidi" w:eastAsia="Bookman Old Style" w:hAnsiTheme="majorBidi" w:cstheme="majorBidi"/>
          <w:lang w:val="en"/>
        </w:rPr>
        <w:t>penunggalan</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dari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pusat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Sebagai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contoh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jika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perekaman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dilakukan</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hari</w:t>
      </w:r>
      <w:proofErr w:type="spellEnd"/>
      <w:r w:rsidRPr="006A4C63">
        <w:rPr>
          <w:rFonts w:asciiTheme="majorBidi" w:eastAsia="Bookman Old Style" w:hAnsiTheme="majorBidi" w:cstheme="majorBidi"/>
          <w:lang w:val="en"/>
        </w:rPr>
        <w:t xml:space="preserve"> Senin, status data </w:t>
      </w:r>
      <w:proofErr w:type="spellStart"/>
      <w:r w:rsidRPr="006A4C63">
        <w:rPr>
          <w:rFonts w:asciiTheme="majorBidi" w:eastAsia="Bookman Old Style" w:hAnsiTheme="majorBidi" w:cstheme="majorBidi"/>
          <w:lang w:val="en"/>
        </w:rPr>
        <w:t>siap</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cetak</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Print Ready Record</w:t>
      </w:r>
      <w:r w:rsidRPr="006A4C63">
        <w:rPr>
          <w:rFonts w:asciiTheme="majorBidi" w:eastAsia="Bookman Old Style" w:hAnsiTheme="majorBidi" w:cstheme="majorBidi"/>
          <w:lang w:val="en"/>
        </w:rPr>
        <w:t xml:space="preserve">/PRR) </w:t>
      </w:r>
      <w:proofErr w:type="spellStart"/>
      <w:r w:rsidRPr="006A4C63">
        <w:rPr>
          <w:rFonts w:asciiTheme="majorBidi" w:eastAsia="Bookman Old Style" w:hAnsiTheme="majorBidi" w:cstheme="majorBidi"/>
          <w:lang w:val="en"/>
        </w:rPr>
        <w:t>biasanya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baru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muncul</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siang</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hari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atau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keesokan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harinya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Setelah</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tersebut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muncul</w:t>
      </w:r>
      <w:proofErr w:type="spellEnd"/>
      <w:r w:rsidRPr="006A4C63">
        <w:rPr>
          <w:rFonts w:asciiTheme="majorBidi" w:eastAsia="Bookman Old Style" w:hAnsiTheme="majorBidi" w:cstheme="majorBidi"/>
          <w:lang w:val="en"/>
        </w:rPr>
        <w:t xml:space="preserve">, operator </w:t>
      </w:r>
      <w:proofErr w:type="spellStart"/>
      <w:r w:rsidRPr="006A4C63">
        <w:rPr>
          <w:rFonts w:asciiTheme="majorBidi" w:eastAsia="Bookman Old Style" w:hAnsiTheme="majorBidi" w:cstheme="majorBidi"/>
          <w:lang w:val="en"/>
        </w:rPr>
        <w:t>akan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mencetak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fisik</w:t>
      </w:r>
      <w:proofErr w:type="spellEnd"/>
      <w:r w:rsidRPr="006A4C63">
        <w:rPr>
          <w:rFonts w:asciiTheme="majorBidi" w:eastAsia="Bookman Old Style" w:hAnsiTheme="majorBidi" w:cstheme="majorBidi"/>
          <w:lang w:val="en"/>
        </w:rPr>
        <w:t xml:space="preserve"> KTP-el. </w:t>
      </w:r>
      <w:proofErr w:type="spellStart"/>
      <w:r w:rsidRPr="006A4C63">
        <w:rPr>
          <w:rFonts w:asciiTheme="majorBidi" w:eastAsia="Bookman Old Style" w:hAnsiTheme="majorBidi" w:cstheme="majorBidi"/>
          <w:lang w:val="en"/>
        </w:rPr>
        <w:t>Distribusi</w:t>
      </w:r>
      <w:proofErr w:type="spellEnd"/>
      <w:r w:rsidRPr="006A4C63">
        <w:rPr>
          <w:rFonts w:asciiTheme="majorBidi" w:eastAsia="Bookman Old Style" w:hAnsiTheme="majorBidi" w:cstheme="majorBidi"/>
          <w:lang w:val="en"/>
        </w:rPr>
        <w:t xml:space="preserve"> KTP yang </w:t>
      </w:r>
      <w:proofErr w:type="spellStart"/>
      <w:r w:rsidRPr="006A4C63">
        <w:rPr>
          <w:rFonts w:asciiTheme="majorBidi" w:eastAsia="Bookman Old Style" w:hAnsiTheme="majorBidi" w:cstheme="majorBidi"/>
          <w:lang w:val="en"/>
        </w:rPr>
        <w:t>sudah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jadi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dilakukan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dengan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memanggil</w:t>
      </w:r>
      <w:proofErr w:type="spellEnd"/>
      <w:r w:rsidRPr="006A4C63">
        <w:rPr>
          <w:rFonts w:asciiTheme="majorBidi" w:eastAsia="Bookman Old Style" w:hAnsiTheme="majorBidi" w:cstheme="majorBidi"/>
          <w:lang w:val="en"/>
        </w:rPr>
        <w:t xml:space="preserve"> nama </w:t>
      </w:r>
      <w:proofErr w:type="spellStart"/>
      <w:r w:rsidRPr="006A4C63">
        <w:rPr>
          <w:rFonts w:asciiTheme="majorBidi" w:eastAsia="Bookman Old Style" w:hAnsiTheme="majorBidi" w:cstheme="majorBidi"/>
          <w:lang w:val="en"/>
        </w:rPr>
        <w:t>pemohon</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bersangkutan</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tahap</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akhir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inilah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masyarakat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penerima</w:t>
      </w:r>
      <w:proofErr w:type="spellEnd"/>
      <w:r w:rsidRPr="006A4C63">
        <w:rPr>
          <w:rFonts w:asciiTheme="majorBidi" w:eastAsia="Bookman Old Style" w:hAnsiTheme="majorBidi" w:cstheme="majorBidi"/>
          <w:lang w:val="en"/>
        </w:rPr>
        <w:t xml:space="preserve"> KTP </w:t>
      </w:r>
      <w:proofErr w:type="spellStart"/>
      <w:r w:rsidRPr="006A4C63">
        <w:rPr>
          <w:rFonts w:asciiTheme="majorBidi" w:eastAsia="Bookman Old Style" w:hAnsiTheme="majorBidi" w:cstheme="majorBidi"/>
          <w:lang w:val="en"/>
        </w:rPr>
        <w:t>diwajibkan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mengisi</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diri</w:t>
      </w:r>
      <w:proofErr w:type="spellEnd"/>
      <w:r w:rsidRPr="006A4C63">
        <w:rPr>
          <w:rFonts w:asciiTheme="majorBidi" w:eastAsia="Bookman Old Style" w:hAnsiTheme="majorBidi" w:cstheme="majorBidi"/>
          <w:lang w:val="en"/>
        </w:rPr>
        <w:t xml:space="preserve"> dan </w:t>
      </w:r>
      <w:proofErr w:type="spellStart"/>
      <w:r w:rsidRPr="006A4C63">
        <w:rPr>
          <w:rFonts w:asciiTheme="majorBidi" w:eastAsia="Bookman Old Style" w:hAnsiTheme="majorBidi" w:cstheme="majorBidi"/>
          <w:lang w:val="en"/>
        </w:rPr>
        <w:t>tanggal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pengambilan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secara</w:t>
      </w:r>
      <w:proofErr w:type="spellEnd"/>
      <w:r w:rsidRPr="006A4C63">
        <w:rPr>
          <w:rFonts w:asciiTheme="majorBidi" w:eastAsia="Bookman Old Style" w:hAnsiTheme="majorBidi" w:cstheme="majorBidi"/>
          <w:lang w:val="en"/>
        </w:rPr>
        <w:t xml:space="preserve"> manual pada </w:t>
      </w:r>
      <w:proofErr w:type="spellStart"/>
      <w:r w:rsidRPr="006A4C63">
        <w:rPr>
          <w:rFonts w:asciiTheme="majorBidi" w:eastAsia="Bookman Old Style" w:hAnsiTheme="majorBidi" w:cstheme="majorBidi"/>
          <w:lang w:val="en"/>
        </w:rPr>
        <w:t>buku</w:t>
      </w:r>
      <w:proofErr w:type="spellEnd"/>
      <w:r w:rsidRPr="006A4C63">
        <w:rPr>
          <w:rFonts w:asciiTheme="majorBidi" w:eastAsia="Bookman Old Style" w:hAnsiTheme="majorBidi" w:cstheme="majorBidi"/>
          <w:lang w:val="en"/>
        </w:rPr>
        <w:t xml:space="preserve"> register. </w:t>
      </w:r>
      <w:proofErr w:type="spellStart"/>
      <w:r w:rsidRPr="006A4C63">
        <w:rPr>
          <w:rFonts w:asciiTheme="majorBidi" w:eastAsia="Bookman Old Style" w:hAnsiTheme="majorBidi" w:cstheme="majorBidi"/>
          <w:lang w:val="en"/>
        </w:rPr>
        <w:t>Buku</w:t>
      </w:r>
      <w:proofErr w:type="spellEnd"/>
      <w:r w:rsidRPr="006A4C63">
        <w:rPr>
          <w:rFonts w:asciiTheme="majorBidi" w:eastAsia="Bookman Old Style" w:hAnsiTheme="majorBidi" w:cstheme="majorBidi"/>
          <w:lang w:val="en"/>
        </w:rPr>
        <w:t xml:space="preserve"> register </w:t>
      </w:r>
      <w:proofErr w:type="spellStart"/>
      <w:r w:rsidRPr="006A4C63">
        <w:rPr>
          <w:rFonts w:asciiTheme="majorBidi" w:eastAsia="Bookman Old Style" w:hAnsiTheme="majorBidi" w:cstheme="majorBidi"/>
          <w:lang w:val="en"/>
        </w:rPr>
        <w:t>inilah</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menjadi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sumber</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mentah</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raw data</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utama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untuk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diolah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menjadi</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dashboard</w:t>
      </w:r>
      <w:r w:rsidRPr="006A4C63">
        <w:rPr>
          <w:rFonts w:asciiTheme="majorBidi" w:eastAsia="Bookman Old Style" w:hAnsiTheme="majorBidi" w:cstheme="majorBidi"/>
          <w:lang w:val="en"/>
        </w:rPr>
        <w:t>.</w:t>
      </w:r>
    </w:p>
    <w:p w14:paraId="6123330C" w14:textId="77777777" w:rsidR="006F33DA" w:rsidRPr="006A4C63" w:rsidRDefault="006F33DA" w:rsidP="006A4C63">
      <w:pPr>
        <w:rPr>
          <w:rFonts w:asciiTheme="majorBidi" w:eastAsia="Bookman Old Style" w:hAnsiTheme="majorBidi" w:cstheme="majorBidi"/>
          <w:b/>
          <w:bCs/>
          <w:szCs w:val="22"/>
        </w:rPr>
      </w:pPr>
    </w:p>
    <w:p w14:paraId="725D4390" w14:textId="77777777" w:rsidR="006F33DA" w:rsidRPr="006A4C63" w:rsidRDefault="007E40FC" w:rsidP="006A4C63">
      <w:pPr>
        <w:pStyle w:val="Heading2"/>
        <w:numPr>
          <w:ilvl w:val="0"/>
          <w:numId w:val="26"/>
        </w:numPr>
        <w:ind w:left="426" w:hanging="426"/>
        <w:rPr>
          <w:szCs w:val="22"/>
        </w:rPr>
      </w:pPr>
      <w:bookmarkStart w:id="17" w:name="_Toc225348648"/>
      <w:proofErr w:type="spellStart"/>
      <w:r w:rsidRPr="006A4C63">
        <w:rPr>
          <w:szCs w:val="22"/>
        </w:rPr>
        <w:t>Kerangka</w:t>
      </w:r>
      <w:proofErr w:type="spellEnd"/>
      <w:r w:rsidRPr="006A4C63">
        <w:rPr>
          <w:szCs w:val="22"/>
        </w:rPr>
        <w:t xml:space="preserve"> </w:t>
      </w:r>
      <w:proofErr w:type="spellStart"/>
      <w:r w:rsidRPr="006A4C63">
        <w:rPr>
          <w:szCs w:val="22"/>
        </w:rPr>
        <w:t>Konseptual</w:t>
      </w:r>
      <w:proofErr w:type="spellEnd"/>
      <w:r w:rsidRPr="006A4C63">
        <w:rPr>
          <w:szCs w:val="22"/>
        </w:rPr>
        <w:t xml:space="preserve"> Program </w:t>
      </w:r>
      <w:proofErr w:type="spellStart"/>
      <w:r w:rsidRPr="006A4C63">
        <w:rPr>
          <w:szCs w:val="22"/>
        </w:rPr>
        <w:t>Magang</w:t>
      </w:r>
      <w:proofErr w:type="spellEnd"/>
      <w:r w:rsidRPr="006A4C63">
        <w:rPr>
          <w:szCs w:val="22"/>
        </w:rPr>
        <w:t xml:space="preserve"> </w:t>
      </w:r>
      <w:proofErr w:type="spellStart"/>
      <w:r w:rsidRPr="006A4C63">
        <w:rPr>
          <w:szCs w:val="22"/>
        </w:rPr>
        <w:t>Berdampak</w:t>
      </w:r>
      <w:bookmarkEnd w:id="17"/>
      <w:proofErr w:type="spellEnd"/>
    </w:p>
    <w:p w14:paraId="3E969FFE" w14:textId="745123B8" w:rsidR="00767105" w:rsidRPr="006A4C63" w:rsidRDefault="00767105" w:rsidP="006A4C63">
      <w:pPr>
        <w:pStyle w:val="ListParagraph"/>
        <w:spacing w:after="0" w:line="276" w:lineRule="auto"/>
        <w:ind w:left="426" w:firstLine="425"/>
        <w:jc w:val="both"/>
        <w:rPr>
          <w:rFonts w:asciiTheme="majorBidi" w:eastAsia="Bookman Old Style" w:hAnsiTheme="majorBidi" w:cstheme="majorBidi"/>
        </w:rPr>
      </w:pPr>
      <w:proofErr w:type="spellStart"/>
      <w:r w:rsidRPr="006A4C63">
        <w:rPr>
          <w:rFonts w:asciiTheme="majorBidi" w:eastAsia="Bookman Old Style" w:hAnsiTheme="majorBidi" w:cstheme="majorBidi"/>
        </w:rPr>
        <w:t>Pelaksanaan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magang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dirancang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menggunakan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pendekatan</w:t>
      </w:r>
      <w:proofErr w:type="spellEnd"/>
      <w:r w:rsidRPr="006A4C63">
        <w:rPr>
          <w:rFonts w:asciiTheme="majorBidi" w:eastAsia="Bookman Old Style" w:hAnsiTheme="majorBidi" w:cstheme="majorBidi"/>
        </w:rPr>
        <w:t xml:space="preserve"> Program </w:t>
      </w:r>
      <w:proofErr w:type="spellStart"/>
      <w:r w:rsidRPr="006A4C63">
        <w:rPr>
          <w:rFonts w:asciiTheme="majorBidi" w:eastAsia="Bookman Old Style" w:hAnsiTheme="majorBidi" w:cstheme="majorBidi"/>
        </w:rPr>
        <w:t>Magang</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Berdampak</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Impactful Internship</w:t>
      </w:r>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Konsep</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menekankan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bahwa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aktivitas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lang w:val="en"/>
        </w:rPr>
        <w:t>pembelajaran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tidak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hanya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berorientasi</w:t>
      </w:r>
      <w:proofErr w:type="spellEnd"/>
      <w:r w:rsidRPr="006A4C63">
        <w:rPr>
          <w:rFonts w:asciiTheme="majorBidi" w:eastAsia="Bookman Old Style" w:hAnsiTheme="majorBidi" w:cstheme="majorBidi"/>
        </w:rPr>
        <w:t xml:space="preserve"> pada </w:t>
      </w:r>
      <w:proofErr w:type="spellStart"/>
      <w:r w:rsidRPr="006A4C63">
        <w:rPr>
          <w:rFonts w:asciiTheme="majorBidi" w:eastAsia="Bookman Old Style" w:hAnsiTheme="majorBidi" w:cstheme="majorBidi"/>
        </w:rPr>
        <w:t>pemenuhan</w:t>
      </w:r>
      <w:proofErr w:type="spellEnd"/>
      <w:r w:rsidRPr="006A4C63">
        <w:rPr>
          <w:rFonts w:asciiTheme="majorBidi" w:eastAsia="Bookman Old Style" w:hAnsiTheme="majorBidi" w:cstheme="majorBidi"/>
        </w:rPr>
        <w:t xml:space="preserve"> target </w:t>
      </w:r>
      <w:proofErr w:type="spellStart"/>
      <w:r w:rsidRPr="006A4C63">
        <w:rPr>
          <w:rFonts w:asciiTheme="majorBidi" w:eastAsia="Bookman Old Style" w:hAnsiTheme="majorBidi" w:cstheme="majorBidi"/>
        </w:rPr>
        <w:t>akademik</w:t>
      </w:r>
      <w:proofErr w:type="spellEnd"/>
      <w:r w:rsidRPr="006A4C63">
        <w:rPr>
          <w:rFonts w:asciiTheme="majorBidi" w:eastAsia="Bookman Old Style" w:hAnsiTheme="majorBidi" w:cstheme="majorBidi"/>
        </w:rPr>
        <w:t xml:space="preserve"> (SKS), </w:t>
      </w:r>
      <w:proofErr w:type="spellStart"/>
      <w:r w:rsidRPr="006A4C63">
        <w:rPr>
          <w:rFonts w:asciiTheme="majorBidi" w:eastAsia="Bookman Old Style" w:hAnsiTheme="majorBidi" w:cstheme="majorBidi"/>
        </w:rPr>
        <w:t>tetapi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harus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memberikan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solusi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konkret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bagi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instansi</w:t>
      </w:r>
      <w:proofErr w:type="spellEnd"/>
      <w:r w:rsidRPr="006A4C63">
        <w:rPr>
          <w:rFonts w:asciiTheme="majorBidi" w:eastAsia="Bookman Old Style" w:hAnsiTheme="majorBidi" w:cstheme="majorBidi"/>
        </w:rPr>
        <w:t xml:space="preserve"> </w:t>
      </w:r>
      <w:proofErr w:type="spellStart"/>
      <w:proofErr w:type="gramStart"/>
      <w:r w:rsidRPr="006A4C63">
        <w:rPr>
          <w:rFonts w:asciiTheme="majorBidi" w:eastAsia="Bookman Old Style" w:hAnsiTheme="majorBidi" w:cstheme="majorBidi"/>
        </w:rPr>
        <w:t>tempat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magang</w:t>
      </w:r>
      <w:proofErr w:type="spellEnd"/>
      <w:proofErr w:type="gram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itu</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kecil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ataupun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besar</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Indikator</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keberhasilan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diukur</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melalui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beberapa</w:t>
      </w:r>
      <w:proofErr w:type="spellEnd"/>
      <w:r w:rsidRPr="006A4C63">
        <w:rPr>
          <w:rFonts w:asciiTheme="majorBidi" w:eastAsia="Bookman Old Style" w:hAnsiTheme="majorBidi" w:cstheme="majorBidi"/>
        </w:rPr>
        <w:t xml:space="preserve"> parameter, </w:t>
      </w:r>
      <w:proofErr w:type="spellStart"/>
      <w:r w:rsidRPr="006A4C63">
        <w:rPr>
          <w:rFonts w:asciiTheme="majorBidi" w:eastAsia="Bookman Old Style" w:hAnsiTheme="majorBidi" w:cstheme="majorBidi"/>
        </w:rPr>
        <w:t>yakni</w:t>
      </w:r>
      <w:proofErr w:type="spellEnd"/>
      <w:r w:rsidRPr="006A4C63">
        <w:rPr>
          <w:rFonts w:asciiTheme="majorBidi" w:eastAsia="Bookman Old Style" w:hAnsiTheme="majorBidi" w:cstheme="majorBidi"/>
        </w:rPr>
        <w:t>:</w:t>
      </w:r>
    </w:p>
    <w:p w14:paraId="275D574F" w14:textId="77777777" w:rsidR="00412AAA" w:rsidRPr="006A4C63" w:rsidRDefault="00767105" w:rsidP="006A4C63">
      <w:pPr>
        <w:pStyle w:val="ListParagraph"/>
        <w:numPr>
          <w:ilvl w:val="0"/>
          <w:numId w:val="15"/>
        </w:numPr>
        <w:spacing w:after="0" w:line="276" w:lineRule="auto"/>
        <w:ind w:left="851" w:hanging="284"/>
        <w:contextualSpacing w:val="0"/>
        <w:rPr>
          <w:rFonts w:asciiTheme="majorBidi" w:eastAsia="Bookman Old Style" w:hAnsiTheme="majorBidi" w:cstheme="majorBidi"/>
          <w:b/>
          <w:bCs/>
        </w:rPr>
      </w:pPr>
      <w:r w:rsidRPr="006A4C63">
        <w:rPr>
          <w:rFonts w:asciiTheme="majorBidi" w:eastAsia="Bookman Old Style" w:hAnsiTheme="majorBidi" w:cstheme="majorBidi"/>
          <w:b/>
          <w:bCs/>
        </w:rPr>
        <w:t xml:space="preserve">Outcome </w:t>
      </w:r>
      <w:proofErr w:type="spellStart"/>
      <w:r w:rsidRPr="006A4C63">
        <w:rPr>
          <w:rFonts w:asciiTheme="majorBidi" w:eastAsia="Bookman Old Style" w:hAnsiTheme="majorBidi" w:cstheme="majorBidi"/>
          <w:b/>
          <w:bCs/>
        </w:rPr>
        <w:t>untuk</w:t>
      </w:r>
      <w:proofErr w:type="spellEnd"/>
      <w:r w:rsidRPr="006A4C63">
        <w:rPr>
          <w:rFonts w:asciiTheme="majorBidi" w:eastAsia="Bookman Old Style" w:hAnsiTheme="majorBidi" w:cstheme="majorBidi"/>
          <w:b/>
          <w:bCs/>
        </w:rPr>
        <w:t xml:space="preserve"> </w:t>
      </w:r>
      <w:proofErr w:type="spellStart"/>
      <w:r w:rsidRPr="006A4C63">
        <w:rPr>
          <w:rFonts w:asciiTheme="majorBidi" w:eastAsia="Bookman Old Style" w:hAnsiTheme="majorBidi" w:cstheme="majorBidi"/>
          <w:b/>
          <w:bCs/>
        </w:rPr>
        <w:t>Mahasiswa</w:t>
      </w:r>
      <w:proofErr w:type="spellEnd"/>
      <w:r w:rsidRPr="006A4C63">
        <w:rPr>
          <w:rFonts w:asciiTheme="majorBidi" w:eastAsia="Bookman Old Style" w:hAnsiTheme="majorBidi" w:cstheme="majorBidi"/>
          <w:b/>
          <w:bCs/>
        </w:rPr>
        <w:t>:</w:t>
      </w:r>
    </w:p>
    <w:p w14:paraId="52862A02" w14:textId="45B762FD" w:rsidR="00767105" w:rsidRPr="006A4C63" w:rsidRDefault="00767105" w:rsidP="006A4C63">
      <w:pPr>
        <w:pStyle w:val="ListParagraph"/>
        <w:spacing w:after="0" w:line="276" w:lineRule="auto"/>
        <w:ind w:left="851"/>
        <w:rPr>
          <w:rFonts w:asciiTheme="majorBidi" w:eastAsia="Bookman Old Style" w:hAnsiTheme="majorBidi" w:cstheme="majorBidi"/>
          <w:b/>
          <w:bCs/>
        </w:rPr>
      </w:pPr>
      <w:proofErr w:type="spellStart"/>
      <w:r w:rsidRPr="006A4C63">
        <w:rPr>
          <w:rFonts w:asciiTheme="majorBidi" w:eastAsia="Bookman Old Style" w:hAnsiTheme="majorBidi" w:cstheme="majorBidi"/>
        </w:rPr>
        <w:t>Meningkatnya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keterampilan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teknis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dalam</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membersihkan</w:t>
      </w:r>
      <w:proofErr w:type="spellEnd"/>
      <w:r w:rsidRPr="006A4C63">
        <w:rPr>
          <w:rFonts w:asciiTheme="majorBidi" w:eastAsia="Bookman Old Style" w:hAnsiTheme="majorBidi" w:cstheme="majorBidi"/>
        </w:rPr>
        <w:t xml:space="preserve"> dan </w:t>
      </w:r>
      <w:proofErr w:type="spellStart"/>
      <w:r w:rsidRPr="006A4C63">
        <w:rPr>
          <w:rFonts w:asciiTheme="majorBidi" w:eastAsia="Bookman Old Style" w:hAnsiTheme="majorBidi" w:cstheme="majorBidi"/>
        </w:rPr>
        <w:t>mengolah</w:t>
      </w:r>
      <w:proofErr w:type="spellEnd"/>
      <w:r w:rsidRPr="006A4C63">
        <w:rPr>
          <w:rFonts w:asciiTheme="majorBidi" w:eastAsia="Bookman Old Style" w:hAnsiTheme="majorBidi" w:cstheme="majorBidi"/>
        </w:rPr>
        <w:t xml:space="preserve"> data </w:t>
      </w:r>
      <w:proofErr w:type="spellStart"/>
      <w:r w:rsidRPr="006A4C63">
        <w:rPr>
          <w:rFonts w:asciiTheme="majorBidi" w:eastAsia="Bookman Old Style" w:hAnsiTheme="majorBidi" w:cstheme="majorBidi"/>
        </w:rPr>
        <w:t>riil</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menggunakan</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 xml:space="preserve">Exploratory Data Analysis </w:t>
      </w:r>
      <w:r w:rsidRPr="006A4C63">
        <w:rPr>
          <w:rFonts w:asciiTheme="majorBidi" w:eastAsia="Bookman Old Style" w:hAnsiTheme="majorBidi" w:cstheme="majorBidi"/>
        </w:rPr>
        <w:t>(EDA).</w:t>
      </w:r>
    </w:p>
    <w:p w14:paraId="4F63A724" w14:textId="77777777" w:rsidR="00412AAA" w:rsidRPr="006A4C63" w:rsidRDefault="00767105" w:rsidP="006A4C63">
      <w:pPr>
        <w:pStyle w:val="ListParagraph"/>
        <w:numPr>
          <w:ilvl w:val="0"/>
          <w:numId w:val="15"/>
        </w:numPr>
        <w:spacing w:after="0" w:line="276" w:lineRule="auto"/>
        <w:ind w:left="851" w:hanging="284"/>
        <w:rPr>
          <w:rFonts w:asciiTheme="majorBidi" w:eastAsia="Bookman Old Style" w:hAnsiTheme="majorBidi" w:cstheme="majorBidi"/>
          <w:b/>
          <w:bCs/>
        </w:rPr>
      </w:pPr>
      <w:r w:rsidRPr="006A4C63">
        <w:rPr>
          <w:rFonts w:asciiTheme="majorBidi" w:eastAsia="Bookman Old Style" w:hAnsiTheme="majorBidi" w:cstheme="majorBidi"/>
          <w:b/>
          <w:bCs/>
        </w:rPr>
        <w:t xml:space="preserve">Outcome </w:t>
      </w:r>
      <w:proofErr w:type="spellStart"/>
      <w:r w:rsidRPr="006A4C63">
        <w:rPr>
          <w:rFonts w:asciiTheme="majorBidi" w:eastAsia="Bookman Old Style" w:hAnsiTheme="majorBidi" w:cstheme="majorBidi"/>
          <w:b/>
          <w:bCs/>
        </w:rPr>
        <w:t>untuk</w:t>
      </w:r>
      <w:proofErr w:type="spellEnd"/>
      <w:r w:rsidRPr="006A4C63">
        <w:rPr>
          <w:rFonts w:asciiTheme="majorBidi" w:eastAsia="Bookman Old Style" w:hAnsiTheme="majorBidi" w:cstheme="majorBidi"/>
          <w:b/>
          <w:bCs/>
        </w:rPr>
        <w:t xml:space="preserve"> Mitra (</w:t>
      </w:r>
      <w:proofErr w:type="spellStart"/>
      <w:r w:rsidRPr="006A4C63">
        <w:rPr>
          <w:rFonts w:asciiTheme="majorBidi" w:eastAsia="Bookman Old Style" w:hAnsiTheme="majorBidi" w:cstheme="majorBidi"/>
          <w:b/>
          <w:bCs/>
        </w:rPr>
        <w:t>Dispendukcapil</w:t>
      </w:r>
      <w:proofErr w:type="spellEnd"/>
      <w:r w:rsidRPr="006A4C63">
        <w:rPr>
          <w:rFonts w:asciiTheme="majorBidi" w:eastAsia="Bookman Old Style" w:hAnsiTheme="majorBidi" w:cstheme="majorBidi"/>
          <w:b/>
          <w:bCs/>
        </w:rPr>
        <w:t xml:space="preserve"> </w:t>
      </w:r>
      <w:proofErr w:type="spellStart"/>
      <w:r w:rsidRPr="006A4C63">
        <w:rPr>
          <w:rFonts w:asciiTheme="majorBidi" w:eastAsia="Bookman Old Style" w:hAnsiTheme="majorBidi" w:cstheme="majorBidi"/>
          <w:b/>
          <w:bCs/>
        </w:rPr>
        <w:t>Kabupaten</w:t>
      </w:r>
      <w:proofErr w:type="spellEnd"/>
      <w:r w:rsidRPr="006A4C63">
        <w:rPr>
          <w:rFonts w:asciiTheme="majorBidi" w:eastAsia="Bookman Old Style" w:hAnsiTheme="majorBidi" w:cstheme="majorBidi"/>
          <w:b/>
          <w:bCs/>
        </w:rPr>
        <w:t xml:space="preserve"> Sampang):</w:t>
      </w:r>
    </w:p>
    <w:p w14:paraId="20D44F99" w14:textId="1680EAED" w:rsidR="00767105" w:rsidRPr="006A4C63" w:rsidRDefault="00767105" w:rsidP="006A4C63">
      <w:pPr>
        <w:pStyle w:val="ListParagraph"/>
        <w:spacing w:after="0" w:line="276" w:lineRule="auto"/>
        <w:ind w:left="851"/>
        <w:rPr>
          <w:rFonts w:asciiTheme="majorBidi" w:eastAsia="Bookman Old Style" w:hAnsiTheme="majorBidi" w:cstheme="majorBidi"/>
          <w:b/>
          <w:bCs/>
        </w:rPr>
      </w:pPr>
      <w:proofErr w:type="spellStart"/>
      <w:r w:rsidRPr="006A4C63">
        <w:rPr>
          <w:rFonts w:asciiTheme="majorBidi" w:eastAsia="Bookman Old Style" w:hAnsiTheme="majorBidi" w:cstheme="majorBidi"/>
        </w:rPr>
        <w:t>Mendapatkan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inovasi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purwarupa</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dashboard</w:t>
      </w:r>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pemantauan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fluktuasi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pengambilan</w:t>
      </w:r>
      <w:proofErr w:type="spellEnd"/>
      <w:r w:rsidRPr="006A4C63">
        <w:rPr>
          <w:rFonts w:asciiTheme="majorBidi" w:eastAsia="Bookman Old Style" w:hAnsiTheme="majorBidi" w:cstheme="majorBidi"/>
        </w:rPr>
        <w:t xml:space="preserve"> KTP yang </w:t>
      </w:r>
      <w:proofErr w:type="spellStart"/>
      <w:r w:rsidRPr="006A4C63">
        <w:rPr>
          <w:rFonts w:asciiTheme="majorBidi" w:eastAsia="Bookman Old Style" w:hAnsiTheme="majorBidi" w:cstheme="majorBidi"/>
        </w:rPr>
        <w:t>dapat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memangkas</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waktu</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birokrasi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dalam</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ev</w:t>
      </w:r>
      <w:r w:rsidR="00D902C9" w:rsidRPr="006A4C63">
        <w:rPr>
          <w:rFonts w:asciiTheme="majorBidi" w:eastAsia="Bookman Old Style" w:hAnsiTheme="majorBidi" w:cstheme="majorBidi"/>
        </w:rPr>
        <w:t>a</w:t>
      </w:r>
      <w:r w:rsidRPr="006A4C63">
        <w:rPr>
          <w:rFonts w:asciiTheme="majorBidi" w:eastAsia="Bookman Old Style" w:hAnsiTheme="majorBidi" w:cstheme="majorBidi"/>
        </w:rPr>
        <w:t>luasi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harian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atau</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mingguan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sesuai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periode</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waktu</w:t>
      </w:r>
      <w:proofErr w:type="spellEnd"/>
      <w:r w:rsidRPr="006A4C63">
        <w:rPr>
          <w:rFonts w:asciiTheme="majorBidi" w:eastAsia="Bookman Old Style" w:hAnsiTheme="majorBidi" w:cstheme="majorBidi"/>
        </w:rPr>
        <w:t xml:space="preserve"> yang </w:t>
      </w:r>
      <w:proofErr w:type="spellStart"/>
      <w:r w:rsidRPr="006A4C63">
        <w:rPr>
          <w:rFonts w:asciiTheme="majorBidi" w:eastAsia="Bookman Old Style" w:hAnsiTheme="majorBidi" w:cstheme="majorBidi"/>
        </w:rPr>
        <w:t>ada</w:t>
      </w:r>
      <w:proofErr w:type="spellEnd"/>
      <w:r w:rsidRPr="006A4C63">
        <w:rPr>
          <w:rFonts w:asciiTheme="majorBidi" w:eastAsia="Bookman Old Style" w:hAnsiTheme="majorBidi" w:cstheme="majorBidi"/>
        </w:rPr>
        <w:t>.</w:t>
      </w:r>
    </w:p>
    <w:p w14:paraId="5527D753" w14:textId="77777777" w:rsidR="00412AAA" w:rsidRPr="006A4C63" w:rsidRDefault="00767105" w:rsidP="006A4C63">
      <w:pPr>
        <w:pStyle w:val="ListParagraph"/>
        <w:numPr>
          <w:ilvl w:val="0"/>
          <w:numId w:val="15"/>
        </w:numPr>
        <w:spacing w:after="0" w:line="276" w:lineRule="auto"/>
        <w:ind w:left="851" w:hanging="284"/>
        <w:rPr>
          <w:rFonts w:asciiTheme="majorBidi" w:eastAsia="Bookman Old Style" w:hAnsiTheme="majorBidi" w:cstheme="majorBidi"/>
          <w:b/>
          <w:bCs/>
        </w:rPr>
      </w:pPr>
      <w:proofErr w:type="spellStart"/>
      <w:r w:rsidRPr="006A4C63">
        <w:rPr>
          <w:rFonts w:asciiTheme="majorBidi" w:eastAsia="Bookman Old Style" w:hAnsiTheme="majorBidi" w:cstheme="majorBidi"/>
          <w:b/>
          <w:bCs/>
        </w:rPr>
        <w:t>Dukungan</w:t>
      </w:r>
      <w:proofErr w:type="spellEnd"/>
      <w:r w:rsidRPr="006A4C63">
        <w:rPr>
          <w:rFonts w:asciiTheme="majorBidi" w:eastAsia="Bookman Old Style" w:hAnsiTheme="majorBidi" w:cstheme="majorBidi"/>
          <w:b/>
          <w:bCs/>
        </w:rPr>
        <w:t xml:space="preserve"> </w:t>
      </w:r>
      <w:proofErr w:type="spellStart"/>
      <w:r w:rsidRPr="006A4C63">
        <w:rPr>
          <w:rFonts w:asciiTheme="majorBidi" w:eastAsia="Bookman Old Style" w:hAnsiTheme="majorBidi" w:cstheme="majorBidi"/>
          <w:b/>
          <w:bCs/>
        </w:rPr>
        <w:t>terhadap</w:t>
      </w:r>
      <w:proofErr w:type="spellEnd"/>
      <w:r w:rsidRPr="006A4C63">
        <w:rPr>
          <w:rFonts w:asciiTheme="majorBidi" w:eastAsia="Bookman Old Style" w:hAnsiTheme="majorBidi" w:cstheme="majorBidi"/>
          <w:b/>
          <w:bCs/>
        </w:rPr>
        <w:t xml:space="preserve"> SDGs:</w:t>
      </w:r>
    </w:p>
    <w:p w14:paraId="1031507D" w14:textId="12F580A1" w:rsidR="00767105" w:rsidRPr="006A4C63" w:rsidRDefault="00767105" w:rsidP="006A4C63">
      <w:pPr>
        <w:pStyle w:val="ListParagraph"/>
        <w:spacing w:after="0" w:line="276" w:lineRule="auto"/>
        <w:ind w:left="851"/>
        <w:rPr>
          <w:rFonts w:asciiTheme="majorBidi" w:eastAsia="Bookman Old Style" w:hAnsiTheme="majorBidi" w:cstheme="majorBidi"/>
          <w:b/>
          <w:bCs/>
        </w:rPr>
      </w:pPr>
      <w:proofErr w:type="spellStart"/>
      <w:r w:rsidRPr="006A4C63">
        <w:rPr>
          <w:rFonts w:asciiTheme="majorBidi" w:eastAsia="Bookman Old Style" w:hAnsiTheme="majorBidi" w:cstheme="majorBidi"/>
        </w:rPr>
        <w:t>Praktik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mengintegrasikan</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 xml:space="preserve">Sustainable Development Goals </w:t>
      </w:r>
      <w:r w:rsidRPr="006A4C63">
        <w:rPr>
          <w:rFonts w:asciiTheme="majorBidi" w:eastAsia="Bookman Old Style" w:hAnsiTheme="majorBidi" w:cstheme="majorBidi"/>
        </w:rPr>
        <w:t xml:space="preserve">(SDGs). </w:t>
      </w:r>
      <w:proofErr w:type="spellStart"/>
      <w:r w:rsidRPr="006A4C63">
        <w:rPr>
          <w:rFonts w:asciiTheme="majorBidi" w:eastAsia="Bookman Old Style" w:hAnsiTheme="majorBidi" w:cstheme="majorBidi"/>
        </w:rPr>
        <w:t>Melalui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purwarupa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inovasi</w:t>
      </w:r>
      <w:proofErr w:type="spellEnd"/>
      <w:r w:rsidRPr="006A4C63">
        <w:rPr>
          <w:rFonts w:asciiTheme="majorBidi" w:eastAsia="Bookman Old Style" w:hAnsiTheme="majorBidi" w:cstheme="majorBidi"/>
        </w:rPr>
        <w:t xml:space="preserve"> (SDG 9), </w:t>
      </w:r>
      <w:proofErr w:type="spellStart"/>
      <w:r w:rsidRPr="006A4C63">
        <w:rPr>
          <w:rFonts w:asciiTheme="majorBidi" w:eastAsia="Bookman Old Style" w:hAnsiTheme="majorBidi" w:cstheme="majorBidi"/>
        </w:rPr>
        <w:t>instansi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dapat</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memetakan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konsentrasi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pelayanan</w:t>
      </w:r>
      <w:proofErr w:type="spellEnd"/>
      <w:r w:rsidRPr="006A4C63">
        <w:rPr>
          <w:rFonts w:asciiTheme="majorBidi" w:eastAsia="Bookman Old Style" w:hAnsiTheme="majorBidi" w:cstheme="majorBidi"/>
        </w:rPr>
        <w:t xml:space="preserve">, yang </w:t>
      </w:r>
      <w:proofErr w:type="spellStart"/>
      <w:r w:rsidRPr="006A4C63">
        <w:rPr>
          <w:rFonts w:asciiTheme="majorBidi" w:eastAsia="Bookman Old Style" w:hAnsiTheme="majorBidi" w:cstheme="majorBidi"/>
        </w:rPr>
        <w:t>aka</w:t>
      </w:r>
      <w:r w:rsidR="00D902C9" w:rsidRPr="006A4C63">
        <w:rPr>
          <w:rFonts w:asciiTheme="majorBidi" w:eastAsia="Bookman Old Style" w:hAnsiTheme="majorBidi" w:cstheme="majorBidi"/>
        </w:rPr>
        <w:t>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mewujudkan</w:t>
      </w:r>
      <w:proofErr w:type="spellEnd"/>
      <w:r w:rsidRPr="006A4C63">
        <w:rPr>
          <w:rFonts w:asciiTheme="majorBidi" w:eastAsia="Bookman Old Style" w:hAnsiTheme="majorBidi" w:cstheme="majorBidi"/>
        </w:rPr>
        <w:t xml:space="preserve"> tata </w:t>
      </w:r>
      <w:proofErr w:type="spellStart"/>
      <w:r w:rsidRPr="006A4C63">
        <w:rPr>
          <w:rFonts w:asciiTheme="majorBidi" w:eastAsia="Bookman Old Style" w:hAnsiTheme="majorBidi" w:cstheme="majorBidi"/>
        </w:rPr>
        <w:t>kelola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institusi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publik</w:t>
      </w:r>
      <w:proofErr w:type="spellEnd"/>
      <w:r w:rsidRPr="006A4C63">
        <w:rPr>
          <w:rFonts w:asciiTheme="majorBidi" w:eastAsia="Bookman Old Style" w:hAnsiTheme="majorBidi" w:cstheme="majorBidi"/>
        </w:rPr>
        <w:t xml:space="preserve"> yang </w:t>
      </w:r>
      <w:proofErr w:type="spellStart"/>
      <w:r w:rsidRPr="006A4C63">
        <w:rPr>
          <w:rFonts w:asciiTheme="majorBidi" w:eastAsia="Bookman Old Style" w:hAnsiTheme="majorBidi" w:cstheme="majorBidi"/>
        </w:rPr>
        <w:t>transparan</w:t>
      </w:r>
      <w:proofErr w:type="spellEnd"/>
      <w:r w:rsidRPr="006A4C63">
        <w:rPr>
          <w:rFonts w:asciiTheme="majorBidi" w:eastAsia="Bookman Old Style" w:hAnsiTheme="majorBidi" w:cstheme="majorBidi"/>
        </w:rPr>
        <w:t xml:space="preserve"> dan </w:t>
      </w:r>
      <w:proofErr w:type="spellStart"/>
      <w:r w:rsidRPr="006A4C63">
        <w:rPr>
          <w:rFonts w:asciiTheme="majorBidi" w:eastAsia="Bookman Old Style" w:hAnsiTheme="majorBidi" w:cstheme="majorBidi"/>
        </w:rPr>
        <w:t>responsif</w:t>
      </w:r>
      <w:proofErr w:type="spellEnd"/>
      <w:r w:rsidRPr="006A4C63">
        <w:rPr>
          <w:rFonts w:asciiTheme="majorBidi" w:eastAsia="Bookman Old Style" w:hAnsiTheme="majorBidi" w:cstheme="majorBidi"/>
        </w:rPr>
        <w:t xml:space="preserve"> (SDG 16).</w:t>
      </w:r>
    </w:p>
    <w:p w14:paraId="0A9AC2CF" w14:textId="1E945C9B" w:rsidR="00767105" w:rsidRPr="006A4C63" w:rsidRDefault="00767105" w:rsidP="006A4C63">
      <w:pPr>
        <w:pStyle w:val="ListParagraph"/>
        <w:numPr>
          <w:ilvl w:val="0"/>
          <w:numId w:val="15"/>
        </w:numPr>
        <w:spacing w:after="0" w:line="276" w:lineRule="auto"/>
        <w:ind w:left="851" w:hanging="284"/>
        <w:rPr>
          <w:rFonts w:asciiTheme="majorBidi" w:eastAsia="Bookman Old Style" w:hAnsiTheme="majorBidi" w:cstheme="majorBidi"/>
          <w:b/>
          <w:bCs/>
        </w:rPr>
      </w:pPr>
      <w:proofErr w:type="spellStart"/>
      <w:r w:rsidRPr="006A4C63">
        <w:rPr>
          <w:rFonts w:asciiTheme="majorBidi" w:eastAsia="Bookman Old Style" w:hAnsiTheme="majorBidi" w:cstheme="majorBidi"/>
          <w:b/>
          <w:bCs/>
        </w:rPr>
        <w:t>Pengukuran</w:t>
      </w:r>
      <w:proofErr w:type="spellEnd"/>
      <w:r w:rsidRPr="006A4C63">
        <w:rPr>
          <w:rFonts w:asciiTheme="majorBidi" w:eastAsia="Bookman Old Style" w:hAnsiTheme="majorBidi" w:cstheme="majorBidi"/>
          <w:b/>
          <w:bCs/>
        </w:rPr>
        <w:t xml:space="preserve"> </w:t>
      </w:r>
      <w:proofErr w:type="spellStart"/>
      <w:r w:rsidRPr="006A4C63">
        <w:rPr>
          <w:rFonts w:asciiTheme="majorBidi" w:eastAsia="Bookman Old Style" w:hAnsiTheme="majorBidi" w:cstheme="majorBidi"/>
          <w:b/>
          <w:bCs/>
        </w:rPr>
        <w:t>Dampak</w:t>
      </w:r>
      <w:proofErr w:type="spellEnd"/>
      <w:r w:rsidRPr="006A4C63">
        <w:rPr>
          <w:rFonts w:asciiTheme="majorBidi" w:eastAsia="Bookman Old Style" w:hAnsiTheme="majorBidi" w:cstheme="majorBidi"/>
          <w:b/>
          <w:bCs/>
        </w:rPr>
        <w:t xml:space="preserve"> (</w:t>
      </w:r>
      <w:r w:rsidRPr="006A4C63">
        <w:rPr>
          <w:rFonts w:asciiTheme="majorBidi" w:eastAsia="Bookman Old Style" w:hAnsiTheme="majorBidi" w:cstheme="majorBidi"/>
          <w:b/>
          <w:bCs/>
          <w:i/>
          <w:iCs/>
        </w:rPr>
        <w:t>Impactful Measurement</w:t>
      </w:r>
      <w:r w:rsidRPr="006A4C63">
        <w:rPr>
          <w:rFonts w:asciiTheme="majorBidi" w:eastAsia="Bookman Old Style" w:hAnsiTheme="majorBidi" w:cstheme="majorBidi"/>
          <w:b/>
          <w:bCs/>
        </w:rPr>
        <w:t>):</w:t>
      </w:r>
    </w:p>
    <w:p w14:paraId="00D54C55" w14:textId="24395CD0" w:rsidR="006F33DA" w:rsidRPr="006A4C63" w:rsidRDefault="00767105" w:rsidP="006A4C63">
      <w:pPr>
        <w:pStyle w:val="ListParagraph"/>
        <w:spacing w:after="0" w:line="276" w:lineRule="auto"/>
        <w:ind w:left="851"/>
        <w:rPr>
          <w:rFonts w:asciiTheme="majorBidi" w:eastAsia="Bookman Old Style" w:hAnsiTheme="majorBidi" w:cstheme="majorBidi"/>
        </w:rPr>
      </w:pPr>
      <w:proofErr w:type="spellStart"/>
      <w:r w:rsidRPr="006A4C63">
        <w:rPr>
          <w:rFonts w:asciiTheme="majorBidi" w:eastAsia="Bookman Old Style" w:hAnsiTheme="majorBidi" w:cstheme="majorBidi"/>
        </w:rPr>
        <w:t>Diukur</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secara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kualitatif</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melalui</w:t>
      </w:r>
      <w:proofErr w:type="spellEnd"/>
      <w:r w:rsidRPr="006A4C63">
        <w:rPr>
          <w:rFonts w:asciiTheme="majorBidi" w:eastAsia="Bookman Old Style" w:hAnsiTheme="majorBidi" w:cstheme="majorBidi"/>
        </w:rPr>
        <w:t xml:space="preserve"> </w:t>
      </w:r>
      <w:r w:rsidRPr="006A4C63">
        <w:rPr>
          <w:rFonts w:asciiTheme="majorBidi" w:eastAsia="Bookman Old Style" w:hAnsiTheme="majorBidi" w:cstheme="majorBidi"/>
          <w:i/>
          <w:iCs/>
        </w:rPr>
        <w:t>feedback</w:t>
      </w:r>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umpan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balik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dari</w:t>
      </w:r>
      <w:proofErr w:type="spellEnd"/>
      <w:r w:rsidRPr="006A4C63">
        <w:rPr>
          <w:rFonts w:asciiTheme="majorBidi" w:eastAsia="Bookman Old Style" w:hAnsiTheme="majorBidi" w:cstheme="majorBidi"/>
        </w:rPr>
        <w:t xml:space="preserve"> mentor </w:t>
      </w:r>
      <w:proofErr w:type="spellStart"/>
      <w:r w:rsidRPr="006A4C63">
        <w:rPr>
          <w:rFonts w:asciiTheme="majorBidi" w:eastAsia="Bookman Old Style" w:hAnsiTheme="majorBidi" w:cstheme="majorBidi"/>
        </w:rPr>
        <w:t>atau</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staf</w:t>
      </w:r>
      <w:proofErr w:type="spellEnd"/>
      <w:r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pembimbing</w:t>
      </w:r>
      <w:proofErr w:type="spellEnd"/>
      <w:r w:rsidR="00BD1C43"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lapangan</w:t>
      </w:r>
      <w:proofErr w:type="spellEnd"/>
      <w:r w:rsidR="00BD1C43"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setelah</w:t>
      </w:r>
      <w:proofErr w:type="spellEnd"/>
      <w:r w:rsidR="00BD1C43"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dilakukan</w:t>
      </w:r>
      <w:proofErr w:type="spellEnd"/>
      <w:r w:rsidR="00BD1C43" w:rsidRPr="006A4C63">
        <w:rPr>
          <w:rFonts w:asciiTheme="majorBidi" w:eastAsia="Bookman Old Style" w:hAnsiTheme="majorBidi" w:cstheme="majorBidi"/>
        </w:rPr>
        <w:t xml:space="preserve"> uji </w:t>
      </w:r>
      <w:proofErr w:type="spellStart"/>
      <w:r w:rsidR="00BD1C43" w:rsidRPr="006A4C63">
        <w:rPr>
          <w:rFonts w:asciiTheme="majorBidi" w:eastAsia="Bookman Old Style" w:hAnsiTheme="majorBidi" w:cstheme="majorBidi"/>
        </w:rPr>
        <w:t>coba</w:t>
      </w:r>
      <w:proofErr w:type="spellEnd"/>
      <w:r w:rsidR="00BD1C43" w:rsidRPr="006A4C63">
        <w:rPr>
          <w:rFonts w:asciiTheme="majorBidi" w:eastAsia="Bookman Old Style" w:hAnsiTheme="majorBidi" w:cstheme="majorBidi"/>
        </w:rPr>
        <w:t xml:space="preserve"> </w:t>
      </w:r>
      <w:proofErr w:type="spellStart"/>
      <w:r w:rsidR="00BD1C43" w:rsidRPr="006A4C63">
        <w:rPr>
          <w:rFonts w:asciiTheme="majorBidi" w:eastAsia="Bookman Old Style" w:hAnsiTheme="majorBidi" w:cstheme="majorBidi"/>
        </w:rPr>
        <w:t>penggunaan</w:t>
      </w:r>
      <w:proofErr w:type="spellEnd"/>
      <w:r w:rsidR="00BD1C43" w:rsidRPr="006A4C63">
        <w:rPr>
          <w:rFonts w:asciiTheme="majorBidi" w:eastAsia="Bookman Old Style" w:hAnsiTheme="majorBidi" w:cstheme="majorBidi"/>
        </w:rPr>
        <w:t xml:space="preserve"> </w:t>
      </w:r>
      <w:r w:rsidR="00BD1C43" w:rsidRPr="006A4C63">
        <w:rPr>
          <w:rFonts w:asciiTheme="majorBidi" w:eastAsia="Bookman Old Style" w:hAnsiTheme="majorBidi" w:cstheme="majorBidi"/>
          <w:i/>
          <w:iCs/>
        </w:rPr>
        <w:t>dashboard</w:t>
      </w:r>
      <w:r w:rsidR="00BD1C43" w:rsidRPr="006A4C63">
        <w:rPr>
          <w:rFonts w:asciiTheme="majorBidi" w:eastAsia="Bookman Old Style" w:hAnsiTheme="majorBidi" w:cstheme="majorBidi"/>
        </w:rPr>
        <w:t>.</w:t>
      </w:r>
    </w:p>
    <w:p w14:paraId="47910617" w14:textId="77777777" w:rsidR="006F33DA" w:rsidRPr="006A4C63" w:rsidRDefault="006F33DA" w:rsidP="006A4C63">
      <w:pPr>
        <w:rPr>
          <w:rFonts w:asciiTheme="majorBidi" w:eastAsia="Bookman Old Style" w:hAnsiTheme="majorBidi" w:cstheme="majorBidi"/>
          <w:b/>
          <w:bCs/>
          <w:szCs w:val="22"/>
        </w:rPr>
      </w:pPr>
    </w:p>
    <w:p w14:paraId="6FC0C7D8" w14:textId="6FCF22D7" w:rsidR="00451248" w:rsidRPr="006A4C63" w:rsidRDefault="00BD1C43" w:rsidP="006A4C63">
      <w:pPr>
        <w:pStyle w:val="Heading2"/>
        <w:numPr>
          <w:ilvl w:val="0"/>
          <w:numId w:val="26"/>
        </w:numPr>
        <w:ind w:left="426" w:hanging="426"/>
        <w:rPr>
          <w:szCs w:val="22"/>
        </w:rPr>
      </w:pPr>
      <w:bookmarkStart w:id="18" w:name="_Toc225348649"/>
      <w:proofErr w:type="spellStart"/>
      <w:r w:rsidRPr="006A4C63">
        <w:rPr>
          <w:szCs w:val="22"/>
        </w:rPr>
        <w:lastRenderedPageBreak/>
        <w:t>Landasan</w:t>
      </w:r>
      <w:proofErr w:type="spellEnd"/>
      <w:r w:rsidRPr="006A4C63">
        <w:rPr>
          <w:szCs w:val="22"/>
        </w:rPr>
        <w:t xml:space="preserve"> Teori </w:t>
      </w:r>
      <w:proofErr w:type="spellStart"/>
      <w:r w:rsidRPr="006A4C63">
        <w:rPr>
          <w:szCs w:val="22"/>
        </w:rPr>
        <w:t>Analisis</w:t>
      </w:r>
      <w:proofErr w:type="spellEnd"/>
      <w:r w:rsidRPr="006A4C63">
        <w:rPr>
          <w:szCs w:val="22"/>
        </w:rPr>
        <w:t xml:space="preserve"> dan </w:t>
      </w:r>
      <w:proofErr w:type="spellStart"/>
      <w:r w:rsidRPr="006A4C63">
        <w:rPr>
          <w:szCs w:val="22"/>
        </w:rPr>
        <w:t>Visualisasi</w:t>
      </w:r>
      <w:proofErr w:type="spellEnd"/>
      <w:r w:rsidRPr="006A4C63">
        <w:rPr>
          <w:szCs w:val="22"/>
        </w:rPr>
        <w:t xml:space="preserve"> Data</w:t>
      </w:r>
      <w:bookmarkEnd w:id="18"/>
    </w:p>
    <w:p w14:paraId="4DAC9E0E" w14:textId="25740A6D" w:rsidR="00412AAA" w:rsidRPr="006A4C63" w:rsidRDefault="00BD1C43" w:rsidP="006A4C63">
      <w:pPr>
        <w:pStyle w:val="ListParagraph"/>
        <w:spacing w:after="0" w:line="276" w:lineRule="auto"/>
        <w:ind w:left="426" w:firstLine="425"/>
        <w:jc w:val="both"/>
        <w:rPr>
          <w:rFonts w:asciiTheme="majorBidi" w:eastAsia="Bookman Old Style" w:hAnsiTheme="majorBidi" w:cstheme="majorBidi"/>
          <w:b/>
          <w:bCs/>
        </w:rPr>
      </w:pPr>
      <w:proofErr w:type="spellStart"/>
      <w:r w:rsidRPr="006A4C63">
        <w:rPr>
          <w:rFonts w:asciiTheme="majorBidi" w:eastAsia="Bookman Old Style" w:hAnsiTheme="majorBidi" w:cstheme="majorBidi"/>
        </w:rPr>
        <w:t>Untuk</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menjawab</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permasalahan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pencatatan</w:t>
      </w:r>
      <w:proofErr w:type="spellEnd"/>
      <w:r w:rsidRPr="006A4C63">
        <w:rPr>
          <w:rFonts w:asciiTheme="majorBidi" w:eastAsia="Bookman Old Style" w:hAnsiTheme="majorBidi" w:cstheme="majorBidi"/>
        </w:rPr>
        <w:t xml:space="preserve"> manual yang </w:t>
      </w:r>
      <w:proofErr w:type="spellStart"/>
      <w:r w:rsidRPr="006A4C63">
        <w:rPr>
          <w:rFonts w:asciiTheme="majorBidi" w:eastAsia="Bookman Old Style" w:hAnsiTheme="majorBidi" w:cstheme="majorBidi"/>
        </w:rPr>
        <w:t>dijabarkan</w:t>
      </w:r>
      <w:proofErr w:type="spellEnd"/>
      <w:r w:rsidRPr="006A4C63">
        <w:rPr>
          <w:rFonts w:asciiTheme="majorBidi" w:eastAsia="Bookman Old Style" w:hAnsiTheme="majorBidi" w:cstheme="majorBidi"/>
        </w:rPr>
        <w:t xml:space="preserve"> pada Bab 1, </w:t>
      </w:r>
      <w:r w:rsidRPr="006A4C63">
        <w:rPr>
          <w:rFonts w:asciiTheme="majorBidi" w:eastAsia="Bookman Old Style" w:hAnsiTheme="majorBidi" w:cstheme="majorBidi"/>
          <w:i/>
          <w:iCs/>
        </w:rPr>
        <w:t>Mini Project</w:t>
      </w:r>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ini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ditopang</w:t>
      </w:r>
      <w:proofErr w:type="spellEnd"/>
      <w:r w:rsidRPr="006A4C63">
        <w:rPr>
          <w:rFonts w:asciiTheme="majorBidi" w:eastAsia="Bookman Old Style" w:hAnsiTheme="majorBidi" w:cstheme="majorBidi"/>
        </w:rPr>
        <w:t xml:space="preserve"> oleh </w:t>
      </w:r>
      <w:proofErr w:type="spellStart"/>
      <w:r w:rsidRPr="006A4C63">
        <w:rPr>
          <w:rFonts w:asciiTheme="majorBidi" w:eastAsia="Bookman Old Style" w:hAnsiTheme="majorBidi" w:cstheme="majorBidi"/>
        </w:rPr>
        <w:t>teknologi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komputasi</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terapan</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khususnya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rPr>
        <w:t>bahasa</w:t>
      </w:r>
      <w:proofErr w:type="spellEnd"/>
      <w:r w:rsidRPr="006A4C63">
        <w:rPr>
          <w:rFonts w:asciiTheme="majorBidi" w:eastAsia="Bookman Old Style" w:hAnsiTheme="majorBidi" w:cstheme="majorBidi"/>
        </w:rPr>
        <w:t xml:space="preserve"> </w:t>
      </w:r>
      <w:proofErr w:type="spellStart"/>
      <w:r w:rsidRPr="006A4C63">
        <w:rPr>
          <w:rFonts w:asciiTheme="majorBidi" w:eastAsia="Bookman Old Style" w:hAnsiTheme="majorBidi" w:cstheme="majorBidi"/>
          <w:lang w:val="en"/>
        </w:rPr>
        <w:t>pemrograman</w:t>
      </w:r>
      <w:proofErr w:type="spellEnd"/>
      <w:r w:rsidRPr="006A4C63">
        <w:rPr>
          <w:rFonts w:asciiTheme="majorBidi" w:eastAsia="Bookman Old Style" w:hAnsiTheme="majorBidi" w:cstheme="majorBidi"/>
        </w:rPr>
        <w:t xml:space="preserve"> Python.</w:t>
      </w:r>
    </w:p>
    <w:p w14:paraId="74AD254E" w14:textId="215BDB3B" w:rsidR="00412AAA" w:rsidRPr="006A4C63" w:rsidRDefault="00BD1C43" w:rsidP="006A4C63">
      <w:pPr>
        <w:pStyle w:val="ListParagraph"/>
        <w:spacing w:after="0" w:line="276" w:lineRule="auto"/>
        <w:ind w:left="426" w:firstLine="425"/>
        <w:jc w:val="both"/>
        <w:rPr>
          <w:rFonts w:asciiTheme="majorBidi" w:eastAsia="Bookman Old Style" w:hAnsiTheme="majorBidi" w:cstheme="majorBidi"/>
          <w:lang w:val="en"/>
        </w:rPr>
      </w:pPr>
      <w:proofErr w:type="spellStart"/>
      <w:r w:rsidRPr="006A4C63">
        <w:rPr>
          <w:rFonts w:asciiTheme="majorBidi" w:eastAsia="Bookman Old Style" w:hAnsiTheme="majorBidi" w:cstheme="majorBidi"/>
          <w:lang w:val="en"/>
        </w:rPr>
        <w:t>Pengembangan</w:t>
      </w:r>
      <w:proofErr w:type="spellEnd"/>
      <w:r w:rsidRPr="006A4C63">
        <w:rPr>
          <w:rFonts w:asciiTheme="majorBidi" w:eastAsia="Bookman Old Style" w:hAnsiTheme="majorBidi" w:cstheme="majorBidi"/>
          <w:lang w:val="en"/>
        </w:rPr>
        <w:t xml:space="preserve"> </w:t>
      </w:r>
      <w:proofErr w:type="spellStart"/>
      <w:proofErr w:type="gramStart"/>
      <w:r w:rsidRPr="006A4C63">
        <w:rPr>
          <w:rFonts w:asciiTheme="majorBidi" w:eastAsia="Bookman Old Style" w:hAnsiTheme="majorBidi" w:cstheme="majorBidi"/>
          <w:lang w:val="en"/>
        </w:rPr>
        <w:t>sistem</w:t>
      </w:r>
      <w:proofErr w:type="spellEnd"/>
      <w:r w:rsidRPr="006A4C63">
        <w:rPr>
          <w:rFonts w:asciiTheme="majorBidi" w:eastAsia="Bookman Old Style" w:hAnsiTheme="majorBidi" w:cstheme="majorBidi"/>
          <w:lang w:val="en"/>
        </w:rPr>
        <w:t xml:space="preserve"> </w:t>
      </w:r>
      <w:r w:rsidR="00D902C9" w:rsidRPr="006A4C63">
        <w:rPr>
          <w:rFonts w:asciiTheme="majorBidi" w:eastAsia="Bookman Old Style" w:hAnsiTheme="majorBidi" w:cstheme="majorBidi"/>
          <w:lang w:val="en"/>
        </w:rPr>
        <w:t xml:space="preserve"> </w:t>
      </w:r>
      <w:proofErr w:type="spellStart"/>
      <w:r w:rsidR="00D902C9" w:rsidRPr="006A4C63">
        <w:rPr>
          <w:rFonts w:asciiTheme="majorBidi" w:eastAsia="Bookman Old Style" w:hAnsiTheme="majorBidi" w:cstheme="majorBidi"/>
          <w:lang w:val="en"/>
        </w:rPr>
        <w:t>sederhana</w:t>
      </w:r>
      <w:proofErr w:type="spellEnd"/>
      <w:proofErr w:type="gramEnd"/>
      <w:r w:rsidR="00D902C9"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w:t>
      </w:r>
      <w:r w:rsidR="00412AAA" w:rsidRPr="006A4C63">
        <w:rPr>
          <w:rFonts w:asciiTheme="majorBidi" w:eastAsia="Bookman Old Style" w:hAnsiTheme="majorBidi" w:cstheme="majorBidi"/>
          <w:lang w:val="en"/>
        </w:rPr>
        <w:t>m</w:t>
      </w:r>
      <w:r w:rsidRPr="006A4C63">
        <w:rPr>
          <w:rFonts w:asciiTheme="majorBidi" w:eastAsia="Bookman Old Style" w:hAnsiTheme="majorBidi" w:cstheme="majorBidi"/>
          <w:lang w:val="en"/>
        </w:rPr>
        <w:t>anfaatkan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beberapa</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library</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utama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Manipulasi</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dari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buku</w:t>
      </w:r>
      <w:proofErr w:type="spellEnd"/>
      <w:r w:rsidRPr="006A4C63">
        <w:rPr>
          <w:rFonts w:asciiTheme="majorBidi" w:eastAsia="Bookman Old Style" w:hAnsiTheme="majorBidi" w:cstheme="majorBidi"/>
          <w:lang w:val="en"/>
        </w:rPr>
        <w:t xml:space="preserve"> register </w:t>
      </w:r>
      <w:proofErr w:type="spellStart"/>
      <w:r w:rsidRPr="006A4C63">
        <w:rPr>
          <w:rFonts w:asciiTheme="majorBidi" w:eastAsia="Bookman Old Style" w:hAnsiTheme="majorBidi" w:cstheme="majorBidi"/>
          <w:lang w:val="en"/>
        </w:rPr>
        <w:t>dieksekusi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menggunakan</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library</w:t>
      </w:r>
      <w:r w:rsidRPr="006A4C63">
        <w:rPr>
          <w:rFonts w:asciiTheme="majorBidi" w:eastAsia="Bookman Old Style" w:hAnsiTheme="majorBidi" w:cstheme="majorBidi"/>
          <w:lang w:val="en"/>
        </w:rPr>
        <w:t xml:space="preserve"> Pandas, </w:t>
      </w:r>
      <w:proofErr w:type="spellStart"/>
      <w:r w:rsidRPr="006A4C63">
        <w:rPr>
          <w:rFonts w:asciiTheme="majorBidi" w:eastAsia="Bookman Old Style" w:hAnsiTheme="majorBidi" w:cstheme="majorBidi"/>
          <w:lang w:val="en"/>
        </w:rPr>
        <w:t>sedangkan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rep</w:t>
      </w:r>
      <w:r w:rsidR="00D902C9" w:rsidRPr="006A4C63">
        <w:rPr>
          <w:rFonts w:asciiTheme="majorBidi" w:eastAsia="Bookman Old Style" w:hAnsiTheme="majorBidi" w:cstheme="majorBidi"/>
          <w:lang w:val="en"/>
        </w:rPr>
        <w:t>re</w:t>
      </w:r>
      <w:r w:rsidRPr="006A4C63">
        <w:rPr>
          <w:rFonts w:asciiTheme="majorBidi" w:eastAsia="Bookman Old Style" w:hAnsiTheme="majorBidi" w:cstheme="majorBidi"/>
          <w:lang w:val="en"/>
        </w:rPr>
        <w:t>sentasi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visualnya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dibangun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menggunakan</w:t>
      </w:r>
      <w:proofErr w:type="spellEnd"/>
      <w:r w:rsidRPr="006A4C63">
        <w:rPr>
          <w:rFonts w:asciiTheme="majorBidi" w:eastAsia="Bookman Old Style" w:hAnsiTheme="majorBidi" w:cstheme="majorBidi"/>
          <w:lang w:val="en"/>
        </w:rPr>
        <w:t xml:space="preserve"> Matplotlib dan Seaborn. </w:t>
      </w:r>
      <w:proofErr w:type="spellStart"/>
      <w:r w:rsidRPr="006A4C63">
        <w:rPr>
          <w:rFonts w:asciiTheme="majorBidi" w:eastAsia="Bookman Old Style" w:hAnsiTheme="majorBidi" w:cstheme="majorBidi"/>
          <w:lang w:val="en"/>
        </w:rPr>
        <w:t>Inovasi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dibungkus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Graphical User Interface</w:t>
      </w:r>
      <w:r w:rsidRPr="006A4C63">
        <w:rPr>
          <w:rFonts w:asciiTheme="majorBidi" w:eastAsia="Bookman Old Style" w:hAnsiTheme="majorBidi" w:cstheme="majorBidi"/>
          <w:lang w:val="en"/>
        </w:rPr>
        <w:t xml:space="preserve"> (GUI) agar </w:t>
      </w:r>
      <w:proofErr w:type="spellStart"/>
      <w:r w:rsidRPr="006A4C63">
        <w:rPr>
          <w:rFonts w:asciiTheme="majorBidi" w:eastAsia="Bookman Old Style" w:hAnsiTheme="majorBidi" w:cstheme="majorBidi"/>
          <w:lang w:val="en"/>
        </w:rPr>
        <w:t>staf</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dinas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dapat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dengan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mudah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menyortir</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pelayanan</w:t>
      </w:r>
      <w:proofErr w:type="spellEnd"/>
      <w:r w:rsidRPr="006A4C63">
        <w:rPr>
          <w:rFonts w:asciiTheme="majorBidi" w:eastAsia="Bookman Old Style" w:hAnsiTheme="majorBidi" w:cstheme="majorBidi"/>
          <w:lang w:val="en"/>
        </w:rPr>
        <w:t xml:space="preserve"> per </w:t>
      </w:r>
      <w:proofErr w:type="spellStart"/>
      <w:r w:rsidRPr="006A4C63">
        <w:rPr>
          <w:rFonts w:asciiTheme="majorBidi" w:eastAsia="Bookman Old Style" w:hAnsiTheme="majorBidi" w:cstheme="majorBidi"/>
          <w:lang w:val="en"/>
        </w:rPr>
        <w:t>hari</w:t>
      </w:r>
      <w:proofErr w:type="spellEnd"/>
      <w:r w:rsidRPr="006A4C63">
        <w:rPr>
          <w:rFonts w:asciiTheme="majorBidi" w:eastAsia="Bookman Old Style" w:hAnsiTheme="majorBidi" w:cstheme="majorBidi"/>
          <w:lang w:val="en"/>
        </w:rPr>
        <w:t xml:space="preserve"> </w:t>
      </w:r>
      <w:proofErr w:type="spellStart"/>
      <w:r w:rsidR="00D902C9" w:rsidRPr="006A4C63">
        <w:rPr>
          <w:rFonts w:asciiTheme="majorBidi" w:eastAsia="Bookman Old Style" w:hAnsiTheme="majorBidi" w:cstheme="majorBidi"/>
          <w:lang w:val="en"/>
        </w:rPr>
        <w:t>atau</w:t>
      </w:r>
      <w:proofErr w:type="spellEnd"/>
      <w:r w:rsidR="00D902C9" w:rsidRPr="006A4C63">
        <w:rPr>
          <w:rFonts w:asciiTheme="majorBidi" w:eastAsia="Bookman Old Style" w:hAnsiTheme="majorBidi" w:cstheme="majorBidi"/>
          <w:lang w:val="en"/>
        </w:rPr>
        <w:t xml:space="preserve"> pada </w:t>
      </w:r>
      <w:proofErr w:type="spellStart"/>
      <w:r w:rsidR="00D902C9" w:rsidRPr="006A4C63">
        <w:rPr>
          <w:rFonts w:asciiTheme="majorBidi" w:eastAsia="Bookman Old Style" w:hAnsiTheme="majorBidi" w:cstheme="majorBidi"/>
          <w:lang w:val="en"/>
        </w:rPr>
        <w:t>periode</w:t>
      </w:r>
      <w:proofErr w:type="spellEnd"/>
      <w:r w:rsidR="00D902C9" w:rsidRPr="006A4C63">
        <w:rPr>
          <w:rFonts w:asciiTheme="majorBidi" w:eastAsia="Bookman Old Style" w:hAnsiTheme="majorBidi" w:cstheme="majorBidi"/>
          <w:lang w:val="en"/>
        </w:rPr>
        <w:t xml:space="preserve"> </w:t>
      </w:r>
      <w:proofErr w:type="spellStart"/>
      <w:r w:rsidR="00D902C9" w:rsidRPr="006A4C63">
        <w:rPr>
          <w:rFonts w:asciiTheme="majorBidi" w:eastAsia="Bookman Old Style" w:hAnsiTheme="majorBidi" w:cstheme="majorBidi"/>
          <w:lang w:val="en"/>
        </w:rPr>
        <w:t>waktu</w:t>
      </w:r>
      <w:proofErr w:type="spellEnd"/>
      <w:r w:rsidR="00D902C9" w:rsidRPr="006A4C63">
        <w:rPr>
          <w:rFonts w:asciiTheme="majorBidi" w:eastAsia="Bookman Old Style" w:hAnsiTheme="majorBidi" w:cstheme="majorBidi"/>
          <w:lang w:val="en"/>
        </w:rPr>
        <w:t xml:space="preserve"> yang </w:t>
      </w:r>
      <w:proofErr w:type="spellStart"/>
      <w:r w:rsidR="00D902C9" w:rsidRPr="006A4C63">
        <w:rPr>
          <w:rFonts w:asciiTheme="majorBidi" w:eastAsia="Bookman Old Style" w:hAnsiTheme="majorBidi" w:cstheme="majorBidi"/>
          <w:lang w:val="en"/>
        </w:rPr>
        <w:t>ada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tanpa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perlu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memahami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kode</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pemrograman</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baliknya</w:t>
      </w:r>
      <w:proofErr w:type="spellEnd"/>
      <w:r w:rsidRPr="006A4C63">
        <w:rPr>
          <w:rFonts w:asciiTheme="majorBidi" w:eastAsia="Bookman Old Style" w:hAnsiTheme="majorBidi" w:cstheme="majorBidi"/>
          <w:lang w:val="en"/>
        </w:rPr>
        <w:t>.</w:t>
      </w:r>
    </w:p>
    <w:p w14:paraId="54192185" w14:textId="77777777" w:rsidR="006F33DA" w:rsidRDefault="00BD1C43" w:rsidP="006A4C63">
      <w:pPr>
        <w:pStyle w:val="ListParagraph"/>
        <w:spacing w:after="0" w:line="276" w:lineRule="auto"/>
        <w:ind w:left="426" w:firstLine="425"/>
        <w:jc w:val="both"/>
        <w:rPr>
          <w:rFonts w:asciiTheme="majorBidi" w:eastAsia="Bookman Old Style" w:hAnsiTheme="majorBidi" w:cstheme="majorBidi"/>
          <w:lang w:val="en"/>
        </w:rPr>
      </w:pPr>
      <w:proofErr w:type="spellStart"/>
      <w:r w:rsidRPr="006A4C63">
        <w:rPr>
          <w:rFonts w:asciiTheme="majorBidi" w:eastAsia="Bookman Old Style" w:hAnsiTheme="majorBidi" w:cstheme="majorBidi"/>
          <w:lang w:val="en"/>
        </w:rPr>
        <w:t>Relevansi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penerapan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teknologi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telah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divalidasi</w:t>
      </w:r>
      <w:proofErr w:type="spellEnd"/>
      <w:r w:rsidRPr="006A4C63">
        <w:rPr>
          <w:rFonts w:asciiTheme="majorBidi" w:eastAsia="Bookman Old Style" w:hAnsiTheme="majorBidi" w:cstheme="majorBidi"/>
          <w:lang w:val="en"/>
        </w:rPr>
        <w:t xml:space="preserve"> oleh </w:t>
      </w:r>
      <w:proofErr w:type="spellStart"/>
      <w:r w:rsidRPr="006A4C63">
        <w:rPr>
          <w:rFonts w:asciiTheme="majorBidi" w:eastAsia="Bookman Old Style" w:hAnsiTheme="majorBidi" w:cstheme="majorBidi"/>
          <w:lang w:val="en"/>
        </w:rPr>
        <w:t>berbagai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penelitian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terkini</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sektor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publik</w:t>
      </w:r>
      <w:proofErr w:type="spellEnd"/>
      <w:r w:rsidRPr="006A4C63">
        <w:rPr>
          <w:rFonts w:asciiTheme="majorBidi" w:eastAsia="Bookman Old Style" w:hAnsiTheme="majorBidi" w:cstheme="majorBidi"/>
          <w:lang w:val="en"/>
        </w:rPr>
        <w:t xml:space="preserve">. Danny, Karyawati, dan </w:t>
      </w:r>
      <w:proofErr w:type="spellStart"/>
      <w:r w:rsidRPr="006A4C63">
        <w:rPr>
          <w:rFonts w:asciiTheme="majorBidi" w:eastAsia="Bookman Old Style" w:hAnsiTheme="majorBidi" w:cstheme="majorBidi"/>
          <w:lang w:val="en"/>
        </w:rPr>
        <w:t>Widhi</w:t>
      </w:r>
      <w:proofErr w:type="spellEnd"/>
      <w:r w:rsidRPr="006A4C63">
        <w:rPr>
          <w:rFonts w:asciiTheme="majorBidi" w:eastAsia="Bookman Old Style" w:hAnsiTheme="majorBidi" w:cstheme="majorBidi"/>
          <w:lang w:val="en"/>
        </w:rPr>
        <w:t xml:space="preserve"> (2024)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studinya</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Kabupaten</w:t>
      </w:r>
      <w:proofErr w:type="spellEnd"/>
      <w:r w:rsidRPr="006A4C63">
        <w:rPr>
          <w:rFonts w:asciiTheme="majorBidi" w:eastAsia="Bookman Old Style" w:hAnsiTheme="majorBidi" w:cstheme="majorBidi"/>
          <w:lang w:val="en"/>
        </w:rPr>
        <w:t xml:space="preserve"> Bandung </w:t>
      </w:r>
      <w:proofErr w:type="spellStart"/>
      <w:r w:rsidRPr="006A4C63">
        <w:rPr>
          <w:rFonts w:asciiTheme="majorBidi" w:eastAsia="Bookman Old Style" w:hAnsiTheme="majorBidi" w:cstheme="majorBidi"/>
          <w:lang w:val="en"/>
        </w:rPr>
        <w:t>membuktikan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bahwa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pemanfaatan</w:t>
      </w:r>
      <w:proofErr w:type="spellEnd"/>
      <w:r w:rsidRPr="006A4C63">
        <w:rPr>
          <w:rFonts w:asciiTheme="majorBidi" w:eastAsia="Bookman Old Style" w:hAnsiTheme="majorBidi" w:cstheme="majorBidi"/>
          <w:lang w:val="en"/>
        </w:rPr>
        <w:t xml:space="preserve"> Python dan Pandas sangat </w:t>
      </w:r>
      <w:proofErr w:type="spellStart"/>
      <w:r w:rsidRPr="006A4C63">
        <w:rPr>
          <w:rFonts w:asciiTheme="majorBidi" w:eastAsia="Bookman Old Style" w:hAnsiTheme="majorBidi" w:cstheme="majorBidi"/>
          <w:lang w:val="en"/>
        </w:rPr>
        <w:t>efektif</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merancang</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dashboard</w:t>
      </w:r>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kependudukan</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data-driven decision</w:t>
      </w:r>
      <w:r w:rsidRPr="006A4C63">
        <w:rPr>
          <w:rFonts w:asciiTheme="majorBidi" w:eastAsia="Bookman Old Style" w:hAnsiTheme="majorBidi" w:cstheme="majorBidi"/>
          <w:lang w:val="en"/>
        </w:rPr>
        <w:t xml:space="preserve">). Hal </w:t>
      </w:r>
      <w:proofErr w:type="spellStart"/>
      <w:r w:rsidRPr="006A4C63">
        <w:rPr>
          <w:rFonts w:asciiTheme="majorBidi" w:eastAsia="Bookman Old Style" w:hAnsiTheme="majorBidi" w:cstheme="majorBidi"/>
          <w:lang w:val="en"/>
        </w:rPr>
        <w:t>serupa</w:t>
      </w:r>
      <w:proofErr w:type="spellEnd"/>
      <w:r w:rsidRPr="006A4C63">
        <w:rPr>
          <w:rFonts w:asciiTheme="majorBidi" w:eastAsia="Bookman Old Style" w:hAnsiTheme="majorBidi" w:cstheme="majorBidi"/>
          <w:lang w:val="en"/>
        </w:rPr>
        <w:t xml:space="preserve"> juga </w:t>
      </w:r>
      <w:proofErr w:type="spellStart"/>
      <w:r w:rsidRPr="006A4C63">
        <w:rPr>
          <w:rFonts w:asciiTheme="majorBidi" w:eastAsia="Bookman Old Style" w:hAnsiTheme="majorBidi" w:cstheme="majorBidi"/>
          <w:lang w:val="en"/>
        </w:rPr>
        <w:t>dikemukakan</w:t>
      </w:r>
      <w:proofErr w:type="spellEnd"/>
      <w:r w:rsidRPr="006A4C63">
        <w:rPr>
          <w:rFonts w:asciiTheme="majorBidi" w:eastAsia="Bookman Old Style" w:hAnsiTheme="majorBidi" w:cstheme="majorBidi"/>
          <w:lang w:val="en"/>
        </w:rPr>
        <w:t xml:space="preserve"> oleh Al </w:t>
      </w:r>
      <w:proofErr w:type="spellStart"/>
      <w:r w:rsidRPr="006A4C63">
        <w:rPr>
          <w:rFonts w:asciiTheme="majorBidi" w:eastAsia="Bookman Old Style" w:hAnsiTheme="majorBidi" w:cstheme="majorBidi"/>
          <w:lang w:val="en"/>
        </w:rPr>
        <w:t>Ghivary</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dkk</w:t>
      </w:r>
      <w:proofErr w:type="spellEnd"/>
      <w:r w:rsidRPr="006A4C63">
        <w:rPr>
          <w:rFonts w:asciiTheme="majorBidi" w:eastAsia="Bookman Old Style" w:hAnsiTheme="majorBidi" w:cstheme="majorBidi"/>
          <w:lang w:val="en"/>
        </w:rPr>
        <w:t xml:space="preserve"> (2023)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jurnal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administrasi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publik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i/>
          <w:iCs/>
          <w:lang w:val="en"/>
        </w:rPr>
        <w:t>Pentahelix</w:t>
      </w:r>
      <w:proofErr w:type="spellEnd"/>
      <w:r w:rsidRPr="006A4C63">
        <w:rPr>
          <w:rFonts w:asciiTheme="majorBidi" w:eastAsia="Bookman Old Style" w:hAnsiTheme="majorBidi" w:cstheme="majorBidi"/>
          <w:lang w:val="en"/>
        </w:rPr>
        <w:t xml:space="preserve">, yang </w:t>
      </w:r>
      <w:proofErr w:type="spellStart"/>
      <w:r w:rsidRPr="006A4C63">
        <w:rPr>
          <w:rFonts w:asciiTheme="majorBidi" w:eastAsia="Bookman Old Style" w:hAnsiTheme="majorBidi" w:cstheme="majorBidi"/>
          <w:lang w:val="en"/>
        </w:rPr>
        <w:t>menegaskan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bahwa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pemrosesan</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mentah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kependudukan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menggunakan</w:t>
      </w:r>
      <w:proofErr w:type="spellEnd"/>
      <w:r w:rsidRPr="006A4C63">
        <w:rPr>
          <w:rFonts w:asciiTheme="majorBidi" w:eastAsia="Bookman Old Style" w:hAnsiTheme="majorBidi" w:cstheme="majorBidi"/>
          <w:lang w:val="en"/>
        </w:rPr>
        <w:t xml:space="preserve"> Python sangat </w:t>
      </w:r>
      <w:proofErr w:type="spellStart"/>
      <w:r w:rsidRPr="006A4C63">
        <w:rPr>
          <w:rFonts w:asciiTheme="majorBidi" w:eastAsia="Bookman Old Style" w:hAnsiTheme="majorBidi" w:cstheme="majorBidi"/>
          <w:lang w:val="en"/>
        </w:rPr>
        <w:t>krusial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untuk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mencegah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atau</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meminimalisir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kekeliruan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analisis</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instansi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pemerintahan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Lebih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lanjut</w:t>
      </w:r>
      <w:proofErr w:type="spellEnd"/>
      <w:r w:rsidRPr="006A4C63">
        <w:rPr>
          <w:rFonts w:asciiTheme="majorBidi" w:eastAsia="Bookman Old Style" w:hAnsiTheme="majorBidi" w:cstheme="majorBidi"/>
          <w:lang w:val="en"/>
        </w:rPr>
        <w:t xml:space="preserve">, Junaidi </w:t>
      </w:r>
      <w:proofErr w:type="spellStart"/>
      <w:r w:rsidRPr="006A4C63">
        <w:rPr>
          <w:rFonts w:asciiTheme="majorBidi" w:eastAsia="Bookman Old Style" w:hAnsiTheme="majorBidi" w:cstheme="majorBidi"/>
          <w:lang w:val="en"/>
        </w:rPr>
        <w:t>dkk</w:t>
      </w:r>
      <w:proofErr w:type="spellEnd"/>
      <w:r w:rsidRPr="006A4C63">
        <w:rPr>
          <w:rFonts w:asciiTheme="majorBidi" w:eastAsia="Bookman Old Style" w:hAnsiTheme="majorBidi" w:cstheme="majorBidi"/>
          <w:lang w:val="en"/>
        </w:rPr>
        <w:t xml:space="preserve">. (2023) </w:t>
      </w:r>
      <w:proofErr w:type="spellStart"/>
      <w:r w:rsidRPr="006A4C63">
        <w:rPr>
          <w:rFonts w:asciiTheme="majorBidi" w:eastAsia="Bookman Old Style" w:hAnsiTheme="majorBidi" w:cstheme="majorBidi"/>
          <w:lang w:val="en"/>
        </w:rPr>
        <w:t>membuktikan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bahwa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implementasi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visualisasi</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penduduk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dengan</w:t>
      </w:r>
      <w:proofErr w:type="spellEnd"/>
      <w:r w:rsidRPr="006A4C63">
        <w:rPr>
          <w:rFonts w:asciiTheme="majorBidi" w:eastAsia="Bookman Old Style" w:hAnsiTheme="majorBidi" w:cstheme="majorBidi"/>
          <w:lang w:val="en"/>
        </w:rPr>
        <w:t xml:space="preserve"> Python </w:t>
      </w:r>
      <w:proofErr w:type="spellStart"/>
      <w:r w:rsidRPr="006A4C63">
        <w:rPr>
          <w:rFonts w:asciiTheme="majorBidi" w:eastAsia="Bookman Old Style" w:hAnsiTheme="majorBidi" w:cstheme="majorBidi"/>
          <w:lang w:val="en"/>
        </w:rPr>
        <w:t>terbukti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mempermudah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aparatur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pemerintah</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dalam</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menyajikan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laporan</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berbasis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grafik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Berpijak</w:t>
      </w:r>
      <w:proofErr w:type="spellEnd"/>
      <w:r w:rsidRPr="006A4C63">
        <w:rPr>
          <w:rFonts w:asciiTheme="majorBidi" w:eastAsia="Bookman Old Style" w:hAnsiTheme="majorBidi" w:cstheme="majorBidi"/>
          <w:lang w:val="en"/>
        </w:rPr>
        <w:t xml:space="preserve"> pada </w:t>
      </w:r>
      <w:proofErr w:type="spellStart"/>
      <w:r w:rsidRPr="006A4C63">
        <w:rPr>
          <w:rFonts w:asciiTheme="majorBidi" w:eastAsia="Bookman Old Style" w:hAnsiTheme="majorBidi" w:cstheme="majorBidi"/>
          <w:lang w:val="en"/>
        </w:rPr>
        <w:t>literatur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tersebut</w:t>
      </w:r>
      <w:proofErr w:type="spellEnd"/>
      <w:r w:rsidRPr="006A4C63">
        <w:rPr>
          <w:rFonts w:asciiTheme="majorBidi" w:eastAsia="Bookman Old Style" w:hAnsiTheme="majorBidi" w:cstheme="majorBidi"/>
          <w:lang w:val="en"/>
        </w:rPr>
        <w:t xml:space="preserve">, </w:t>
      </w:r>
      <w:r w:rsidRPr="006A4C63">
        <w:rPr>
          <w:rFonts w:asciiTheme="majorBidi" w:eastAsia="Bookman Old Style" w:hAnsiTheme="majorBidi" w:cstheme="majorBidi"/>
          <w:i/>
          <w:iCs/>
          <w:lang w:val="en"/>
        </w:rPr>
        <w:t>Mini Project</w:t>
      </w:r>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ini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secara</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khusus</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menyasar</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visualisasi</w:t>
      </w:r>
      <w:proofErr w:type="spellEnd"/>
      <w:r w:rsidRPr="006A4C63">
        <w:rPr>
          <w:rFonts w:asciiTheme="majorBidi" w:eastAsia="Bookman Old Style" w:hAnsiTheme="majorBidi" w:cstheme="majorBidi"/>
          <w:lang w:val="en"/>
        </w:rPr>
        <w:t xml:space="preserve"> data </w:t>
      </w:r>
      <w:proofErr w:type="spellStart"/>
      <w:r w:rsidRPr="006A4C63">
        <w:rPr>
          <w:rFonts w:asciiTheme="majorBidi" w:eastAsia="Bookman Old Style" w:hAnsiTheme="majorBidi" w:cstheme="majorBidi"/>
          <w:lang w:val="en"/>
        </w:rPr>
        <w:t>loket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pengambilan</w:t>
      </w:r>
      <w:proofErr w:type="spellEnd"/>
      <w:r w:rsidRPr="006A4C63">
        <w:rPr>
          <w:rFonts w:asciiTheme="majorBidi" w:eastAsia="Bookman Old Style" w:hAnsiTheme="majorBidi" w:cstheme="majorBidi"/>
          <w:lang w:val="en"/>
        </w:rPr>
        <w:t xml:space="preserve"> KTP </w:t>
      </w:r>
      <w:proofErr w:type="spellStart"/>
      <w:r w:rsidRPr="006A4C63">
        <w:rPr>
          <w:rFonts w:asciiTheme="majorBidi" w:eastAsia="Bookman Old Style" w:hAnsiTheme="majorBidi" w:cstheme="majorBidi"/>
          <w:lang w:val="en"/>
        </w:rPr>
        <w:t>fisik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untuk</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mempercepat</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evaluasi</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operasional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harian</w:t>
      </w:r>
      <w:proofErr w:type="spellEnd"/>
      <w:r w:rsidRPr="006A4C63">
        <w:rPr>
          <w:rFonts w:asciiTheme="majorBidi" w:eastAsia="Bookman Old Style" w:hAnsiTheme="majorBidi" w:cstheme="majorBidi"/>
          <w:lang w:val="en"/>
        </w:rPr>
        <w:t xml:space="preserve"> di </w:t>
      </w:r>
      <w:proofErr w:type="spellStart"/>
      <w:r w:rsidRPr="006A4C63">
        <w:rPr>
          <w:rFonts w:asciiTheme="majorBidi" w:eastAsia="Bookman Old Style" w:hAnsiTheme="majorBidi" w:cstheme="majorBidi"/>
          <w:lang w:val="en"/>
        </w:rPr>
        <w:t>Dispendukcapil</w:t>
      </w:r>
      <w:proofErr w:type="spellEnd"/>
      <w:r w:rsidRPr="006A4C63">
        <w:rPr>
          <w:rFonts w:asciiTheme="majorBidi" w:eastAsia="Bookman Old Style" w:hAnsiTheme="majorBidi" w:cstheme="majorBidi"/>
          <w:lang w:val="en"/>
        </w:rPr>
        <w:t xml:space="preserve"> </w:t>
      </w:r>
      <w:proofErr w:type="spellStart"/>
      <w:r w:rsidRPr="006A4C63">
        <w:rPr>
          <w:rFonts w:asciiTheme="majorBidi" w:eastAsia="Bookman Old Style" w:hAnsiTheme="majorBidi" w:cstheme="majorBidi"/>
          <w:lang w:val="en"/>
        </w:rPr>
        <w:t>Kabupaten</w:t>
      </w:r>
      <w:proofErr w:type="spellEnd"/>
      <w:r w:rsidRPr="006A4C63">
        <w:rPr>
          <w:rFonts w:asciiTheme="majorBidi" w:eastAsia="Bookman Old Style" w:hAnsiTheme="majorBidi" w:cstheme="majorBidi"/>
          <w:lang w:val="en"/>
        </w:rPr>
        <w:t xml:space="preserve"> Sam</w:t>
      </w:r>
      <w:r w:rsidR="00412AAA" w:rsidRPr="006A4C63">
        <w:rPr>
          <w:rFonts w:asciiTheme="majorBidi" w:eastAsia="Bookman Old Style" w:hAnsiTheme="majorBidi" w:cstheme="majorBidi"/>
          <w:lang w:val="en"/>
        </w:rPr>
        <w:t>pang.</w:t>
      </w:r>
    </w:p>
    <w:p w14:paraId="613613B3" w14:textId="77777777" w:rsidR="006A4C63" w:rsidRDefault="006A4C63" w:rsidP="006A4C63">
      <w:pPr>
        <w:jc w:val="both"/>
        <w:rPr>
          <w:rFonts w:asciiTheme="majorBidi" w:eastAsia="Bookman Old Style" w:hAnsiTheme="majorBidi" w:cstheme="majorBidi"/>
          <w:b/>
          <w:bCs/>
        </w:rPr>
      </w:pPr>
    </w:p>
    <w:p w14:paraId="4839C1B8" w14:textId="77777777" w:rsidR="006A4C63" w:rsidRDefault="006A4C63" w:rsidP="006A4C63">
      <w:pPr>
        <w:jc w:val="both"/>
        <w:rPr>
          <w:rFonts w:asciiTheme="majorBidi" w:eastAsia="Bookman Old Style" w:hAnsiTheme="majorBidi" w:cstheme="majorBidi"/>
          <w:b/>
          <w:bCs/>
        </w:rPr>
      </w:pPr>
    </w:p>
    <w:p w14:paraId="4EA2E80B" w14:textId="78CA88B1" w:rsidR="006A4C63" w:rsidRDefault="006A4C63">
      <w:pPr>
        <w:spacing w:line="240" w:lineRule="auto"/>
        <w:rPr>
          <w:rFonts w:asciiTheme="majorBidi" w:eastAsia="Bookman Old Style" w:hAnsiTheme="majorBidi" w:cstheme="majorBidi"/>
          <w:b/>
          <w:bCs/>
        </w:rPr>
      </w:pPr>
      <w:r>
        <w:rPr>
          <w:rFonts w:asciiTheme="majorBidi" w:eastAsia="Bookman Old Style" w:hAnsiTheme="majorBidi" w:cstheme="majorBidi"/>
          <w:b/>
          <w:bCs/>
        </w:rPr>
        <w:br w:type="page"/>
      </w:r>
    </w:p>
    <w:p w14:paraId="6B211640" w14:textId="57F2A92B" w:rsidR="00451248" w:rsidRPr="006C59C7" w:rsidRDefault="007E40FC" w:rsidP="006A4C63">
      <w:pPr>
        <w:pStyle w:val="Heading1"/>
      </w:pPr>
      <w:bookmarkStart w:id="19" w:name="_Toc225348650"/>
      <w:r w:rsidRPr="006C59C7">
        <w:lastRenderedPageBreak/>
        <w:t>BAB III</w:t>
      </w:r>
      <w:r w:rsidR="006A4C63">
        <w:br/>
      </w:r>
      <w:r w:rsidRPr="006C59C7">
        <w:t>METODE PELAKSANAAN</w:t>
      </w:r>
      <w:bookmarkEnd w:id="19"/>
    </w:p>
    <w:p w14:paraId="5BC9AE95" w14:textId="77777777" w:rsidR="00451248" w:rsidRPr="00393813" w:rsidRDefault="00451248" w:rsidP="00393813">
      <w:pPr>
        <w:jc w:val="both"/>
        <w:rPr>
          <w:rFonts w:eastAsia="Bookman Old Style"/>
          <w:szCs w:val="22"/>
        </w:rPr>
      </w:pPr>
    </w:p>
    <w:p w14:paraId="27AA21E2" w14:textId="66822070" w:rsidR="00350062" w:rsidRPr="00393813" w:rsidRDefault="007E40FC" w:rsidP="00393813">
      <w:pPr>
        <w:pStyle w:val="Heading2"/>
        <w:numPr>
          <w:ilvl w:val="0"/>
          <w:numId w:val="27"/>
        </w:numPr>
        <w:ind w:left="426" w:hanging="426"/>
        <w:rPr>
          <w:rFonts w:cs="Times New Roman"/>
          <w:szCs w:val="22"/>
        </w:rPr>
      </w:pPr>
      <w:bookmarkStart w:id="20" w:name="_Toc225348651"/>
      <w:proofErr w:type="spellStart"/>
      <w:r w:rsidRPr="00393813">
        <w:rPr>
          <w:rFonts w:cs="Times New Roman"/>
          <w:szCs w:val="22"/>
        </w:rPr>
        <w:t>Bentuk</w:t>
      </w:r>
      <w:proofErr w:type="spellEnd"/>
      <w:r w:rsidRPr="00393813">
        <w:rPr>
          <w:rFonts w:cs="Times New Roman"/>
          <w:szCs w:val="22"/>
        </w:rPr>
        <w:t xml:space="preserve"> </w:t>
      </w:r>
      <w:proofErr w:type="spellStart"/>
      <w:r w:rsidRPr="00393813">
        <w:rPr>
          <w:rFonts w:cs="Times New Roman"/>
          <w:szCs w:val="22"/>
        </w:rPr>
        <w:t>Penugasan</w:t>
      </w:r>
      <w:proofErr w:type="spellEnd"/>
      <w:r w:rsidRPr="00393813">
        <w:rPr>
          <w:rFonts w:cs="Times New Roman"/>
          <w:szCs w:val="22"/>
        </w:rPr>
        <w:t xml:space="preserve"> (</w:t>
      </w:r>
      <w:r w:rsidRPr="00393813">
        <w:rPr>
          <w:rFonts w:cs="Times New Roman"/>
          <w:i/>
          <w:szCs w:val="22"/>
        </w:rPr>
        <w:t>Task Assig</w:t>
      </w:r>
      <w:r w:rsidR="00540675">
        <w:rPr>
          <w:rFonts w:cs="Times New Roman"/>
          <w:i/>
          <w:szCs w:val="22"/>
        </w:rPr>
        <w:t>n</w:t>
      </w:r>
      <w:r w:rsidRPr="00393813">
        <w:rPr>
          <w:rFonts w:cs="Times New Roman"/>
          <w:i/>
          <w:szCs w:val="22"/>
        </w:rPr>
        <w:t>ment</w:t>
      </w:r>
      <w:r w:rsidRPr="00393813">
        <w:rPr>
          <w:rFonts w:cs="Times New Roman"/>
          <w:szCs w:val="22"/>
        </w:rPr>
        <w:t>)</w:t>
      </w:r>
      <w:bookmarkEnd w:id="20"/>
    </w:p>
    <w:p w14:paraId="296F9B12" w14:textId="77777777" w:rsidR="00393813" w:rsidRDefault="00350062" w:rsidP="00393813">
      <w:pPr>
        <w:pStyle w:val="ListParagraph"/>
        <w:spacing w:after="0" w:line="276" w:lineRule="auto"/>
        <w:ind w:left="426" w:firstLine="425"/>
        <w:jc w:val="both"/>
        <w:rPr>
          <w:rFonts w:ascii="Times New Roman" w:eastAsia="Bookman Old Style" w:hAnsi="Times New Roman" w:cs="Times New Roman"/>
        </w:rPr>
      </w:pPr>
      <w:proofErr w:type="spellStart"/>
      <w:r w:rsidRPr="00393813">
        <w:rPr>
          <w:rFonts w:ascii="Times New Roman" w:eastAsia="Bookman Old Style" w:hAnsi="Times New Roman" w:cs="Times New Roman"/>
        </w:rPr>
        <w:t>Pelaksanaan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di Dinas </w:t>
      </w:r>
      <w:proofErr w:type="spellStart"/>
      <w:r w:rsidRPr="00393813">
        <w:rPr>
          <w:rFonts w:ascii="Times New Roman" w:eastAsia="Bookman Old Style" w:hAnsi="Times New Roman" w:cs="Times New Roman"/>
        </w:rPr>
        <w:t>Kependudukan</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Pencatat</w:t>
      </w:r>
      <w:r w:rsidR="00D9281F" w:rsidRPr="00393813">
        <w:rPr>
          <w:rFonts w:ascii="Times New Roman" w:eastAsia="Bookman Old Style" w:hAnsi="Times New Roman" w:cs="Times New Roman"/>
        </w:rPr>
        <w:t>a</w:t>
      </w:r>
      <w:r w:rsidRPr="00393813">
        <w:rPr>
          <w:rFonts w:ascii="Times New Roman" w:eastAsia="Bookman Old Style" w:hAnsi="Times New Roman" w:cs="Times New Roman"/>
        </w:rPr>
        <w:t>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Sipil</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Kabupaten</w:t>
      </w:r>
      <w:proofErr w:type="spellEnd"/>
      <w:r w:rsidRPr="00393813">
        <w:rPr>
          <w:rFonts w:ascii="Times New Roman" w:eastAsia="Bookman Old Style" w:hAnsi="Times New Roman" w:cs="Times New Roman"/>
        </w:rPr>
        <w:t xml:space="preserve"> Sampang </w:t>
      </w:r>
      <w:proofErr w:type="spellStart"/>
      <w:r w:rsidRPr="00393813">
        <w:rPr>
          <w:rFonts w:ascii="Times New Roman" w:eastAsia="Bookman Old Style" w:hAnsi="Times New Roman" w:cs="Times New Roman"/>
        </w:rPr>
        <w:t>dilakukan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secara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individu</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Meskipun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secara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faktual</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terdapat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beberapa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pendidikan</w:t>
      </w:r>
      <w:proofErr w:type="spellEnd"/>
      <w:r w:rsidRPr="00393813">
        <w:rPr>
          <w:rFonts w:ascii="Times New Roman" w:eastAsia="Bookman Old Style" w:hAnsi="Times New Roman" w:cs="Times New Roman"/>
        </w:rPr>
        <w:t xml:space="preserve"> lain </w:t>
      </w:r>
      <w:proofErr w:type="spellStart"/>
      <w:r w:rsidRPr="00393813">
        <w:rPr>
          <w:rFonts w:ascii="Times New Roman" w:eastAsia="Bookman Old Style" w:hAnsi="Times New Roman" w:cs="Times New Roman"/>
        </w:rPr>
        <w:t>dengan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penempatan</w:t>
      </w:r>
      <w:proofErr w:type="spellEnd"/>
      <w:r w:rsidRPr="00393813">
        <w:rPr>
          <w:rFonts w:ascii="Times New Roman" w:eastAsia="Bookman Old Style" w:hAnsi="Times New Roman" w:cs="Times New Roman"/>
        </w:rPr>
        <w:t xml:space="preserve"> yang </w:t>
      </w:r>
      <w:proofErr w:type="spellStart"/>
      <w:r w:rsidRPr="00393813">
        <w:rPr>
          <w:rFonts w:ascii="Times New Roman" w:eastAsia="Bookman Old Style" w:hAnsi="Times New Roman" w:cs="Times New Roman"/>
        </w:rPr>
        <w:t>berbeda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pendelegasian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tugas</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tanggung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jawab</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penulis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bersifat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mandiri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Berdasarkan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surat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tugas</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arahan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penempatan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difokuskan</w:t>
      </w:r>
      <w:proofErr w:type="spellEnd"/>
      <w:r w:rsidRPr="00393813">
        <w:rPr>
          <w:rFonts w:ascii="Times New Roman" w:eastAsia="Bookman Old Style" w:hAnsi="Times New Roman" w:cs="Times New Roman"/>
        </w:rPr>
        <w:t xml:space="preserve"> pada </w:t>
      </w:r>
      <w:proofErr w:type="spellStart"/>
      <w:r w:rsidRPr="00393813">
        <w:rPr>
          <w:rFonts w:ascii="Times New Roman" w:eastAsia="Bookman Old Style" w:hAnsi="Times New Roman" w:cs="Times New Roman"/>
        </w:rPr>
        <w:t>Bidang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Pelayanan</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Pendaftaran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Penduduk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Penugasan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menuntut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beradaptasi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dengan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ritme</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kerja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pemerintahan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sekaligus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melakukan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observasi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lapangan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merumuskan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proyek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peny</w:t>
      </w:r>
      <w:r w:rsidR="00BE06A0" w:rsidRPr="00393813">
        <w:rPr>
          <w:rFonts w:ascii="Times New Roman" w:eastAsia="Bookman Old Style" w:hAnsi="Times New Roman" w:cs="Times New Roman"/>
        </w:rPr>
        <w:t>e</w:t>
      </w:r>
      <w:r w:rsidRPr="00393813">
        <w:rPr>
          <w:rFonts w:ascii="Times New Roman" w:eastAsia="Bookman Old Style" w:hAnsi="Times New Roman" w:cs="Times New Roman"/>
        </w:rPr>
        <w:t>lesaian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masalah</w:t>
      </w:r>
      <w:proofErr w:type="spellEnd"/>
      <w:r w:rsidRPr="00393813">
        <w:rPr>
          <w:rFonts w:ascii="Times New Roman" w:eastAsia="Bookman Old Style" w:hAnsi="Times New Roman" w:cs="Times New Roman"/>
        </w:rPr>
        <w:t xml:space="preserve"> (</w:t>
      </w:r>
      <w:r w:rsidRPr="00393813">
        <w:rPr>
          <w:rFonts w:ascii="Times New Roman" w:eastAsia="Bookman Old Style" w:hAnsi="Times New Roman" w:cs="Times New Roman"/>
          <w:i/>
          <w:iCs/>
        </w:rPr>
        <w:t>mini project</w:t>
      </w:r>
      <w:r w:rsidRPr="00393813">
        <w:rPr>
          <w:rFonts w:ascii="Times New Roman" w:eastAsia="Bookman Old Style" w:hAnsi="Times New Roman" w:cs="Times New Roman"/>
        </w:rPr>
        <w:t>).</w:t>
      </w:r>
    </w:p>
    <w:p w14:paraId="38BA3547" w14:textId="30F7B1E0" w:rsidR="00350062" w:rsidRPr="00393813" w:rsidRDefault="00350062" w:rsidP="00393813">
      <w:pPr>
        <w:pStyle w:val="ListParagraph"/>
        <w:spacing w:after="0" w:line="276" w:lineRule="auto"/>
        <w:ind w:left="426" w:firstLine="425"/>
        <w:jc w:val="both"/>
        <w:rPr>
          <w:rFonts w:ascii="Times New Roman" w:eastAsia="Bookman Old Style" w:hAnsi="Times New Roman" w:cs="Times New Roman"/>
        </w:rPr>
      </w:pPr>
      <w:proofErr w:type="spellStart"/>
      <w:r w:rsidRPr="00393813">
        <w:rPr>
          <w:rFonts w:ascii="Times New Roman" w:eastAsia="Bookman Old Style" w:hAnsi="Times New Roman" w:cs="Times New Roman"/>
        </w:rPr>
        <w:t>Secara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operasional</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penugasan</w:t>
      </w:r>
      <w:proofErr w:type="spellEnd"/>
      <w:r w:rsidRPr="00393813">
        <w:rPr>
          <w:rFonts w:ascii="Times New Roman" w:eastAsia="Bookman Old Style" w:hAnsi="Times New Roman" w:cs="Times New Roman"/>
        </w:rPr>
        <w:t xml:space="preserve"> yang </w:t>
      </w:r>
      <w:proofErr w:type="spellStart"/>
      <w:r w:rsidRPr="00393813">
        <w:rPr>
          <w:rFonts w:ascii="Times New Roman" w:eastAsia="Bookman Old Style" w:hAnsi="Times New Roman" w:cs="Times New Roman"/>
        </w:rPr>
        <w:t>diberikan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merujuk</w:t>
      </w:r>
      <w:proofErr w:type="spellEnd"/>
      <w:r w:rsidRPr="00393813">
        <w:rPr>
          <w:rFonts w:ascii="Times New Roman" w:eastAsia="Bookman Old Style" w:hAnsi="Times New Roman" w:cs="Times New Roman"/>
        </w:rPr>
        <w:t xml:space="preserve"> pada </w:t>
      </w:r>
      <w:proofErr w:type="spellStart"/>
      <w:r w:rsidRPr="00393813">
        <w:rPr>
          <w:rFonts w:ascii="Times New Roman" w:eastAsia="Bookman Old Style" w:hAnsi="Times New Roman" w:cs="Times New Roman"/>
        </w:rPr>
        <w:t>tanggung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jawab</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harian</w:t>
      </w:r>
      <w:proofErr w:type="spellEnd"/>
      <w:r w:rsidRPr="00393813">
        <w:rPr>
          <w:rFonts w:ascii="Times New Roman" w:eastAsia="Bookman Old Style" w:hAnsi="Times New Roman" w:cs="Times New Roman"/>
        </w:rPr>
        <w:t xml:space="preserve"> di </w:t>
      </w:r>
      <w:proofErr w:type="spellStart"/>
      <w:r w:rsidRPr="00393813">
        <w:rPr>
          <w:rFonts w:ascii="Times New Roman" w:eastAsia="Bookman Old Style" w:hAnsi="Times New Roman" w:cs="Times New Roman"/>
        </w:rPr>
        <w:t>loket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pelayanan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Pekerjaan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spesifik</w:t>
      </w:r>
      <w:proofErr w:type="spellEnd"/>
      <w:r w:rsidRPr="00393813">
        <w:rPr>
          <w:rFonts w:ascii="Times New Roman" w:eastAsia="Bookman Old Style" w:hAnsi="Times New Roman" w:cs="Times New Roman"/>
        </w:rPr>
        <w:t xml:space="preserve"> yang </w:t>
      </w:r>
      <w:proofErr w:type="spellStart"/>
      <w:r w:rsidRPr="00393813">
        <w:rPr>
          <w:rFonts w:ascii="Times New Roman" w:eastAsia="Bookman Old Style" w:hAnsi="Times New Roman" w:cs="Times New Roman"/>
        </w:rPr>
        <w:t>harus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dilaksanakan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selama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kegiatan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meliputi</w:t>
      </w:r>
      <w:proofErr w:type="spellEnd"/>
      <w:r w:rsidRPr="00393813">
        <w:rPr>
          <w:rFonts w:ascii="Times New Roman" w:eastAsia="Bookman Old Style" w:hAnsi="Times New Roman" w:cs="Times New Roman"/>
        </w:rPr>
        <w:t>:</w:t>
      </w:r>
    </w:p>
    <w:p w14:paraId="49F20F52"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Mempersiapkan</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menyortir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formulir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sesuai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dengan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jenis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layanan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administrasi</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dibutuhkan</w:t>
      </w:r>
      <w:proofErr w:type="spellEnd"/>
      <w:r w:rsidRPr="00393813">
        <w:rPr>
          <w:rFonts w:ascii="Times New Roman" w:eastAsia="Bookman Old Style" w:hAnsi="Times New Roman" w:cs="Times New Roman"/>
          <w:bCs/>
        </w:rPr>
        <w:t xml:space="preserve"> oleh </w:t>
      </w:r>
      <w:proofErr w:type="spellStart"/>
      <w:r w:rsidRPr="00393813">
        <w:rPr>
          <w:rFonts w:ascii="Times New Roman" w:eastAsia="Bookman Old Style" w:hAnsi="Times New Roman" w:cs="Times New Roman"/>
          <w:bCs/>
        </w:rPr>
        <w:t>pemohon</w:t>
      </w:r>
      <w:proofErr w:type="spellEnd"/>
      <w:r w:rsidRPr="00393813">
        <w:rPr>
          <w:rFonts w:ascii="Times New Roman" w:eastAsia="Bookman Old Style" w:hAnsi="Times New Roman" w:cs="Times New Roman"/>
          <w:bCs/>
        </w:rPr>
        <w:t>.</w:t>
      </w:r>
    </w:p>
    <w:p w14:paraId="66429CD9"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Mendistribusikan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persyaratan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pencetakan</w:t>
      </w:r>
      <w:proofErr w:type="spellEnd"/>
      <w:r w:rsidRPr="00393813">
        <w:rPr>
          <w:rFonts w:ascii="Times New Roman" w:eastAsia="Bookman Old Style" w:hAnsi="Times New Roman" w:cs="Times New Roman"/>
          <w:bCs/>
        </w:rPr>
        <w:t xml:space="preserve"> KTP-</w:t>
      </w:r>
      <w:proofErr w:type="spellStart"/>
      <w:r w:rsidRPr="00393813">
        <w:rPr>
          <w:rFonts w:ascii="Times New Roman" w:eastAsia="Bookman Old Style" w:hAnsi="Times New Roman" w:cs="Times New Roman"/>
          <w:bCs/>
        </w:rPr>
        <w:t>el</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dari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loket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pelayanan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kepada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petugas</w:t>
      </w:r>
      <w:proofErr w:type="spellEnd"/>
      <w:r w:rsidRPr="00393813">
        <w:rPr>
          <w:rFonts w:ascii="Times New Roman" w:eastAsia="Bookman Old Style" w:hAnsi="Times New Roman" w:cs="Times New Roman"/>
          <w:bCs/>
        </w:rPr>
        <w:t xml:space="preserve"> operator </w:t>
      </w:r>
      <w:proofErr w:type="spellStart"/>
      <w:r w:rsidRPr="00393813">
        <w:rPr>
          <w:rFonts w:ascii="Times New Roman" w:eastAsia="Bookman Old Style" w:hAnsi="Times New Roman" w:cs="Times New Roman"/>
          <w:bCs/>
        </w:rPr>
        <w:t>cetak</w:t>
      </w:r>
      <w:proofErr w:type="spellEnd"/>
      <w:r w:rsidRPr="00393813">
        <w:rPr>
          <w:rFonts w:ascii="Times New Roman" w:eastAsia="Bookman Old Style" w:hAnsi="Times New Roman" w:cs="Times New Roman"/>
          <w:bCs/>
        </w:rPr>
        <w:t>.</w:t>
      </w:r>
    </w:p>
    <w:p w14:paraId="24881C6E"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alur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distribusi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permohonan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surat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keterangan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kehilangan</w:t>
      </w:r>
      <w:proofErr w:type="spellEnd"/>
      <w:r w:rsidRPr="00393813">
        <w:rPr>
          <w:rFonts w:ascii="Times New Roman" w:eastAsia="Bookman Old Style" w:hAnsi="Times New Roman" w:cs="Times New Roman"/>
          <w:bCs/>
        </w:rPr>
        <w:t xml:space="preserve"> Kartu </w:t>
      </w:r>
      <w:proofErr w:type="spellStart"/>
      <w:r w:rsidRPr="00393813">
        <w:rPr>
          <w:rFonts w:ascii="Times New Roman" w:eastAsia="Bookman Old Style" w:hAnsi="Times New Roman" w:cs="Times New Roman"/>
          <w:bCs/>
        </w:rPr>
        <w:t>Keluarga</w:t>
      </w:r>
      <w:proofErr w:type="spellEnd"/>
      <w:r w:rsidRPr="00393813">
        <w:rPr>
          <w:rFonts w:ascii="Times New Roman" w:eastAsia="Bookman Old Style" w:hAnsi="Times New Roman" w:cs="Times New Roman"/>
          <w:bCs/>
        </w:rPr>
        <w:t xml:space="preserve"> (KK) dan KTP </w:t>
      </w:r>
      <w:proofErr w:type="spellStart"/>
      <w:r w:rsidRPr="00393813">
        <w:rPr>
          <w:rFonts w:ascii="Times New Roman" w:eastAsia="Bookman Old Style" w:hAnsi="Times New Roman" w:cs="Times New Roman"/>
          <w:bCs/>
        </w:rPr>
        <w:t>ke</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Bidang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Pengelolaan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Informasi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Administrasi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Kependudukan</w:t>
      </w:r>
      <w:proofErr w:type="spellEnd"/>
      <w:r w:rsidRPr="00393813">
        <w:rPr>
          <w:rFonts w:ascii="Times New Roman" w:eastAsia="Bookman Old Style" w:hAnsi="Times New Roman" w:cs="Times New Roman"/>
          <w:bCs/>
        </w:rPr>
        <w:t xml:space="preserve"> (PIAK) dan </w:t>
      </w:r>
      <w:proofErr w:type="spellStart"/>
      <w:r w:rsidRPr="00393813">
        <w:rPr>
          <w:rFonts w:ascii="Times New Roman" w:eastAsia="Bookman Old Style" w:hAnsi="Times New Roman" w:cs="Times New Roman"/>
          <w:bCs/>
        </w:rPr>
        <w:t>Pemanfaatan</w:t>
      </w:r>
      <w:proofErr w:type="spellEnd"/>
      <w:r w:rsidRPr="00393813">
        <w:rPr>
          <w:rFonts w:ascii="Times New Roman" w:eastAsia="Bookman Old Style" w:hAnsi="Times New Roman" w:cs="Times New Roman"/>
          <w:bCs/>
        </w:rPr>
        <w:t xml:space="preserve"> Data.</w:t>
      </w:r>
    </w:p>
    <w:p w14:paraId="14B77B82"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Mengarahkan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masyarakat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penerima</w:t>
      </w:r>
      <w:proofErr w:type="spellEnd"/>
      <w:r w:rsidRPr="00393813">
        <w:rPr>
          <w:rFonts w:ascii="Times New Roman" w:eastAsia="Bookman Old Style" w:hAnsi="Times New Roman" w:cs="Times New Roman"/>
          <w:bCs/>
        </w:rPr>
        <w:t xml:space="preserve"> KTP </w:t>
      </w:r>
      <w:proofErr w:type="spellStart"/>
      <w:r w:rsidRPr="00393813">
        <w:rPr>
          <w:rFonts w:ascii="Times New Roman" w:eastAsia="Bookman Old Style" w:hAnsi="Times New Roman" w:cs="Times New Roman"/>
          <w:bCs/>
        </w:rPr>
        <w:t>fisik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melakukan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pengisian</w:t>
      </w:r>
      <w:proofErr w:type="spellEnd"/>
      <w:r w:rsidRPr="00393813">
        <w:rPr>
          <w:rFonts w:ascii="Times New Roman" w:eastAsia="Bookman Old Style" w:hAnsi="Times New Roman" w:cs="Times New Roman"/>
          <w:bCs/>
        </w:rPr>
        <w:t xml:space="preserve"> data </w:t>
      </w:r>
      <w:proofErr w:type="spellStart"/>
      <w:r w:rsidRPr="00393813">
        <w:rPr>
          <w:rFonts w:ascii="Times New Roman" w:eastAsia="Bookman Old Style" w:hAnsi="Times New Roman" w:cs="Times New Roman"/>
          <w:bCs/>
        </w:rPr>
        <w:t>diri</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tanggal</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pengambilan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secara</w:t>
      </w:r>
      <w:proofErr w:type="spellEnd"/>
      <w:r w:rsidRPr="00393813">
        <w:rPr>
          <w:rFonts w:ascii="Times New Roman" w:eastAsia="Bookman Old Style" w:hAnsi="Times New Roman" w:cs="Times New Roman"/>
          <w:bCs/>
        </w:rPr>
        <w:t xml:space="preserve"> manual pada </w:t>
      </w:r>
      <w:proofErr w:type="spellStart"/>
      <w:r w:rsidRPr="00393813">
        <w:rPr>
          <w:rFonts w:ascii="Times New Roman" w:eastAsia="Bookman Old Style" w:hAnsi="Times New Roman" w:cs="Times New Roman"/>
          <w:bCs/>
        </w:rPr>
        <w:t>buku</w:t>
      </w:r>
      <w:proofErr w:type="spellEnd"/>
      <w:r w:rsidRPr="00393813">
        <w:rPr>
          <w:rFonts w:ascii="Times New Roman" w:eastAsia="Bookman Old Style" w:hAnsi="Times New Roman" w:cs="Times New Roman"/>
          <w:bCs/>
        </w:rPr>
        <w:t xml:space="preserve"> register, </w:t>
      </w:r>
      <w:proofErr w:type="spellStart"/>
      <w:r w:rsidRPr="00393813">
        <w:rPr>
          <w:rFonts w:ascii="Times New Roman" w:eastAsia="Bookman Old Style" w:hAnsi="Times New Roman" w:cs="Times New Roman"/>
          <w:bCs/>
        </w:rPr>
        <w:t>serta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memberikan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bantuan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penulisan</w:t>
      </w:r>
      <w:proofErr w:type="spellEnd"/>
      <w:r w:rsidRPr="00393813">
        <w:rPr>
          <w:rFonts w:ascii="Times New Roman" w:eastAsia="Bookman Old Style" w:hAnsi="Times New Roman" w:cs="Times New Roman"/>
          <w:bCs/>
        </w:rPr>
        <w:t xml:space="preserve"> data </w:t>
      </w:r>
      <w:proofErr w:type="spellStart"/>
      <w:r w:rsidRPr="00393813">
        <w:rPr>
          <w:rFonts w:ascii="Times New Roman" w:eastAsia="Bookman Old Style" w:hAnsi="Times New Roman" w:cs="Times New Roman"/>
          <w:bCs/>
        </w:rPr>
        <w:t>secara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langsung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secara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eksklusif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bagi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pemohon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lanjut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usia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sepuh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atau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pemohon</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tidak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dapat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membaca</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menulis</w:t>
      </w:r>
      <w:proofErr w:type="spellEnd"/>
      <w:r w:rsidRPr="00393813">
        <w:rPr>
          <w:rFonts w:ascii="Times New Roman" w:eastAsia="Bookman Old Style" w:hAnsi="Times New Roman" w:cs="Times New Roman"/>
          <w:bCs/>
        </w:rPr>
        <w:t>.</w:t>
      </w:r>
    </w:p>
    <w:p w14:paraId="5E09F202"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proses </w:t>
      </w:r>
      <w:proofErr w:type="spellStart"/>
      <w:r w:rsidRPr="00393813">
        <w:rPr>
          <w:rFonts w:ascii="Times New Roman" w:eastAsia="Bookman Old Style" w:hAnsi="Times New Roman" w:cs="Times New Roman"/>
          <w:bCs/>
        </w:rPr>
        <w:t>penyerahan</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pengecekan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awal</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permohonan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penerbitan</w:t>
      </w:r>
      <w:proofErr w:type="spellEnd"/>
      <w:r w:rsidRPr="00393813">
        <w:rPr>
          <w:rFonts w:ascii="Times New Roman" w:eastAsia="Bookman Old Style" w:hAnsi="Times New Roman" w:cs="Times New Roman"/>
          <w:bCs/>
        </w:rPr>
        <w:t xml:space="preserve"> Kartu </w:t>
      </w:r>
      <w:proofErr w:type="spellStart"/>
      <w:r w:rsidRPr="00393813">
        <w:rPr>
          <w:rFonts w:ascii="Times New Roman" w:eastAsia="Bookman Old Style" w:hAnsi="Times New Roman" w:cs="Times New Roman"/>
          <w:bCs/>
        </w:rPr>
        <w:t>Identitas</w:t>
      </w:r>
      <w:proofErr w:type="spellEnd"/>
      <w:r w:rsidRPr="00393813">
        <w:rPr>
          <w:rFonts w:ascii="Times New Roman" w:eastAsia="Bookman Old Style" w:hAnsi="Times New Roman" w:cs="Times New Roman"/>
          <w:bCs/>
        </w:rPr>
        <w:t xml:space="preserve"> Anak (KIA).</w:t>
      </w:r>
    </w:p>
    <w:p w14:paraId="3E961104"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pendokumentasian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persyaratan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secara</w:t>
      </w:r>
      <w:proofErr w:type="spellEnd"/>
      <w:r w:rsidRPr="00393813">
        <w:rPr>
          <w:rFonts w:ascii="Times New Roman" w:eastAsia="Bookman Old Style" w:hAnsi="Times New Roman" w:cs="Times New Roman"/>
          <w:bCs/>
        </w:rPr>
        <w:t xml:space="preserve"> digital </w:t>
      </w:r>
      <w:proofErr w:type="spellStart"/>
      <w:r w:rsidRPr="00393813">
        <w:rPr>
          <w:rFonts w:ascii="Times New Roman" w:eastAsia="Bookman Old Style" w:hAnsi="Times New Roman" w:cs="Times New Roman"/>
          <w:bCs/>
        </w:rPr>
        <w:t>untuk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percepatan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koordinasi</w:t>
      </w:r>
      <w:proofErr w:type="spellEnd"/>
      <w:r w:rsidRPr="00393813">
        <w:rPr>
          <w:rFonts w:ascii="Times New Roman" w:eastAsia="Bookman Old Style" w:hAnsi="Times New Roman" w:cs="Times New Roman"/>
          <w:bCs/>
        </w:rPr>
        <w:t xml:space="preserve"> internal </w:t>
      </w:r>
      <w:proofErr w:type="spellStart"/>
      <w:r w:rsidRPr="00393813">
        <w:rPr>
          <w:rFonts w:ascii="Times New Roman" w:eastAsia="Bookman Old Style" w:hAnsi="Times New Roman" w:cs="Times New Roman"/>
          <w:bCs/>
        </w:rPr>
        <w:t>dengan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staf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loket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pelayanan</w:t>
      </w:r>
      <w:proofErr w:type="spellEnd"/>
      <w:r w:rsidRPr="00393813">
        <w:rPr>
          <w:rFonts w:ascii="Times New Roman" w:eastAsia="Bookman Old Style" w:hAnsi="Times New Roman" w:cs="Times New Roman"/>
          <w:bCs/>
        </w:rPr>
        <w:t>.</w:t>
      </w:r>
    </w:p>
    <w:p w14:paraId="09DD57CB" w14:textId="77777777"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mobilitas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alur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dokumen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lintas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bidang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termasuk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pendistribusian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Bidang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Pencatatan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Sipil</w:t>
      </w:r>
      <w:proofErr w:type="spellEnd"/>
      <w:r w:rsidRPr="00393813">
        <w:rPr>
          <w:rFonts w:ascii="Times New Roman" w:eastAsia="Bookman Old Style" w:hAnsi="Times New Roman" w:cs="Times New Roman"/>
          <w:bCs/>
        </w:rPr>
        <w:t xml:space="preserve"> guna </w:t>
      </w:r>
      <w:proofErr w:type="spellStart"/>
      <w:r w:rsidRPr="00393813">
        <w:rPr>
          <w:rFonts w:ascii="Times New Roman" w:eastAsia="Bookman Old Style" w:hAnsi="Times New Roman" w:cs="Times New Roman"/>
          <w:bCs/>
        </w:rPr>
        <w:t>memperlancar</w:t>
      </w:r>
      <w:proofErr w:type="spellEnd"/>
      <w:r w:rsidRPr="00393813">
        <w:rPr>
          <w:rFonts w:ascii="Times New Roman" w:eastAsia="Bookman Old Style" w:hAnsi="Times New Roman" w:cs="Times New Roman"/>
          <w:bCs/>
        </w:rPr>
        <w:t xml:space="preserve"> proses </w:t>
      </w:r>
      <w:proofErr w:type="spellStart"/>
      <w:r w:rsidRPr="00393813">
        <w:rPr>
          <w:rFonts w:ascii="Times New Roman" w:eastAsia="Bookman Old Style" w:hAnsi="Times New Roman" w:cs="Times New Roman"/>
          <w:bCs/>
        </w:rPr>
        <w:t>administrasi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kependudukan</w:t>
      </w:r>
      <w:proofErr w:type="spellEnd"/>
      <w:r w:rsidRPr="00393813">
        <w:rPr>
          <w:rFonts w:ascii="Times New Roman" w:eastAsia="Bookman Old Style" w:hAnsi="Times New Roman" w:cs="Times New Roman"/>
          <w:bCs/>
        </w:rPr>
        <w:t>.</w:t>
      </w:r>
    </w:p>
    <w:p w14:paraId="021710F4" w14:textId="2923545C" w:rsidR="00350062" w:rsidRPr="00393813" w:rsidRDefault="00350062" w:rsidP="00393813">
      <w:pPr>
        <w:pStyle w:val="ListParagraph"/>
        <w:numPr>
          <w:ilvl w:val="0"/>
          <w:numId w:val="16"/>
        </w:numPr>
        <w:spacing w:after="0" w:line="276" w:lineRule="auto"/>
        <w:ind w:left="851" w:hanging="284"/>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Membantu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kelancaran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layanan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administrasi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pindah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domisili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pindah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datang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maupun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pindah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keluar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dengan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mengantarkan</w:t>
      </w:r>
      <w:proofErr w:type="spellEnd"/>
      <w:r w:rsidRPr="00393813">
        <w:rPr>
          <w:rFonts w:ascii="Times New Roman" w:eastAsia="Bookman Old Style" w:hAnsi="Times New Roman" w:cs="Times New Roman"/>
          <w:bCs/>
        </w:rPr>
        <w:t xml:space="preserve"> dan </w:t>
      </w:r>
      <w:proofErr w:type="spellStart"/>
      <w:r w:rsidRPr="00393813">
        <w:rPr>
          <w:rFonts w:ascii="Times New Roman" w:eastAsia="Bookman Old Style" w:hAnsi="Times New Roman" w:cs="Times New Roman"/>
          <w:bCs/>
        </w:rPr>
        <w:t>meng</w:t>
      </w:r>
      <w:r w:rsidR="00540675">
        <w:rPr>
          <w:rFonts w:ascii="Times New Roman" w:eastAsia="Bookman Old Style" w:hAnsi="Times New Roman" w:cs="Times New Roman"/>
          <w:bCs/>
        </w:rPr>
        <w:t>k</w:t>
      </w:r>
      <w:r w:rsidRPr="00393813">
        <w:rPr>
          <w:rFonts w:ascii="Times New Roman" w:eastAsia="Bookman Old Style" w:hAnsi="Times New Roman" w:cs="Times New Roman"/>
          <w:bCs/>
        </w:rPr>
        <w:t>oordinasikan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berkas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permohonan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warga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kepada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staf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pengelola</w:t>
      </w:r>
      <w:proofErr w:type="spellEnd"/>
      <w:r w:rsidRPr="00393813">
        <w:rPr>
          <w:rFonts w:ascii="Times New Roman" w:eastAsia="Bookman Old Style" w:hAnsi="Times New Roman" w:cs="Times New Roman"/>
          <w:bCs/>
        </w:rPr>
        <w:t xml:space="preserve"> data di </w:t>
      </w:r>
      <w:proofErr w:type="spellStart"/>
      <w:r w:rsidRPr="00393813">
        <w:rPr>
          <w:rFonts w:ascii="Times New Roman" w:eastAsia="Bookman Old Style" w:hAnsi="Times New Roman" w:cs="Times New Roman"/>
          <w:bCs/>
        </w:rPr>
        <w:t>bagian</w:t>
      </w:r>
      <w:proofErr w:type="spellEnd"/>
      <w:r w:rsidRPr="00393813">
        <w:rPr>
          <w:rFonts w:ascii="Times New Roman" w:eastAsia="Bookman Old Style" w:hAnsi="Times New Roman" w:cs="Times New Roman"/>
          <w:bCs/>
        </w:rPr>
        <w:t xml:space="preserve"> </w:t>
      </w:r>
      <w:r w:rsidRPr="00393813">
        <w:rPr>
          <w:rFonts w:ascii="Times New Roman" w:eastAsia="Bookman Old Style" w:hAnsi="Times New Roman" w:cs="Times New Roman"/>
          <w:bCs/>
          <w:i/>
          <w:iCs/>
        </w:rPr>
        <w:t>back-office</w:t>
      </w:r>
      <w:r w:rsidRPr="00393813">
        <w:rPr>
          <w:rFonts w:ascii="Times New Roman" w:eastAsia="Bookman Old Style" w:hAnsi="Times New Roman" w:cs="Times New Roman"/>
          <w:bCs/>
        </w:rPr>
        <w:t>.</w:t>
      </w:r>
    </w:p>
    <w:p w14:paraId="7F1FAC8B" w14:textId="77777777" w:rsidR="00350062" w:rsidRPr="00393813" w:rsidRDefault="00350062" w:rsidP="00393813">
      <w:pPr>
        <w:pStyle w:val="ListParagraph"/>
        <w:spacing w:after="0" w:line="276" w:lineRule="auto"/>
        <w:ind w:left="0"/>
        <w:jc w:val="both"/>
        <w:rPr>
          <w:rFonts w:ascii="Times New Roman" w:eastAsia="Bookman Old Style" w:hAnsi="Times New Roman" w:cs="Times New Roman"/>
        </w:rPr>
      </w:pPr>
    </w:p>
    <w:p w14:paraId="1E814F7B" w14:textId="65B9C9AA" w:rsidR="00350062" w:rsidRPr="00393813" w:rsidRDefault="00350062" w:rsidP="00393813">
      <w:pPr>
        <w:pStyle w:val="ListParagraph"/>
        <w:spacing w:after="0" w:line="276" w:lineRule="auto"/>
        <w:ind w:left="426" w:firstLine="425"/>
        <w:jc w:val="both"/>
        <w:rPr>
          <w:rFonts w:ascii="Times New Roman" w:eastAsia="Bookman Old Style" w:hAnsi="Times New Roman" w:cs="Times New Roman"/>
          <w:bCs/>
        </w:rPr>
      </w:pPr>
      <w:proofErr w:type="spellStart"/>
      <w:r w:rsidRPr="00393813">
        <w:rPr>
          <w:rFonts w:ascii="Times New Roman" w:eastAsia="Bookman Old Style" w:hAnsi="Times New Roman" w:cs="Times New Roman"/>
          <w:bCs/>
        </w:rPr>
        <w:t>Berdasarkan</w:t>
      </w:r>
      <w:proofErr w:type="spellEnd"/>
      <w:r w:rsidRPr="00393813">
        <w:rPr>
          <w:rFonts w:ascii="Times New Roman" w:eastAsia="Bookman Old Style" w:hAnsi="Times New Roman" w:cs="Times New Roman"/>
          <w:bCs/>
        </w:rPr>
        <w:t xml:space="preserve"> pada </w:t>
      </w:r>
      <w:proofErr w:type="spellStart"/>
      <w:r w:rsidRPr="00393813">
        <w:rPr>
          <w:rFonts w:ascii="Times New Roman" w:eastAsia="Bookman Old Style" w:hAnsi="Times New Roman" w:cs="Times New Roman"/>
          <w:bCs/>
        </w:rPr>
        <w:t>rutinitas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penugasan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tersebut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khususnya</w:t>
      </w:r>
      <w:proofErr w:type="spellEnd"/>
      <w:r w:rsidRPr="00393813">
        <w:rPr>
          <w:rFonts w:ascii="Times New Roman" w:eastAsia="Bookman Old Style" w:hAnsi="Times New Roman" w:cs="Times New Roman"/>
          <w:bCs/>
        </w:rPr>
        <w:t xml:space="preserve"> pada </w:t>
      </w:r>
      <w:proofErr w:type="spellStart"/>
      <w:r w:rsidRPr="00393813">
        <w:rPr>
          <w:rFonts w:ascii="Times New Roman" w:eastAsia="Bookman Old Style" w:hAnsi="Times New Roman" w:cs="Times New Roman"/>
          <w:bCs/>
        </w:rPr>
        <w:t>poin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keempat</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ditemukan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sebuah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urgensi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terkait</w:t>
      </w:r>
      <w:proofErr w:type="spellEnd"/>
      <w:r w:rsidRPr="00393813">
        <w:rPr>
          <w:rFonts w:ascii="Times New Roman" w:eastAsia="Bookman Old Style" w:hAnsi="Times New Roman" w:cs="Times New Roman"/>
          <w:bCs/>
        </w:rPr>
        <w:t xml:space="preserve"> proses </w:t>
      </w:r>
      <w:proofErr w:type="spellStart"/>
      <w:r w:rsidRPr="00393813">
        <w:rPr>
          <w:rFonts w:ascii="Times New Roman" w:eastAsia="Bookman Old Style" w:hAnsi="Times New Roman" w:cs="Times New Roman"/>
          <w:bCs/>
        </w:rPr>
        <w:t>rekapitulasi</w:t>
      </w:r>
      <w:proofErr w:type="spellEnd"/>
      <w:r w:rsidRPr="00393813">
        <w:rPr>
          <w:rFonts w:ascii="Times New Roman" w:eastAsia="Bookman Old Style" w:hAnsi="Times New Roman" w:cs="Times New Roman"/>
          <w:bCs/>
        </w:rPr>
        <w:t xml:space="preserve"> KTP </w:t>
      </w:r>
      <w:proofErr w:type="spellStart"/>
      <w:r w:rsidRPr="00393813">
        <w:rPr>
          <w:rFonts w:ascii="Times New Roman" w:eastAsia="Bookman Old Style" w:hAnsi="Times New Roman" w:cs="Times New Roman"/>
          <w:bCs/>
        </w:rPr>
        <w:t>fisik</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masih</w:t>
      </w:r>
      <w:proofErr w:type="spellEnd"/>
      <w:r w:rsidRPr="00393813">
        <w:rPr>
          <w:rFonts w:ascii="Times New Roman" w:eastAsia="Bookman Old Style" w:hAnsi="Times New Roman" w:cs="Times New Roman"/>
          <w:bCs/>
        </w:rPr>
        <w:t xml:space="preserve"> sangat </w:t>
      </w:r>
      <w:proofErr w:type="spellStart"/>
      <w:r w:rsidRPr="00393813">
        <w:rPr>
          <w:rFonts w:ascii="Times New Roman" w:eastAsia="Bookman Old Style" w:hAnsi="Times New Roman" w:cs="Times New Roman"/>
        </w:rPr>
        <w:t>bergantung</w:t>
      </w:r>
      <w:proofErr w:type="spellEnd"/>
      <w:r w:rsidRPr="00393813">
        <w:rPr>
          <w:rFonts w:ascii="Times New Roman" w:eastAsia="Bookman Old Style" w:hAnsi="Times New Roman" w:cs="Times New Roman"/>
          <w:bCs/>
        </w:rPr>
        <w:t xml:space="preserve"> pada </w:t>
      </w:r>
      <w:proofErr w:type="spellStart"/>
      <w:r w:rsidRPr="00393813">
        <w:rPr>
          <w:rFonts w:ascii="Times New Roman" w:eastAsia="Bookman Old Style" w:hAnsi="Times New Roman" w:cs="Times New Roman"/>
          <w:bCs/>
        </w:rPr>
        <w:t>pencatatan</w:t>
      </w:r>
      <w:proofErr w:type="spellEnd"/>
      <w:r w:rsidRPr="00393813">
        <w:rPr>
          <w:rFonts w:ascii="Times New Roman" w:eastAsia="Bookman Old Style" w:hAnsi="Times New Roman" w:cs="Times New Roman"/>
          <w:bCs/>
        </w:rPr>
        <w:t xml:space="preserve"> manual di </w:t>
      </w:r>
      <w:proofErr w:type="spellStart"/>
      <w:r w:rsidRPr="00393813">
        <w:rPr>
          <w:rFonts w:ascii="Times New Roman" w:eastAsia="Bookman Old Style" w:hAnsi="Times New Roman" w:cs="Times New Roman"/>
          <w:bCs/>
        </w:rPr>
        <w:t>buku</w:t>
      </w:r>
      <w:proofErr w:type="spellEnd"/>
      <w:r w:rsidRPr="00393813">
        <w:rPr>
          <w:rFonts w:ascii="Times New Roman" w:eastAsia="Bookman Old Style" w:hAnsi="Times New Roman" w:cs="Times New Roman"/>
          <w:bCs/>
        </w:rPr>
        <w:t xml:space="preserve"> register. </w:t>
      </w:r>
      <w:proofErr w:type="spellStart"/>
      <w:r w:rsidRPr="00393813">
        <w:rPr>
          <w:rFonts w:ascii="Times New Roman" w:eastAsia="Bookman Old Style" w:hAnsi="Times New Roman" w:cs="Times New Roman"/>
          <w:bCs/>
        </w:rPr>
        <w:t>Kondisi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inilah</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memicu</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gagasan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menginisiasi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proyek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penyelesaian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mas</w:t>
      </w:r>
      <w:r w:rsidR="00D9281F" w:rsidRPr="00393813">
        <w:rPr>
          <w:rFonts w:ascii="Times New Roman" w:eastAsia="Bookman Old Style" w:hAnsi="Times New Roman" w:cs="Times New Roman"/>
          <w:bCs/>
        </w:rPr>
        <w:t>al</w:t>
      </w:r>
      <w:r w:rsidRPr="00393813">
        <w:rPr>
          <w:rFonts w:ascii="Times New Roman" w:eastAsia="Bookman Old Style" w:hAnsi="Times New Roman" w:cs="Times New Roman"/>
          <w:bCs/>
        </w:rPr>
        <w:t>ah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mitra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Sebagai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kontribusi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nyata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peserta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magang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mengemban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tugas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khusus</w:t>
      </w:r>
      <w:proofErr w:type="spellEnd"/>
      <w:r w:rsidRPr="00393813">
        <w:rPr>
          <w:rFonts w:ascii="Times New Roman" w:eastAsia="Bookman Old Style" w:hAnsi="Times New Roman" w:cs="Times New Roman"/>
          <w:bCs/>
        </w:rPr>
        <w:t xml:space="preserve"> (</w:t>
      </w:r>
      <w:r w:rsidRPr="00393813">
        <w:rPr>
          <w:rFonts w:ascii="Times New Roman" w:eastAsia="Bookman Old Style" w:hAnsi="Times New Roman" w:cs="Times New Roman"/>
          <w:bCs/>
          <w:i/>
          <w:iCs/>
        </w:rPr>
        <w:t>project-based</w:t>
      </w:r>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untuk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merancang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purwarupa</w:t>
      </w:r>
      <w:proofErr w:type="spellEnd"/>
      <w:r w:rsidRPr="00393813">
        <w:rPr>
          <w:rFonts w:ascii="Times New Roman" w:eastAsia="Bookman Old Style" w:hAnsi="Times New Roman" w:cs="Times New Roman"/>
          <w:bCs/>
        </w:rPr>
        <w:t xml:space="preserve"> </w:t>
      </w:r>
      <w:r w:rsidRPr="00393813">
        <w:rPr>
          <w:rFonts w:ascii="Times New Roman" w:eastAsia="Bookman Old Style" w:hAnsi="Times New Roman" w:cs="Times New Roman"/>
          <w:bCs/>
          <w:i/>
          <w:iCs/>
        </w:rPr>
        <w:t xml:space="preserve">dashboard </w:t>
      </w:r>
      <w:proofErr w:type="spellStart"/>
      <w:r w:rsidRPr="00393813">
        <w:rPr>
          <w:rFonts w:ascii="Times New Roman" w:eastAsia="Bookman Old Style" w:hAnsi="Times New Roman" w:cs="Times New Roman"/>
          <w:bCs/>
        </w:rPr>
        <w:t>interaktif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berbasis</w:t>
      </w:r>
      <w:proofErr w:type="spellEnd"/>
      <w:r w:rsidRPr="00393813">
        <w:rPr>
          <w:rFonts w:ascii="Times New Roman" w:eastAsia="Bookman Old Style" w:hAnsi="Times New Roman" w:cs="Times New Roman"/>
          <w:bCs/>
        </w:rPr>
        <w:t xml:space="preserve"> </w:t>
      </w:r>
      <w:r w:rsidRPr="00393813">
        <w:rPr>
          <w:rFonts w:ascii="Times New Roman" w:eastAsia="Bookman Old Style" w:hAnsi="Times New Roman" w:cs="Times New Roman"/>
          <w:bCs/>
          <w:i/>
          <w:iCs/>
        </w:rPr>
        <w:t xml:space="preserve">Graphical User Interface </w:t>
      </w:r>
      <w:r w:rsidRPr="00393813">
        <w:rPr>
          <w:rFonts w:ascii="Times New Roman" w:eastAsia="Bookman Old Style" w:hAnsi="Times New Roman" w:cs="Times New Roman"/>
          <w:bCs/>
        </w:rPr>
        <w:t xml:space="preserve">(GUI) </w:t>
      </w:r>
      <w:proofErr w:type="spellStart"/>
      <w:r w:rsidRPr="00393813">
        <w:rPr>
          <w:rFonts w:ascii="Times New Roman" w:eastAsia="Bookman Old Style" w:hAnsi="Times New Roman" w:cs="Times New Roman"/>
          <w:bCs/>
        </w:rPr>
        <w:t>menggunakan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bahasa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pemrograman</w:t>
      </w:r>
      <w:proofErr w:type="spellEnd"/>
      <w:r w:rsidRPr="00393813">
        <w:rPr>
          <w:rFonts w:ascii="Times New Roman" w:eastAsia="Bookman Old Style" w:hAnsi="Times New Roman" w:cs="Times New Roman"/>
          <w:bCs/>
        </w:rPr>
        <w:t xml:space="preserve"> Python. Proyek </w:t>
      </w:r>
      <w:proofErr w:type="spellStart"/>
      <w:r w:rsidRPr="00393813">
        <w:rPr>
          <w:rFonts w:ascii="Times New Roman" w:eastAsia="Bookman Old Style" w:hAnsi="Times New Roman" w:cs="Times New Roman"/>
          <w:bCs/>
        </w:rPr>
        <w:t>ini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ditugaskan</w:t>
      </w:r>
      <w:proofErr w:type="spellEnd"/>
      <w:r w:rsidRPr="00393813">
        <w:rPr>
          <w:rFonts w:ascii="Times New Roman" w:eastAsia="Bookman Old Style" w:hAnsi="Times New Roman" w:cs="Times New Roman"/>
          <w:bCs/>
        </w:rPr>
        <w:t xml:space="preserve"> agar </w:t>
      </w:r>
      <w:proofErr w:type="spellStart"/>
      <w:r w:rsidRPr="00393813">
        <w:rPr>
          <w:rFonts w:ascii="Times New Roman" w:eastAsia="Bookman Old Style" w:hAnsi="Times New Roman" w:cs="Times New Roman"/>
          <w:bCs/>
        </w:rPr>
        <w:t>instansi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memiliki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alternatif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sistem</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lebih</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efisien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dalam</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memvisualisasikan</w:t>
      </w:r>
      <w:proofErr w:type="spellEnd"/>
      <w:r w:rsidRPr="00393813">
        <w:rPr>
          <w:rFonts w:ascii="Times New Roman" w:eastAsia="Bookman Old Style" w:hAnsi="Times New Roman" w:cs="Times New Roman"/>
          <w:bCs/>
        </w:rPr>
        <w:t xml:space="preserve"> data </w:t>
      </w:r>
      <w:proofErr w:type="spellStart"/>
      <w:r w:rsidRPr="00393813">
        <w:rPr>
          <w:rFonts w:ascii="Times New Roman" w:eastAsia="Bookman Old Style" w:hAnsi="Times New Roman" w:cs="Times New Roman"/>
          <w:bCs/>
        </w:rPr>
        <w:lastRenderedPageBreak/>
        <w:t>pe</w:t>
      </w:r>
      <w:r w:rsidR="00D9281F" w:rsidRPr="00393813">
        <w:rPr>
          <w:rFonts w:ascii="Times New Roman" w:eastAsia="Bookman Old Style" w:hAnsi="Times New Roman" w:cs="Times New Roman"/>
          <w:bCs/>
        </w:rPr>
        <w:t>ngambilan</w:t>
      </w:r>
      <w:proofErr w:type="spellEnd"/>
      <w:r w:rsidRPr="00393813">
        <w:rPr>
          <w:rFonts w:ascii="Times New Roman" w:eastAsia="Bookman Old Style" w:hAnsi="Times New Roman" w:cs="Times New Roman"/>
          <w:bCs/>
        </w:rPr>
        <w:t xml:space="preserve"> KTP </w:t>
      </w:r>
      <w:proofErr w:type="spellStart"/>
      <w:r w:rsidRPr="00393813">
        <w:rPr>
          <w:rFonts w:ascii="Times New Roman" w:eastAsia="Bookman Old Style" w:hAnsi="Times New Roman" w:cs="Times New Roman"/>
          <w:bCs/>
        </w:rPr>
        <w:t>fisik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harian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sehingga</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tujuan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magang</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tidak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sekadar</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menunaikan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rutinitas</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administratif</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melainkan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memberikan</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dampak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inovatif</w:t>
      </w:r>
      <w:proofErr w:type="spellEnd"/>
      <w:r w:rsidRPr="00393813">
        <w:rPr>
          <w:rFonts w:ascii="Times New Roman" w:eastAsia="Bookman Old Style" w:hAnsi="Times New Roman" w:cs="Times New Roman"/>
          <w:bCs/>
        </w:rPr>
        <w:t xml:space="preserve"> yang </w:t>
      </w:r>
      <w:proofErr w:type="spellStart"/>
      <w:r w:rsidRPr="00393813">
        <w:rPr>
          <w:rFonts w:ascii="Times New Roman" w:eastAsia="Bookman Old Style" w:hAnsi="Times New Roman" w:cs="Times New Roman"/>
          <w:bCs/>
        </w:rPr>
        <w:t>baik</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bagi</w:t>
      </w:r>
      <w:proofErr w:type="spellEnd"/>
      <w:r w:rsidRPr="00393813">
        <w:rPr>
          <w:rFonts w:ascii="Times New Roman" w:eastAsia="Bookman Old Style" w:hAnsi="Times New Roman" w:cs="Times New Roman"/>
          <w:bCs/>
        </w:rPr>
        <w:t xml:space="preserve"> </w:t>
      </w:r>
      <w:proofErr w:type="spellStart"/>
      <w:r w:rsidRPr="00393813">
        <w:rPr>
          <w:rFonts w:ascii="Times New Roman" w:eastAsia="Bookman Old Style" w:hAnsi="Times New Roman" w:cs="Times New Roman"/>
          <w:bCs/>
        </w:rPr>
        <w:t>mitra</w:t>
      </w:r>
      <w:proofErr w:type="spellEnd"/>
      <w:r w:rsidRPr="00393813">
        <w:rPr>
          <w:rFonts w:ascii="Times New Roman" w:eastAsia="Bookman Old Style" w:hAnsi="Times New Roman" w:cs="Times New Roman"/>
          <w:bCs/>
        </w:rPr>
        <w:t>.</w:t>
      </w:r>
    </w:p>
    <w:p w14:paraId="6B1598BB" w14:textId="77777777" w:rsidR="006C59C7" w:rsidRPr="00393813" w:rsidRDefault="006C59C7" w:rsidP="00393813">
      <w:pPr>
        <w:rPr>
          <w:rFonts w:eastAsia="Bookman Old Style"/>
        </w:rPr>
      </w:pPr>
    </w:p>
    <w:p w14:paraId="0BD6BAA5" w14:textId="77777777" w:rsidR="00350062" w:rsidRPr="00393813" w:rsidRDefault="00350062" w:rsidP="00393813">
      <w:pPr>
        <w:pStyle w:val="Heading2"/>
        <w:numPr>
          <w:ilvl w:val="0"/>
          <w:numId w:val="27"/>
        </w:numPr>
        <w:ind w:left="426" w:hanging="426"/>
        <w:rPr>
          <w:rFonts w:cs="Times New Roman"/>
          <w:szCs w:val="22"/>
        </w:rPr>
      </w:pPr>
      <w:bookmarkStart w:id="21" w:name="_Toc225348652"/>
      <w:r w:rsidRPr="00393813">
        <w:rPr>
          <w:rFonts w:cs="Times New Roman"/>
          <w:szCs w:val="22"/>
        </w:rPr>
        <w:t>Waktu</w:t>
      </w:r>
      <w:bookmarkEnd w:id="21"/>
    </w:p>
    <w:p w14:paraId="151051C6" w14:textId="0B6C0CF3" w:rsidR="008A3250" w:rsidRPr="00393813" w:rsidRDefault="00350062" w:rsidP="00393813">
      <w:pPr>
        <w:pStyle w:val="ListParagraph"/>
        <w:spacing w:after="0" w:line="276" w:lineRule="auto"/>
        <w:ind w:left="426" w:firstLine="425"/>
        <w:jc w:val="both"/>
        <w:rPr>
          <w:rFonts w:ascii="Times New Roman" w:eastAsia="Bookman Old Style" w:hAnsi="Times New Roman" w:cs="Times New Roman"/>
          <w:b/>
          <w:bCs/>
        </w:rPr>
      </w:pPr>
      <w:proofErr w:type="spellStart"/>
      <w:r w:rsidRPr="00393813">
        <w:rPr>
          <w:rFonts w:ascii="Times New Roman" w:eastAsia="Bookman Old Style" w:hAnsi="Times New Roman" w:cs="Times New Roman"/>
        </w:rPr>
        <w:t>Kegiatan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direncanakan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berlangsung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selama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kurang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lebih</w:t>
      </w:r>
      <w:proofErr w:type="spellEnd"/>
      <w:r w:rsidRPr="00393813">
        <w:rPr>
          <w:rFonts w:ascii="Times New Roman" w:eastAsia="Bookman Old Style" w:hAnsi="Times New Roman" w:cs="Times New Roman"/>
        </w:rPr>
        <w:t xml:space="preserve"> 4 (</w:t>
      </w:r>
      <w:proofErr w:type="spellStart"/>
      <w:r w:rsidRPr="00393813">
        <w:rPr>
          <w:rFonts w:ascii="Times New Roman" w:eastAsia="Bookman Old Style" w:hAnsi="Times New Roman" w:cs="Times New Roman"/>
        </w:rPr>
        <w:t>empat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bulan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Secara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administratif</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pelaksanaan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terhitung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mulai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tanggal</w:t>
      </w:r>
      <w:proofErr w:type="spellEnd"/>
      <w:r w:rsidRPr="00393813">
        <w:rPr>
          <w:rFonts w:ascii="Times New Roman" w:eastAsia="Bookman Old Style" w:hAnsi="Times New Roman" w:cs="Times New Roman"/>
        </w:rPr>
        <w:t xml:space="preserve"> 2 </w:t>
      </w:r>
      <w:proofErr w:type="spellStart"/>
      <w:r w:rsidRPr="00393813">
        <w:rPr>
          <w:rFonts w:ascii="Times New Roman" w:eastAsia="Bookman Old Style" w:hAnsi="Times New Roman" w:cs="Times New Roman"/>
        </w:rPr>
        <w:t>Februari</w:t>
      </w:r>
      <w:proofErr w:type="spellEnd"/>
      <w:r w:rsidRPr="00393813">
        <w:rPr>
          <w:rFonts w:ascii="Times New Roman" w:eastAsia="Bookman Old Style" w:hAnsi="Times New Roman" w:cs="Times New Roman"/>
        </w:rPr>
        <w:t xml:space="preserve"> 2026 </w:t>
      </w:r>
      <w:proofErr w:type="spellStart"/>
      <w:r w:rsidRPr="00393813">
        <w:rPr>
          <w:rFonts w:ascii="Times New Roman" w:eastAsia="Bookman Old Style" w:hAnsi="Times New Roman" w:cs="Times New Roman"/>
        </w:rPr>
        <w:t>hingga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estimasi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minggu</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ketiga</w:t>
      </w:r>
      <w:proofErr w:type="spellEnd"/>
      <w:r w:rsidRPr="00393813">
        <w:rPr>
          <w:rFonts w:ascii="Times New Roman" w:eastAsia="Bookman Old Style" w:hAnsi="Times New Roman" w:cs="Times New Roman"/>
        </w:rPr>
        <w:t xml:space="preserve"> pada </w:t>
      </w:r>
      <w:proofErr w:type="spellStart"/>
      <w:r w:rsidRPr="00393813">
        <w:rPr>
          <w:rFonts w:ascii="Times New Roman" w:eastAsia="Bookman Old Style" w:hAnsi="Times New Roman" w:cs="Times New Roman"/>
        </w:rPr>
        <w:t>bulan</w:t>
      </w:r>
      <w:proofErr w:type="spellEnd"/>
      <w:r w:rsidRPr="00393813">
        <w:rPr>
          <w:rFonts w:ascii="Times New Roman" w:eastAsia="Bookman Old Style" w:hAnsi="Times New Roman" w:cs="Times New Roman"/>
        </w:rPr>
        <w:t xml:space="preserve"> Mei 2026. </w:t>
      </w:r>
      <w:proofErr w:type="spellStart"/>
      <w:r w:rsidRPr="00393813">
        <w:rPr>
          <w:rFonts w:ascii="Times New Roman" w:eastAsia="Bookman Old Style" w:hAnsi="Times New Roman" w:cs="Times New Roman"/>
        </w:rPr>
        <w:t>Penentuan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durasi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disesuaikan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dengan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kalender</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akademik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pihak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perguruan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tinggi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surat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balasan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penerimaan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mitra</w:t>
      </w:r>
      <w:proofErr w:type="spellEnd"/>
      <w:r w:rsidRPr="00393813">
        <w:rPr>
          <w:rFonts w:ascii="Times New Roman" w:eastAsia="Bookman Old Style" w:hAnsi="Times New Roman" w:cs="Times New Roman"/>
        </w:rPr>
        <w:t>.</w:t>
      </w:r>
      <w:r w:rsidR="006C59C7" w:rsidRPr="00393813">
        <w:rPr>
          <w:rFonts w:ascii="Times New Roman" w:eastAsia="Bookman Old Style" w:hAnsi="Times New Roman" w:cs="Times New Roman"/>
          <w:b/>
          <w:bCs/>
        </w:rPr>
        <w:t xml:space="preserve"> </w:t>
      </w:r>
      <w:r w:rsidRPr="00393813">
        <w:rPr>
          <w:rFonts w:ascii="Times New Roman" w:eastAsia="Bookman Old Style" w:hAnsi="Times New Roman" w:cs="Times New Roman"/>
          <w:lang w:val="id-ID"/>
        </w:rPr>
        <w:t>Adapun waktu operasional pelaksanaan magang menyesuaikan dengan hari dan jam buka loket pelayanan yang berlaku di Dinas Kependudukan dan Pencatatan Sipil Kabupaten Sampang. Berdasarkan arahan dari mentor pembimbing instansi, rincian jadwal kerja bagi mahasiswa magang ditetapkan sebagai berikut:</w:t>
      </w:r>
      <w:r w:rsidRPr="00393813">
        <w:rPr>
          <w:rFonts w:ascii="Times New Roman" w:eastAsia="Bookman Old Style" w:hAnsi="Times New Roman" w:cs="Times New Roman"/>
          <w:b/>
          <w:bCs/>
        </w:rPr>
        <w:t xml:space="preserve"> </w:t>
      </w:r>
    </w:p>
    <w:p w14:paraId="0F8B873F" w14:textId="77777777" w:rsidR="008A3250" w:rsidRPr="00393813" w:rsidRDefault="008A3250" w:rsidP="00393813">
      <w:pPr>
        <w:pStyle w:val="ListParagraph"/>
        <w:numPr>
          <w:ilvl w:val="0"/>
          <w:numId w:val="22"/>
        </w:numPr>
        <w:spacing w:after="0" w:line="276" w:lineRule="auto"/>
        <w:ind w:left="851" w:hanging="284"/>
        <w:jc w:val="both"/>
        <w:rPr>
          <w:rFonts w:ascii="Times New Roman" w:eastAsia="Bookman Old Style" w:hAnsi="Times New Roman" w:cs="Times New Roman"/>
        </w:rPr>
      </w:pPr>
      <w:r w:rsidRPr="00393813">
        <w:rPr>
          <w:rFonts w:ascii="Times New Roman" w:eastAsia="Bookman Old Style" w:hAnsi="Times New Roman" w:cs="Times New Roman"/>
          <w:b/>
          <w:lang w:val="id-ID"/>
        </w:rPr>
        <w:t>Senin – Kamis:</w:t>
      </w:r>
      <w:r w:rsidRPr="00393813">
        <w:rPr>
          <w:rFonts w:ascii="Times New Roman" w:eastAsia="Bookman Old Style" w:hAnsi="Times New Roman" w:cs="Times New Roman"/>
          <w:lang w:val="id-ID"/>
        </w:rPr>
        <w:t xml:space="preserve"> 08.00 – 15.00 WIB (dengan waktu istirahat pada pukul 12.00 – 13.00 WIB).</w:t>
      </w:r>
      <w:r w:rsidRPr="00393813">
        <w:rPr>
          <w:rFonts w:ascii="Times New Roman" w:eastAsia="Bookman Old Style" w:hAnsi="Times New Roman" w:cs="Times New Roman"/>
          <w:b/>
          <w:bCs/>
        </w:rPr>
        <w:t xml:space="preserve"> </w:t>
      </w:r>
    </w:p>
    <w:p w14:paraId="7DBAF32D" w14:textId="6B82AF49" w:rsidR="008A3250" w:rsidRPr="00393813" w:rsidRDefault="008A3250" w:rsidP="00393813">
      <w:pPr>
        <w:pStyle w:val="ListParagraph"/>
        <w:numPr>
          <w:ilvl w:val="0"/>
          <w:numId w:val="22"/>
        </w:numPr>
        <w:spacing w:after="0" w:line="276" w:lineRule="auto"/>
        <w:ind w:left="851" w:hanging="284"/>
        <w:jc w:val="both"/>
        <w:rPr>
          <w:rFonts w:ascii="Times New Roman" w:eastAsia="Bookman Old Style" w:hAnsi="Times New Roman" w:cs="Times New Roman"/>
        </w:rPr>
      </w:pPr>
      <w:r w:rsidRPr="00393813">
        <w:rPr>
          <w:rFonts w:ascii="Times New Roman" w:eastAsia="Bookman Old Style" w:hAnsi="Times New Roman" w:cs="Times New Roman"/>
          <w:b/>
          <w:lang w:val="id-ID"/>
        </w:rPr>
        <w:t>Jumat:</w:t>
      </w:r>
      <w:r w:rsidRPr="00393813">
        <w:rPr>
          <w:rFonts w:ascii="Times New Roman" w:eastAsia="Bookman Old Style" w:hAnsi="Times New Roman" w:cs="Times New Roman"/>
          <w:lang w:val="id-ID"/>
        </w:rPr>
        <w:t xml:space="preserve"> 08.00 – 11.00 WIB (tanpa jeda waktu istirahat).</w:t>
      </w:r>
    </w:p>
    <w:p w14:paraId="5BB67B8D" w14:textId="65317FB1" w:rsidR="00350062" w:rsidRPr="00393813" w:rsidRDefault="00350062" w:rsidP="00393813">
      <w:pPr>
        <w:pStyle w:val="ListParagraph"/>
        <w:spacing w:after="0" w:line="276" w:lineRule="auto"/>
        <w:ind w:left="426" w:firstLine="425"/>
        <w:jc w:val="both"/>
        <w:rPr>
          <w:rFonts w:ascii="Times New Roman" w:eastAsia="Bookman Old Style" w:hAnsi="Times New Roman" w:cs="Times New Roman"/>
          <w:lang w:val="id-ID"/>
        </w:rPr>
      </w:pPr>
      <w:r w:rsidRPr="00393813">
        <w:rPr>
          <w:rFonts w:ascii="Times New Roman" w:eastAsia="Bookman Old Style" w:hAnsi="Times New Roman" w:cs="Times New Roman"/>
          <w:lang w:val="id-ID"/>
        </w:rPr>
        <w:t>Apabila di pertengahan pelaksanaan kegiatan terdapat dinamika pekerjaan, kebijakan baru, atau penugasan insidental dari pihak instansi tempat magang, maka durasi dan jadwal kerja ini dapat disesuaikan kembali. Penyesuaian waktu magang, termasuk potensi penambahan jam kerja operasional, akan dipertimbangkan dan dikoordinasikan lebih lanjut apabila dirasa memberikan manfaat signifikan bagi pencapaian target kompetensi peserta magang.</w:t>
      </w:r>
    </w:p>
    <w:p w14:paraId="115C60F3" w14:textId="77777777" w:rsidR="006C59C7" w:rsidRPr="00393813" w:rsidRDefault="006C59C7" w:rsidP="00393813">
      <w:pPr>
        <w:rPr>
          <w:rFonts w:eastAsia="Bookman Old Style"/>
        </w:rPr>
      </w:pPr>
    </w:p>
    <w:p w14:paraId="79D2D3FA" w14:textId="77777777" w:rsidR="008A3250" w:rsidRPr="00393813" w:rsidRDefault="00350062" w:rsidP="00393813">
      <w:pPr>
        <w:pStyle w:val="Heading2"/>
        <w:numPr>
          <w:ilvl w:val="0"/>
          <w:numId w:val="27"/>
        </w:numPr>
        <w:ind w:left="426" w:hanging="426"/>
        <w:rPr>
          <w:rFonts w:cs="Times New Roman"/>
          <w:szCs w:val="22"/>
        </w:rPr>
      </w:pPr>
      <w:bookmarkStart w:id="22" w:name="_Toc225348653"/>
      <w:proofErr w:type="spellStart"/>
      <w:r w:rsidRPr="00393813">
        <w:rPr>
          <w:rFonts w:cs="Times New Roman"/>
          <w:szCs w:val="22"/>
        </w:rPr>
        <w:t>Prosedur</w:t>
      </w:r>
      <w:bookmarkEnd w:id="22"/>
      <w:proofErr w:type="spellEnd"/>
    </w:p>
    <w:p w14:paraId="62B79E30" w14:textId="77777777" w:rsidR="008A3250" w:rsidRPr="00393813" w:rsidRDefault="00350062" w:rsidP="00393813">
      <w:pPr>
        <w:pStyle w:val="ListParagraph"/>
        <w:spacing w:after="0" w:line="276" w:lineRule="auto"/>
        <w:ind w:left="426" w:firstLine="425"/>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Pelaksanaan</w:t>
      </w:r>
      <w:proofErr w:type="spellEnd"/>
      <w:r w:rsidRPr="00393813">
        <w:rPr>
          <w:rFonts w:ascii="Times New Roman" w:eastAsia="Bookman Old Style" w:hAnsi="Times New Roman" w:cs="Times New Roman"/>
          <w:color w:val="000000"/>
        </w:rPr>
        <w:t xml:space="preserve"> program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bagi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dirancang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mengikuti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tahapan</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sistematis</w:t>
      </w:r>
      <w:proofErr w:type="spellEnd"/>
      <w:r w:rsidRPr="00393813">
        <w:rPr>
          <w:rFonts w:ascii="Times New Roman" w:eastAsia="Bookman Old Style" w:hAnsi="Times New Roman" w:cs="Times New Roman"/>
          <w:color w:val="000000"/>
        </w:rPr>
        <w:t xml:space="preserve"> agar </w:t>
      </w:r>
      <w:r w:rsidRPr="00393813">
        <w:rPr>
          <w:rFonts w:ascii="Times New Roman" w:eastAsia="Bookman Old Style" w:hAnsi="Times New Roman" w:cs="Times New Roman"/>
        </w:rPr>
        <w:t>proses</w:t>
      </w:r>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berjalan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efektif</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terarah</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memberikan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manfaat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maksimal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baik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bagi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mitra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maupun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pihak</w:t>
      </w:r>
      <w:proofErr w:type="spellEnd"/>
      <w:r w:rsidRPr="00393813">
        <w:rPr>
          <w:rFonts w:ascii="Times New Roman" w:eastAsia="Bookman Old Style" w:hAnsi="Times New Roman" w:cs="Times New Roman"/>
          <w:color w:val="000000"/>
        </w:rPr>
        <w:t xml:space="preserve"> Universitas. Adapun </w:t>
      </w:r>
      <w:proofErr w:type="spellStart"/>
      <w:r w:rsidRPr="00393813">
        <w:rPr>
          <w:rFonts w:ascii="Times New Roman" w:eastAsia="Bookman Old Style" w:hAnsi="Times New Roman" w:cs="Times New Roman"/>
          <w:color w:val="000000"/>
        </w:rPr>
        <w:t>prosedur</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pelaksanaan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di Dinas </w:t>
      </w:r>
      <w:proofErr w:type="spellStart"/>
      <w:r w:rsidRPr="00393813">
        <w:rPr>
          <w:rFonts w:ascii="Times New Roman" w:eastAsia="Bookman Old Style" w:hAnsi="Times New Roman" w:cs="Times New Roman"/>
          <w:color w:val="000000"/>
        </w:rPr>
        <w:t>Kependudukan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Pencatatan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Sipil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Dispendukcapil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Kabupaten</w:t>
      </w:r>
      <w:proofErr w:type="spellEnd"/>
      <w:r w:rsidRPr="00393813">
        <w:rPr>
          <w:rFonts w:ascii="Times New Roman" w:eastAsia="Bookman Old Style" w:hAnsi="Times New Roman" w:cs="Times New Roman"/>
          <w:color w:val="000000"/>
        </w:rPr>
        <w:t xml:space="preserve"> Sampang </w:t>
      </w:r>
      <w:proofErr w:type="spellStart"/>
      <w:r w:rsidRPr="00393813">
        <w:rPr>
          <w:rFonts w:ascii="Times New Roman" w:eastAsia="Bookman Old Style" w:hAnsi="Times New Roman" w:cs="Times New Roman"/>
          <w:color w:val="000000"/>
        </w:rPr>
        <w:t>dapat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dijabarkan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sebagai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berikut</w:t>
      </w:r>
      <w:proofErr w:type="spellEnd"/>
      <w:r w:rsidRPr="00393813">
        <w:rPr>
          <w:rFonts w:ascii="Times New Roman" w:eastAsia="Bookman Old Style" w:hAnsi="Times New Roman" w:cs="Times New Roman"/>
          <w:color w:val="000000"/>
        </w:rPr>
        <w:t>:</w:t>
      </w:r>
    </w:p>
    <w:p w14:paraId="52D96FD7" w14:textId="77777777"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Observasi</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Permasalahan</w:t>
      </w:r>
      <w:proofErr w:type="spellEnd"/>
      <w:r w:rsidRPr="00393813">
        <w:rPr>
          <w:rFonts w:eastAsia="Bookman Old Style"/>
          <w:b/>
          <w:color w:val="000000"/>
          <w:szCs w:val="22"/>
        </w:rPr>
        <w:t xml:space="preserve"> Mitra dan </w:t>
      </w:r>
      <w:proofErr w:type="spellStart"/>
      <w:r w:rsidRPr="00393813">
        <w:rPr>
          <w:rFonts w:eastAsia="Bookman Old Style"/>
          <w:b/>
          <w:color w:val="000000"/>
          <w:szCs w:val="22"/>
        </w:rPr>
        <w:t>Posisi</w:t>
      </w:r>
      <w:proofErr w:type="spellEnd"/>
      <w:r w:rsidRPr="00393813">
        <w:rPr>
          <w:rFonts w:eastAsia="Bookman Old Style"/>
          <w:b/>
          <w:color w:val="000000"/>
          <w:szCs w:val="22"/>
        </w:rPr>
        <w:t xml:space="preserve"> Magang</w:t>
      </w:r>
    </w:p>
    <w:p w14:paraId="36D2FC63" w14:textId="52FC87CE" w:rsidR="008A3250" w:rsidRPr="00393813" w:rsidRDefault="008A3250" w:rsidP="00393813">
      <w:pPr>
        <w:ind w:left="851"/>
        <w:jc w:val="both"/>
        <w:rPr>
          <w:rFonts w:eastAsia="Bookman Old Style"/>
          <w:szCs w:val="22"/>
        </w:rPr>
      </w:pPr>
      <w:proofErr w:type="spellStart"/>
      <w:r w:rsidRPr="00393813">
        <w:rPr>
          <w:rFonts w:eastAsia="Bookman Old Style"/>
          <w:szCs w:val="22"/>
        </w:rPr>
        <w:t>Mahasiswa</w:t>
      </w:r>
      <w:proofErr w:type="spellEnd"/>
      <w:r w:rsidRPr="00393813">
        <w:rPr>
          <w:rFonts w:eastAsia="Bookman Old Style"/>
          <w:szCs w:val="22"/>
        </w:rPr>
        <w:t xml:space="preserve"> </w:t>
      </w:r>
      <w:proofErr w:type="spellStart"/>
      <w:r w:rsidRPr="00393813">
        <w:rPr>
          <w:rFonts w:eastAsia="Bookman Old Style"/>
          <w:szCs w:val="22"/>
        </w:rPr>
        <w:t>melakukan</w:t>
      </w:r>
      <w:proofErr w:type="spellEnd"/>
      <w:r w:rsidRPr="00393813">
        <w:rPr>
          <w:rFonts w:eastAsia="Bookman Old Style"/>
          <w:szCs w:val="22"/>
        </w:rPr>
        <w:t xml:space="preserve"> </w:t>
      </w:r>
      <w:proofErr w:type="spellStart"/>
      <w:r w:rsidRPr="00393813">
        <w:rPr>
          <w:rFonts w:eastAsia="Bookman Old Style"/>
          <w:szCs w:val="22"/>
        </w:rPr>
        <w:t>observasi</w:t>
      </w:r>
      <w:proofErr w:type="spellEnd"/>
      <w:r w:rsidRPr="00393813">
        <w:rPr>
          <w:rFonts w:eastAsia="Bookman Old Style"/>
          <w:szCs w:val="22"/>
        </w:rPr>
        <w:t xml:space="preserve"> </w:t>
      </w:r>
      <w:proofErr w:type="spellStart"/>
      <w:r w:rsidRPr="00393813">
        <w:rPr>
          <w:rFonts w:eastAsia="Bookman Old Style"/>
          <w:szCs w:val="22"/>
        </w:rPr>
        <w:t>awal</w:t>
      </w:r>
      <w:proofErr w:type="spellEnd"/>
      <w:r w:rsidRPr="00393813">
        <w:rPr>
          <w:rFonts w:eastAsia="Bookman Old Style"/>
          <w:szCs w:val="22"/>
        </w:rPr>
        <w:t xml:space="preserve"> </w:t>
      </w:r>
      <w:proofErr w:type="spellStart"/>
      <w:r w:rsidRPr="00393813">
        <w:rPr>
          <w:rFonts w:eastAsia="Bookman Old Style"/>
          <w:szCs w:val="22"/>
        </w:rPr>
        <w:t>terhadap</w:t>
      </w:r>
      <w:proofErr w:type="spellEnd"/>
      <w:r w:rsidRPr="00393813">
        <w:rPr>
          <w:rFonts w:eastAsia="Bookman Old Style"/>
          <w:szCs w:val="22"/>
        </w:rPr>
        <w:t xml:space="preserve"> </w:t>
      </w:r>
      <w:proofErr w:type="spellStart"/>
      <w:r w:rsidRPr="00393813">
        <w:rPr>
          <w:rFonts w:eastAsia="Bookman Old Style"/>
          <w:szCs w:val="22"/>
        </w:rPr>
        <w:t>dinamika</w:t>
      </w:r>
      <w:proofErr w:type="spellEnd"/>
      <w:r w:rsidRPr="00393813">
        <w:rPr>
          <w:rFonts w:eastAsia="Bookman Old Style"/>
          <w:szCs w:val="22"/>
        </w:rPr>
        <w:t xml:space="preserve"> </w:t>
      </w:r>
      <w:proofErr w:type="spellStart"/>
      <w:r w:rsidRPr="00393813">
        <w:rPr>
          <w:rFonts w:eastAsia="Bookman Old Style"/>
          <w:szCs w:val="22"/>
        </w:rPr>
        <w:t>pelayanan</w:t>
      </w:r>
      <w:proofErr w:type="spellEnd"/>
      <w:r w:rsidRPr="00393813">
        <w:rPr>
          <w:rFonts w:eastAsia="Bookman Old Style"/>
          <w:szCs w:val="22"/>
        </w:rPr>
        <w:t xml:space="preserve"> di </w:t>
      </w:r>
      <w:proofErr w:type="spellStart"/>
      <w:r w:rsidRPr="00393813">
        <w:rPr>
          <w:rFonts w:eastAsia="Bookman Old Style"/>
          <w:szCs w:val="22"/>
        </w:rPr>
        <w:t>Dis</w:t>
      </w:r>
      <w:r w:rsidR="00D9281F" w:rsidRPr="00393813">
        <w:rPr>
          <w:rFonts w:eastAsia="Bookman Old Style"/>
          <w:szCs w:val="22"/>
        </w:rPr>
        <w:t>pen</w:t>
      </w:r>
      <w:r w:rsidRPr="00393813">
        <w:rPr>
          <w:rFonts w:eastAsia="Bookman Old Style"/>
          <w:szCs w:val="22"/>
        </w:rPr>
        <w:t>dukcapil</w:t>
      </w:r>
      <w:proofErr w:type="spellEnd"/>
      <w:r w:rsidRPr="00393813">
        <w:rPr>
          <w:rFonts w:eastAsia="Bookman Old Style"/>
          <w:szCs w:val="22"/>
        </w:rPr>
        <w:t xml:space="preserve"> </w:t>
      </w:r>
      <w:proofErr w:type="spellStart"/>
      <w:r w:rsidRPr="00393813">
        <w:rPr>
          <w:rFonts w:eastAsia="Bookman Old Style"/>
          <w:szCs w:val="22"/>
        </w:rPr>
        <w:t>Kabupaten</w:t>
      </w:r>
      <w:proofErr w:type="spellEnd"/>
      <w:r w:rsidRPr="00393813">
        <w:rPr>
          <w:rFonts w:eastAsia="Bookman Old Style"/>
          <w:szCs w:val="22"/>
        </w:rPr>
        <w:t xml:space="preserve"> Sampang, </w:t>
      </w:r>
      <w:proofErr w:type="spellStart"/>
      <w:r w:rsidRPr="00393813">
        <w:rPr>
          <w:rFonts w:eastAsia="Bookman Old Style"/>
          <w:szCs w:val="22"/>
        </w:rPr>
        <w:t>khususnya</w:t>
      </w:r>
      <w:proofErr w:type="spellEnd"/>
      <w:r w:rsidRPr="00393813">
        <w:rPr>
          <w:rFonts w:eastAsia="Bookman Old Style"/>
          <w:szCs w:val="22"/>
        </w:rPr>
        <w:t xml:space="preserve"> pada </w:t>
      </w:r>
      <w:proofErr w:type="spellStart"/>
      <w:r w:rsidRPr="00393813">
        <w:rPr>
          <w:rFonts w:eastAsia="Bookman Old Style"/>
          <w:szCs w:val="22"/>
        </w:rPr>
        <w:t>Bidang</w:t>
      </w:r>
      <w:proofErr w:type="spellEnd"/>
      <w:r w:rsidRPr="00393813">
        <w:rPr>
          <w:rFonts w:eastAsia="Bookman Old Style"/>
          <w:szCs w:val="22"/>
        </w:rPr>
        <w:t xml:space="preserve"> </w:t>
      </w:r>
      <w:proofErr w:type="spellStart"/>
      <w:r w:rsidRPr="00393813">
        <w:rPr>
          <w:rFonts w:eastAsia="Bookman Old Style"/>
          <w:szCs w:val="22"/>
        </w:rPr>
        <w:t>Pelayanan</w:t>
      </w:r>
      <w:proofErr w:type="spellEnd"/>
      <w:r w:rsidRPr="00393813">
        <w:rPr>
          <w:rFonts w:eastAsia="Bookman Old Style"/>
          <w:szCs w:val="22"/>
        </w:rPr>
        <w:t xml:space="preserve"> dan </w:t>
      </w:r>
      <w:proofErr w:type="spellStart"/>
      <w:r w:rsidRPr="00393813">
        <w:rPr>
          <w:rFonts w:eastAsia="Bookman Old Style"/>
          <w:szCs w:val="22"/>
        </w:rPr>
        <w:t>Pendaftaran</w:t>
      </w:r>
      <w:proofErr w:type="spellEnd"/>
      <w:r w:rsidRPr="00393813">
        <w:rPr>
          <w:rFonts w:eastAsia="Bookman Old Style"/>
          <w:szCs w:val="22"/>
        </w:rPr>
        <w:t xml:space="preserve"> </w:t>
      </w:r>
      <w:proofErr w:type="spellStart"/>
      <w:r w:rsidRPr="00393813">
        <w:rPr>
          <w:rFonts w:eastAsia="Bookman Old Style"/>
          <w:szCs w:val="22"/>
        </w:rPr>
        <w:t>Penduduk</w:t>
      </w:r>
      <w:proofErr w:type="spellEnd"/>
      <w:r w:rsidRPr="00393813">
        <w:rPr>
          <w:rFonts w:eastAsia="Bookman Old Style"/>
          <w:szCs w:val="22"/>
        </w:rPr>
        <w:t xml:space="preserve">. </w:t>
      </w:r>
      <w:proofErr w:type="spellStart"/>
      <w:r w:rsidRPr="00393813">
        <w:rPr>
          <w:rFonts w:eastAsia="Bookman Old Style"/>
          <w:szCs w:val="22"/>
        </w:rPr>
        <w:t>Tahap</w:t>
      </w:r>
      <w:proofErr w:type="spellEnd"/>
      <w:r w:rsidRPr="00393813">
        <w:rPr>
          <w:rFonts w:eastAsia="Bookman Old Style"/>
          <w:szCs w:val="22"/>
        </w:rPr>
        <w:t xml:space="preserve"> </w:t>
      </w:r>
      <w:proofErr w:type="spellStart"/>
      <w:r w:rsidRPr="00393813">
        <w:rPr>
          <w:rFonts w:eastAsia="Bookman Old Style"/>
          <w:szCs w:val="22"/>
        </w:rPr>
        <w:t>ini</w:t>
      </w:r>
      <w:proofErr w:type="spellEnd"/>
      <w:r w:rsidRPr="00393813">
        <w:rPr>
          <w:rFonts w:eastAsia="Bookman Old Style"/>
          <w:szCs w:val="22"/>
        </w:rPr>
        <w:t xml:space="preserve"> </w:t>
      </w:r>
      <w:proofErr w:type="spellStart"/>
      <w:r w:rsidRPr="00393813">
        <w:rPr>
          <w:rFonts w:eastAsia="Bookman Old Style"/>
          <w:szCs w:val="22"/>
        </w:rPr>
        <w:t>bertujuan</w:t>
      </w:r>
      <w:proofErr w:type="spellEnd"/>
      <w:r w:rsidRPr="00393813">
        <w:rPr>
          <w:rFonts w:eastAsia="Bookman Old Style"/>
          <w:szCs w:val="22"/>
        </w:rPr>
        <w:t xml:space="preserve"> </w:t>
      </w:r>
      <w:proofErr w:type="spellStart"/>
      <w:r w:rsidRPr="00393813">
        <w:rPr>
          <w:rFonts w:eastAsia="Bookman Old Style"/>
          <w:szCs w:val="22"/>
        </w:rPr>
        <w:t>untuk</w:t>
      </w:r>
      <w:proofErr w:type="spellEnd"/>
      <w:r w:rsidRPr="00393813">
        <w:rPr>
          <w:rFonts w:eastAsia="Bookman Old Style"/>
          <w:szCs w:val="22"/>
        </w:rPr>
        <w:t xml:space="preserve"> </w:t>
      </w:r>
      <w:proofErr w:type="spellStart"/>
      <w:r w:rsidRPr="00393813">
        <w:rPr>
          <w:rFonts w:eastAsia="Bookman Old Style"/>
          <w:szCs w:val="22"/>
        </w:rPr>
        <w:t>mengidentifikasi</w:t>
      </w:r>
      <w:proofErr w:type="spellEnd"/>
      <w:r w:rsidRPr="00393813">
        <w:rPr>
          <w:rFonts w:eastAsia="Bookman Old Style"/>
          <w:szCs w:val="22"/>
        </w:rPr>
        <w:t xml:space="preserve"> </w:t>
      </w:r>
      <w:proofErr w:type="spellStart"/>
      <w:r w:rsidRPr="00393813">
        <w:rPr>
          <w:rFonts w:eastAsia="Bookman Old Style"/>
          <w:szCs w:val="22"/>
        </w:rPr>
        <w:t>permasalahan</w:t>
      </w:r>
      <w:proofErr w:type="spellEnd"/>
      <w:r w:rsidRPr="00393813">
        <w:rPr>
          <w:rFonts w:eastAsia="Bookman Old Style"/>
          <w:szCs w:val="22"/>
        </w:rPr>
        <w:t xml:space="preserve"> </w:t>
      </w:r>
      <w:proofErr w:type="spellStart"/>
      <w:r w:rsidRPr="00393813">
        <w:rPr>
          <w:rFonts w:eastAsia="Bookman Old Style"/>
          <w:szCs w:val="22"/>
        </w:rPr>
        <w:t>riil</w:t>
      </w:r>
      <w:proofErr w:type="spellEnd"/>
      <w:r w:rsidRPr="00393813">
        <w:rPr>
          <w:rFonts w:eastAsia="Bookman Old Style"/>
          <w:szCs w:val="22"/>
        </w:rPr>
        <w:t xml:space="preserve"> di </w:t>
      </w:r>
      <w:proofErr w:type="spellStart"/>
      <w:proofErr w:type="gramStart"/>
      <w:r w:rsidRPr="00393813">
        <w:rPr>
          <w:rFonts w:eastAsia="Bookman Old Style"/>
          <w:szCs w:val="22"/>
        </w:rPr>
        <w:t>lapanga</w:t>
      </w:r>
      <w:r w:rsidR="00DE2B2C" w:rsidRPr="00393813">
        <w:rPr>
          <w:rFonts w:eastAsia="Bookman Old Style"/>
          <w:szCs w:val="22"/>
        </w:rPr>
        <w:t>n</w:t>
      </w:r>
      <w:proofErr w:type="spellEnd"/>
      <w:r w:rsidR="006706E0" w:rsidRPr="00393813">
        <w:rPr>
          <w:rFonts w:eastAsia="Bookman Old Style"/>
          <w:szCs w:val="22"/>
        </w:rPr>
        <w:t xml:space="preserve"> </w:t>
      </w:r>
      <w:r w:rsidRPr="00393813">
        <w:rPr>
          <w:rFonts w:eastAsia="Bookman Old Style"/>
          <w:szCs w:val="22"/>
        </w:rPr>
        <w:t xml:space="preserve"> </w:t>
      </w:r>
      <w:proofErr w:type="spellStart"/>
      <w:r w:rsidRPr="00393813">
        <w:rPr>
          <w:rFonts w:eastAsia="Bookman Old Style"/>
          <w:szCs w:val="22"/>
        </w:rPr>
        <w:t>seperti</w:t>
      </w:r>
      <w:proofErr w:type="spellEnd"/>
      <w:proofErr w:type="gramEnd"/>
      <w:r w:rsidRPr="00393813">
        <w:rPr>
          <w:rFonts w:eastAsia="Bookman Old Style"/>
          <w:szCs w:val="22"/>
        </w:rPr>
        <w:t xml:space="preserve"> </w:t>
      </w:r>
      <w:proofErr w:type="spellStart"/>
      <w:r w:rsidRPr="00393813">
        <w:rPr>
          <w:rFonts w:eastAsia="Bookman Old Style"/>
          <w:szCs w:val="22"/>
        </w:rPr>
        <w:t>pencatatan</w:t>
      </w:r>
      <w:proofErr w:type="spellEnd"/>
      <w:r w:rsidRPr="00393813">
        <w:rPr>
          <w:rFonts w:eastAsia="Bookman Old Style"/>
          <w:szCs w:val="22"/>
        </w:rPr>
        <w:t xml:space="preserve"> manual </w:t>
      </w:r>
      <w:proofErr w:type="spellStart"/>
      <w:r w:rsidRPr="00393813">
        <w:rPr>
          <w:rFonts w:eastAsia="Bookman Old Style"/>
          <w:szCs w:val="22"/>
        </w:rPr>
        <w:t>pengambilan</w:t>
      </w:r>
      <w:proofErr w:type="spellEnd"/>
      <w:r w:rsidRPr="00393813">
        <w:rPr>
          <w:rFonts w:eastAsia="Bookman Old Style"/>
          <w:szCs w:val="22"/>
        </w:rPr>
        <w:t xml:space="preserve"> KTP </w:t>
      </w:r>
      <w:proofErr w:type="spellStart"/>
      <w:r w:rsidRPr="00393813">
        <w:rPr>
          <w:rFonts w:eastAsia="Bookman Old Style"/>
          <w:szCs w:val="22"/>
        </w:rPr>
        <w:t>fisik</w:t>
      </w:r>
      <w:proofErr w:type="spellEnd"/>
      <w:r w:rsidRPr="00393813">
        <w:rPr>
          <w:rFonts w:eastAsia="Bookman Old Style"/>
          <w:szCs w:val="22"/>
        </w:rPr>
        <w:t xml:space="preserve"> </w:t>
      </w:r>
      <w:proofErr w:type="spellStart"/>
      <w:r w:rsidRPr="00393813">
        <w:rPr>
          <w:rFonts w:eastAsia="Bookman Old Style"/>
          <w:szCs w:val="22"/>
        </w:rPr>
        <w:t>serta</w:t>
      </w:r>
      <w:proofErr w:type="spellEnd"/>
      <w:r w:rsidRPr="00393813">
        <w:rPr>
          <w:rFonts w:eastAsia="Bookman Old Style"/>
          <w:szCs w:val="22"/>
        </w:rPr>
        <w:t xml:space="preserve"> </w:t>
      </w:r>
      <w:proofErr w:type="spellStart"/>
      <w:r w:rsidRPr="00393813">
        <w:rPr>
          <w:rFonts w:eastAsia="Bookman Old Style"/>
          <w:szCs w:val="22"/>
        </w:rPr>
        <w:t>menyelaraskan</w:t>
      </w:r>
      <w:proofErr w:type="spellEnd"/>
      <w:r w:rsidRPr="00393813">
        <w:rPr>
          <w:rFonts w:eastAsia="Bookman Old Style"/>
          <w:szCs w:val="22"/>
        </w:rPr>
        <w:t xml:space="preserve"> </w:t>
      </w:r>
      <w:proofErr w:type="spellStart"/>
      <w:r w:rsidRPr="00393813">
        <w:rPr>
          <w:rFonts w:eastAsia="Bookman Old Style"/>
          <w:szCs w:val="22"/>
        </w:rPr>
        <w:t>kebutuhan</w:t>
      </w:r>
      <w:proofErr w:type="spellEnd"/>
      <w:r w:rsidRPr="00393813">
        <w:rPr>
          <w:rFonts w:eastAsia="Bookman Old Style"/>
          <w:szCs w:val="22"/>
        </w:rPr>
        <w:t xml:space="preserve"> </w:t>
      </w:r>
      <w:proofErr w:type="spellStart"/>
      <w:r w:rsidRPr="00393813">
        <w:rPr>
          <w:rFonts w:eastAsia="Bookman Old Style"/>
          <w:szCs w:val="22"/>
        </w:rPr>
        <w:t>mitra</w:t>
      </w:r>
      <w:proofErr w:type="spellEnd"/>
      <w:r w:rsidRPr="00393813">
        <w:rPr>
          <w:rFonts w:eastAsia="Bookman Old Style"/>
          <w:szCs w:val="22"/>
        </w:rPr>
        <w:t xml:space="preserve"> </w:t>
      </w:r>
      <w:proofErr w:type="spellStart"/>
      <w:r w:rsidRPr="00393813">
        <w:rPr>
          <w:rFonts w:eastAsia="Bookman Old Style"/>
          <w:szCs w:val="22"/>
        </w:rPr>
        <w:t>dengan</w:t>
      </w:r>
      <w:proofErr w:type="spellEnd"/>
      <w:r w:rsidRPr="00393813">
        <w:rPr>
          <w:rFonts w:eastAsia="Bookman Old Style"/>
          <w:szCs w:val="22"/>
        </w:rPr>
        <w:t xml:space="preserve"> </w:t>
      </w:r>
      <w:proofErr w:type="spellStart"/>
      <w:r w:rsidRPr="00393813">
        <w:rPr>
          <w:rFonts w:eastAsia="Bookman Old Style"/>
          <w:szCs w:val="22"/>
        </w:rPr>
        <w:t>kompetensi</w:t>
      </w:r>
      <w:proofErr w:type="spellEnd"/>
      <w:r w:rsidRPr="00393813">
        <w:rPr>
          <w:rFonts w:eastAsia="Bookman Old Style"/>
          <w:szCs w:val="22"/>
        </w:rPr>
        <w:t xml:space="preserve"> </w:t>
      </w:r>
      <w:proofErr w:type="spellStart"/>
      <w:r w:rsidRPr="00393813">
        <w:rPr>
          <w:rFonts w:eastAsia="Bookman Old Style"/>
          <w:szCs w:val="22"/>
        </w:rPr>
        <w:t>teknologi</w:t>
      </w:r>
      <w:proofErr w:type="spellEnd"/>
      <w:r w:rsidRPr="00393813">
        <w:rPr>
          <w:rFonts w:eastAsia="Bookman Old Style"/>
          <w:szCs w:val="22"/>
        </w:rPr>
        <w:t xml:space="preserve"> </w:t>
      </w:r>
      <w:proofErr w:type="spellStart"/>
      <w:r w:rsidRPr="00393813">
        <w:rPr>
          <w:rFonts w:eastAsia="Bookman Old Style"/>
          <w:szCs w:val="22"/>
        </w:rPr>
        <w:t>informasi</w:t>
      </w:r>
      <w:proofErr w:type="spellEnd"/>
      <w:r w:rsidRPr="00393813">
        <w:rPr>
          <w:rFonts w:eastAsia="Bookman Old Style"/>
          <w:szCs w:val="22"/>
        </w:rPr>
        <w:t xml:space="preserve"> </w:t>
      </w:r>
      <w:proofErr w:type="spellStart"/>
      <w:r w:rsidRPr="00393813">
        <w:rPr>
          <w:rFonts w:eastAsia="Bookman Old Style"/>
          <w:szCs w:val="22"/>
        </w:rPr>
        <w:t>mahasiswa</w:t>
      </w:r>
      <w:proofErr w:type="spellEnd"/>
      <w:r w:rsidRPr="00393813">
        <w:rPr>
          <w:rFonts w:eastAsia="Bookman Old Style"/>
          <w:szCs w:val="22"/>
        </w:rPr>
        <w:t>.</w:t>
      </w:r>
    </w:p>
    <w:p w14:paraId="57294578" w14:textId="77777777"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Mengurus</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surat</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permohonan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izin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magang</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ke</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layanan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akademik</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Mobilitas</w:t>
      </w:r>
      <w:proofErr w:type="spellEnd"/>
      <w:r w:rsidRPr="00393813">
        <w:rPr>
          <w:rFonts w:eastAsia="Bookman Old Style"/>
          <w:b/>
          <w:color w:val="000000"/>
          <w:szCs w:val="22"/>
        </w:rPr>
        <w:t xml:space="preserve"> Akademik. </w:t>
      </w:r>
    </w:p>
    <w:p w14:paraId="655AEED3" w14:textId="77777777" w:rsidR="008A3250" w:rsidRPr="00393813" w:rsidRDefault="008A3250" w:rsidP="00393813">
      <w:pPr>
        <w:ind w:left="851"/>
        <w:jc w:val="both"/>
        <w:rPr>
          <w:rFonts w:eastAsia="Bookman Old Style"/>
          <w:color w:val="000000"/>
          <w:szCs w:val="22"/>
        </w:rPr>
      </w:pPr>
      <w:proofErr w:type="spellStart"/>
      <w:r w:rsidRPr="00393813">
        <w:rPr>
          <w:rFonts w:eastAsia="Bookman Old Style"/>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mengurus</w:t>
      </w:r>
      <w:proofErr w:type="spellEnd"/>
      <w:r w:rsidRPr="00393813">
        <w:rPr>
          <w:rFonts w:eastAsia="Bookman Old Style"/>
          <w:color w:val="000000"/>
          <w:szCs w:val="22"/>
        </w:rPr>
        <w:t xml:space="preserve"> </w:t>
      </w:r>
      <w:proofErr w:type="spellStart"/>
      <w:r w:rsidRPr="00393813">
        <w:rPr>
          <w:rFonts w:eastAsia="Bookman Old Style"/>
          <w:color w:val="000000"/>
          <w:szCs w:val="22"/>
        </w:rPr>
        <w:t>administrasi</w:t>
      </w:r>
      <w:proofErr w:type="spellEnd"/>
      <w:r w:rsidRPr="00393813">
        <w:rPr>
          <w:rFonts w:eastAsia="Bookman Old Style"/>
          <w:color w:val="000000"/>
          <w:szCs w:val="22"/>
        </w:rPr>
        <w:t xml:space="preserve"> </w:t>
      </w:r>
      <w:proofErr w:type="spellStart"/>
      <w:r w:rsidRPr="00393813">
        <w:rPr>
          <w:rFonts w:eastAsia="Bookman Old Style"/>
          <w:color w:val="000000"/>
          <w:szCs w:val="22"/>
        </w:rPr>
        <w:t>legalitas</w:t>
      </w:r>
      <w:proofErr w:type="spellEnd"/>
      <w:r w:rsidRPr="00393813">
        <w:rPr>
          <w:rFonts w:eastAsia="Bookman Old Style"/>
          <w:color w:val="000000"/>
          <w:szCs w:val="22"/>
        </w:rPr>
        <w:t xml:space="preserve"> </w:t>
      </w:r>
      <w:proofErr w:type="spellStart"/>
      <w:r w:rsidRPr="00393813">
        <w:rPr>
          <w:rFonts w:eastAsia="Bookman Old Style"/>
          <w:color w:val="000000"/>
          <w:szCs w:val="22"/>
        </w:rPr>
        <w:t>magang</w:t>
      </w:r>
      <w:proofErr w:type="spellEnd"/>
      <w:r w:rsidRPr="00393813">
        <w:rPr>
          <w:rFonts w:eastAsia="Bookman Old Style"/>
          <w:color w:val="000000"/>
          <w:szCs w:val="22"/>
        </w:rPr>
        <w:t xml:space="preserve"> </w:t>
      </w:r>
      <w:proofErr w:type="spellStart"/>
      <w:r w:rsidRPr="00393813">
        <w:rPr>
          <w:rFonts w:eastAsia="Bookman Old Style"/>
          <w:color w:val="000000"/>
          <w:szCs w:val="22"/>
        </w:rPr>
        <w:t>melalui</w:t>
      </w:r>
      <w:proofErr w:type="spellEnd"/>
      <w:r w:rsidRPr="00393813">
        <w:rPr>
          <w:rFonts w:eastAsia="Bookman Old Style"/>
          <w:color w:val="000000"/>
          <w:szCs w:val="22"/>
        </w:rPr>
        <w:t xml:space="preserve"> </w:t>
      </w:r>
      <w:proofErr w:type="spellStart"/>
      <w:r w:rsidRPr="00393813">
        <w:rPr>
          <w:rFonts w:eastAsia="Bookman Old Style"/>
          <w:color w:val="000000"/>
          <w:szCs w:val="22"/>
        </w:rPr>
        <w:t>layanan</w:t>
      </w:r>
      <w:proofErr w:type="spellEnd"/>
      <w:r w:rsidRPr="00393813">
        <w:rPr>
          <w:rFonts w:eastAsia="Bookman Old Style"/>
          <w:color w:val="000000"/>
          <w:szCs w:val="22"/>
        </w:rPr>
        <w:t xml:space="preserve"> </w:t>
      </w:r>
      <w:proofErr w:type="spellStart"/>
      <w:r w:rsidRPr="00393813">
        <w:rPr>
          <w:rFonts w:eastAsia="Bookman Old Style"/>
          <w:color w:val="000000"/>
          <w:szCs w:val="22"/>
        </w:rPr>
        <w:t>akademik</w:t>
      </w:r>
      <w:proofErr w:type="spellEnd"/>
      <w:r w:rsidRPr="00393813">
        <w:rPr>
          <w:rFonts w:eastAsia="Bookman Old Style"/>
          <w:color w:val="000000"/>
          <w:szCs w:val="22"/>
        </w:rPr>
        <w:t xml:space="preserve"> pada Sub </w:t>
      </w:r>
      <w:proofErr w:type="spellStart"/>
      <w:r w:rsidRPr="00393813">
        <w:rPr>
          <w:rFonts w:eastAsia="Bookman Old Style"/>
          <w:color w:val="000000"/>
          <w:szCs w:val="22"/>
        </w:rPr>
        <w:t>Direktorat</w:t>
      </w:r>
      <w:proofErr w:type="spellEnd"/>
      <w:r w:rsidRPr="00393813">
        <w:rPr>
          <w:rFonts w:eastAsia="Bookman Old Style"/>
          <w:color w:val="000000"/>
          <w:szCs w:val="22"/>
        </w:rPr>
        <w:t xml:space="preserve"> </w:t>
      </w:r>
      <w:proofErr w:type="spellStart"/>
      <w:r w:rsidRPr="00393813">
        <w:rPr>
          <w:rFonts w:eastAsia="Bookman Old Style"/>
          <w:color w:val="000000"/>
          <w:szCs w:val="22"/>
        </w:rPr>
        <w:t>Mobilitas</w:t>
      </w:r>
      <w:proofErr w:type="spellEnd"/>
      <w:r w:rsidRPr="00393813">
        <w:rPr>
          <w:rFonts w:eastAsia="Bookman Old Style"/>
          <w:color w:val="000000"/>
          <w:szCs w:val="22"/>
        </w:rPr>
        <w:t xml:space="preserve"> Akademik Universitas Negeri Surabaya guna </w:t>
      </w:r>
      <w:proofErr w:type="spellStart"/>
      <w:r w:rsidRPr="00393813">
        <w:rPr>
          <w:rFonts w:eastAsia="Bookman Old Style"/>
          <w:color w:val="000000"/>
          <w:szCs w:val="22"/>
        </w:rPr>
        <w:t>mendapatkan</w:t>
      </w:r>
      <w:proofErr w:type="spellEnd"/>
      <w:r w:rsidRPr="00393813">
        <w:rPr>
          <w:rFonts w:eastAsia="Bookman Old Style"/>
          <w:color w:val="000000"/>
          <w:szCs w:val="22"/>
        </w:rPr>
        <w:t xml:space="preserve"> </w:t>
      </w:r>
      <w:proofErr w:type="spellStart"/>
      <w:r w:rsidRPr="00393813">
        <w:rPr>
          <w:rFonts w:eastAsia="Bookman Old Style"/>
          <w:color w:val="000000"/>
          <w:szCs w:val="22"/>
        </w:rPr>
        <w:t>surat</w:t>
      </w:r>
      <w:proofErr w:type="spellEnd"/>
      <w:r w:rsidRPr="00393813">
        <w:rPr>
          <w:rFonts w:eastAsia="Bookman Old Style"/>
          <w:color w:val="000000"/>
          <w:szCs w:val="22"/>
        </w:rPr>
        <w:t xml:space="preserve"> </w:t>
      </w:r>
      <w:proofErr w:type="spellStart"/>
      <w:r w:rsidRPr="00393813">
        <w:rPr>
          <w:rFonts w:eastAsia="Bookman Old Style"/>
          <w:color w:val="000000"/>
          <w:szCs w:val="22"/>
        </w:rPr>
        <w:t>pengantar</w:t>
      </w:r>
      <w:proofErr w:type="spellEnd"/>
      <w:r w:rsidRPr="00393813">
        <w:rPr>
          <w:rFonts w:eastAsia="Bookman Old Style"/>
          <w:color w:val="000000"/>
          <w:szCs w:val="22"/>
        </w:rPr>
        <w:t xml:space="preserve"> </w:t>
      </w:r>
      <w:proofErr w:type="spellStart"/>
      <w:r w:rsidRPr="00393813">
        <w:rPr>
          <w:rFonts w:eastAsia="Bookman Old Style"/>
          <w:color w:val="000000"/>
          <w:szCs w:val="22"/>
        </w:rPr>
        <w:t>resmi</w:t>
      </w:r>
      <w:proofErr w:type="spellEnd"/>
      <w:r w:rsidRPr="00393813">
        <w:rPr>
          <w:rFonts w:eastAsia="Bookman Old Style"/>
          <w:color w:val="000000"/>
          <w:szCs w:val="22"/>
        </w:rPr>
        <w:t>.</w:t>
      </w:r>
    </w:p>
    <w:p w14:paraId="1251CB71"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Penyampaian</w:t>
      </w:r>
      <w:proofErr w:type="spellEnd"/>
      <w:r w:rsidRPr="00393813">
        <w:rPr>
          <w:rFonts w:eastAsia="Bookman Old Style"/>
          <w:b/>
          <w:color w:val="000000"/>
          <w:szCs w:val="22"/>
        </w:rPr>
        <w:t xml:space="preserve"> Proposal </w:t>
      </w:r>
      <w:proofErr w:type="spellStart"/>
      <w:r w:rsidRPr="00393813">
        <w:rPr>
          <w:rFonts w:eastAsia="Bookman Old Style"/>
          <w:b/>
          <w:color w:val="000000"/>
          <w:szCs w:val="22"/>
        </w:rPr>
        <w:t>ke</w:t>
      </w:r>
      <w:proofErr w:type="spellEnd"/>
      <w:r w:rsidRPr="00393813">
        <w:rPr>
          <w:rFonts w:eastAsia="Bookman Old Style"/>
          <w:b/>
          <w:color w:val="000000"/>
          <w:szCs w:val="22"/>
        </w:rPr>
        <w:t xml:space="preserve"> Lokasi Magang</w:t>
      </w:r>
    </w:p>
    <w:p w14:paraId="6C88F382" w14:textId="66F66F03"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menyusun</w:t>
      </w:r>
      <w:proofErr w:type="spellEnd"/>
      <w:r w:rsidRPr="00393813">
        <w:rPr>
          <w:rFonts w:eastAsia="Bookman Old Style"/>
          <w:color w:val="000000"/>
          <w:szCs w:val="22"/>
        </w:rPr>
        <w:t xml:space="preserve"> </w:t>
      </w:r>
      <w:proofErr w:type="spellStart"/>
      <w:r w:rsidRPr="00393813">
        <w:rPr>
          <w:rFonts w:eastAsia="Bookman Old Style"/>
          <w:color w:val="000000"/>
          <w:szCs w:val="22"/>
        </w:rPr>
        <w:t>rancangan</w:t>
      </w:r>
      <w:proofErr w:type="spellEnd"/>
      <w:r w:rsidRPr="00393813">
        <w:rPr>
          <w:rFonts w:eastAsia="Bookman Old Style"/>
          <w:color w:val="000000"/>
          <w:szCs w:val="22"/>
        </w:rPr>
        <w:t xml:space="preserve"> proposal </w:t>
      </w:r>
      <w:proofErr w:type="spellStart"/>
      <w:r w:rsidRPr="00393813">
        <w:rPr>
          <w:rFonts w:eastAsia="Bookman Old Style"/>
          <w:color w:val="000000"/>
          <w:szCs w:val="22"/>
        </w:rPr>
        <w:t>magang</w:t>
      </w:r>
      <w:proofErr w:type="spellEnd"/>
      <w:r w:rsidRPr="00393813">
        <w:rPr>
          <w:rFonts w:eastAsia="Bookman Old Style"/>
          <w:color w:val="000000"/>
          <w:szCs w:val="22"/>
        </w:rPr>
        <w:t xml:space="preserve"> </w:t>
      </w:r>
      <w:proofErr w:type="spellStart"/>
      <w:r w:rsidRPr="00393813">
        <w:rPr>
          <w:rFonts w:eastAsia="Bookman Old Style"/>
          <w:color w:val="000000"/>
          <w:szCs w:val="22"/>
        </w:rPr>
        <w:t>berdampak</w:t>
      </w:r>
      <w:proofErr w:type="spellEnd"/>
      <w:r w:rsidRPr="00393813">
        <w:rPr>
          <w:rFonts w:eastAsia="Bookman Old Style"/>
          <w:color w:val="000000"/>
          <w:szCs w:val="22"/>
        </w:rPr>
        <w:t xml:space="preserve"> (</w:t>
      </w:r>
      <w:r w:rsidRPr="00393813">
        <w:rPr>
          <w:rFonts w:eastAsia="Bookman Old Style"/>
          <w:i/>
          <w:iCs/>
          <w:color w:val="000000"/>
          <w:szCs w:val="22"/>
        </w:rPr>
        <w:t>impactful internship</w:t>
      </w:r>
      <w:r w:rsidRPr="00393813">
        <w:rPr>
          <w:rFonts w:eastAsia="Bookman Old Style"/>
          <w:color w:val="000000"/>
          <w:szCs w:val="22"/>
        </w:rPr>
        <w:t xml:space="preserve">) yang </w:t>
      </w:r>
      <w:proofErr w:type="spellStart"/>
      <w:r w:rsidRPr="00393813">
        <w:rPr>
          <w:rFonts w:eastAsia="Bookman Old Style"/>
          <w:color w:val="000000"/>
          <w:szCs w:val="22"/>
        </w:rPr>
        <w:t>memuat</w:t>
      </w:r>
      <w:proofErr w:type="spellEnd"/>
      <w:r w:rsidRPr="00393813">
        <w:rPr>
          <w:rFonts w:eastAsia="Bookman Old Style"/>
          <w:color w:val="000000"/>
          <w:szCs w:val="22"/>
        </w:rPr>
        <w:t xml:space="preserve"> </w:t>
      </w:r>
      <w:proofErr w:type="spellStart"/>
      <w:r w:rsidRPr="00393813">
        <w:rPr>
          <w:rFonts w:eastAsia="Bookman Old Style"/>
          <w:color w:val="000000"/>
          <w:szCs w:val="22"/>
        </w:rPr>
        <w:t>rencana</w:t>
      </w:r>
      <w:proofErr w:type="spellEnd"/>
      <w:r w:rsidRPr="00393813">
        <w:rPr>
          <w:rFonts w:eastAsia="Bookman Old Style"/>
          <w:color w:val="000000"/>
          <w:szCs w:val="22"/>
        </w:rPr>
        <w:t xml:space="preserve"> </w:t>
      </w:r>
      <w:r w:rsidRPr="00393813">
        <w:rPr>
          <w:rFonts w:eastAsia="Bookman Old Style"/>
          <w:i/>
          <w:iCs/>
          <w:color w:val="000000"/>
          <w:szCs w:val="22"/>
        </w:rPr>
        <w:t>mini project</w:t>
      </w:r>
      <w:r w:rsidRPr="00393813">
        <w:rPr>
          <w:rFonts w:eastAsia="Bookman Old Style"/>
          <w:color w:val="000000"/>
          <w:szCs w:val="22"/>
        </w:rPr>
        <w:t xml:space="preserve">, </w:t>
      </w:r>
      <w:proofErr w:type="spellStart"/>
      <w:r w:rsidRPr="00393813">
        <w:rPr>
          <w:rFonts w:eastAsia="Bookman Old Style"/>
          <w:color w:val="000000"/>
          <w:szCs w:val="22"/>
        </w:rPr>
        <w:t>kemudian</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mengajukannya</w:t>
      </w:r>
      <w:proofErr w:type="spellEnd"/>
      <w:r w:rsidRPr="00393813">
        <w:rPr>
          <w:rFonts w:eastAsia="Bookman Old Style"/>
          <w:color w:val="000000"/>
          <w:szCs w:val="22"/>
        </w:rPr>
        <w:t xml:space="preserve"> </w:t>
      </w:r>
      <w:proofErr w:type="spellStart"/>
      <w:r w:rsidRPr="00393813">
        <w:rPr>
          <w:rFonts w:eastAsia="Bookman Old Style"/>
          <w:color w:val="000000"/>
          <w:szCs w:val="22"/>
        </w:rPr>
        <w:t>kepada</w:t>
      </w:r>
      <w:proofErr w:type="spellEnd"/>
      <w:r w:rsidRPr="00393813">
        <w:rPr>
          <w:rFonts w:eastAsia="Bookman Old Style"/>
          <w:color w:val="000000"/>
          <w:szCs w:val="22"/>
        </w:rPr>
        <w:t xml:space="preserve"> </w:t>
      </w:r>
      <w:proofErr w:type="spellStart"/>
      <w:r w:rsidRPr="00393813">
        <w:rPr>
          <w:rFonts w:eastAsia="Bookman Old Style"/>
          <w:color w:val="000000"/>
          <w:szCs w:val="22"/>
        </w:rPr>
        <w:t>pihak</w:t>
      </w:r>
      <w:proofErr w:type="spellEnd"/>
      <w:r w:rsidRPr="00393813">
        <w:rPr>
          <w:rFonts w:eastAsia="Bookman Old Style"/>
          <w:color w:val="000000"/>
          <w:szCs w:val="22"/>
        </w:rPr>
        <w:t xml:space="preserve"> </w:t>
      </w:r>
      <w:proofErr w:type="spellStart"/>
      <w:r w:rsidRPr="00393813">
        <w:rPr>
          <w:rFonts w:eastAsia="Bookman Old Style"/>
          <w:color w:val="000000"/>
          <w:szCs w:val="22"/>
        </w:rPr>
        <w:t>Dis</w:t>
      </w:r>
      <w:r w:rsidR="00BE06A0" w:rsidRPr="00393813">
        <w:rPr>
          <w:rFonts w:eastAsia="Bookman Old Style"/>
          <w:color w:val="000000"/>
          <w:szCs w:val="22"/>
        </w:rPr>
        <w:t>pen</w:t>
      </w:r>
      <w:r w:rsidRPr="00393813">
        <w:rPr>
          <w:rFonts w:eastAsia="Bookman Old Style"/>
          <w:color w:val="000000"/>
          <w:szCs w:val="22"/>
        </w:rPr>
        <w:t>dukcapil</w:t>
      </w:r>
      <w:proofErr w:type="spellEnd"/>
      <w:r w:rsidR="00BE06A0" w:rsidRPr="00393813">
        <w:rPr>
          <w:rFonts w:eastAsia="Bookman Old Style"/>
          <w:color w:val="000000"/>
          <w:szCs w:val="22"/>
        </w:rPr>
        <w:t xml:space="preserve"> </w:t>
      </w:r>
      <w:proofErr w:type="spellStart"/>
      <w:r w:rsidR="00BE06A0" w:rsidRPr="00393813">
        <w:rPr>
          <w:rFonts w:eastAsia="Bookman Old Style"/>
          <w:color w:val="000000"/>
          <w:szCs w:val="22"/>
        </w:rPr>
        <w:t>Kabupaten</w:t>
      </w:r>
      <w:proofErr w:type="spellEnd"/>
      <w:r w:rsidRPr="00393813">
        <w:rPr>
          <w:rFonts w:eastAsia="Bookman Old Style"/>
          <w:color w:val="000000"/>
          <w:szCs w:val="22"/>
        </w:rPr>
        <w:t xml:space="preserve"> Sampang </w:t>
      </w:r>
      <w:proofErr w:type="spellStart"/>
      <w:r w:rsidRPr="00393813">
        <w:rPr>
          <w:rFonts w:eastAsia="Bookman Old Style"/>
          <w:color w:val="000000"/>
          <w:szCs w:val="22"/>
        </w:rPr>
        <w:t>sesuai</w:t>
      </w:r>
      <w:proofErr w:type="spellEnd"/>
      <w:r w:rsidRPr="00393813">
        <w:rPr>
          <w:rFonts w:eastAsia="Bookman Old Style"/>
          <w:color w:val="000000"/>
          <w:szCs w:val="22"/>
        </w:rPr>
        <w:t xml:space="preserve"> </w:t>
      </w:r>
      <w:proofErr w:type="spellStart"/>
      <w:r w:rsidRPr="00393813">
        <w:rPr>
          <w:rFonts w:eastAsia="Bookman Old Style"/>
          <w:color w:val="000000"/>
          <w:szCs w:val="22"/>
        </w:rPr>
        <w:t>dengan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regulasi</w:t>
      </w:r>
      <w:proofErr w:type="spellEnd"/>
      <w:r w:rsidRPr="00393813">
        <w:rPr>
          <w:rFonts w:eastAsia="Bookman Old Style"/>
          <w:color w:val="000000"/>
          <w:szCs w:val="22"/>
        </w:rPr>
        <w:t xml:space="preserve"> </w:t>
      </w:r>
      <w:proofErr w:type="spellStart"/>
      <w:r w:rsidRPr="00393813">
        <w:rPr>
          <w:rFonts w:eastAsia="Bookman Old Style"/>
          <w:color w:val="000000"/>
          <w:szCs w:val="22"/>
        </w:rPr>
        <w:t>instansi</w:t>
      </w:r>
      <w:proofErr w:type="spellEnd"/>
      <w:r w:rsidRPr="00393813">
        <w:rPr>
          <w:rFonts w:eastAsia="Bookman Old Style"/>
          <w:color w:val="000000"/>
          <w:szCs w:val="22"/>
        </w:rPr>
        <w:t>.</w:t>
      </w:r>
    </w:p>
    <w:p w14:paraId="71DD6637" w14:textId="55A73973" w:rsid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Pembahasan</w:t>
      </w:r>
      <w:proofErr w:type="spellEnd"/>
      <w:r w:rsidRPr="00393813">
        <w:rPr>
          <w:rFonts w:eastAsia="Bookman Old Style"/>
          <w:b/>
          <w:color w:val="000000"/>
          <w:szCs w:val="22"/>
        </w:rPr>
        <w:t xml:space="preserve"> dan </w:t>
      </w:r>
      <w:proofErr w:type="spellStart"/>
      <w:r w:rsidRPr="00393813">
        <w:rPr>
          <w:rFonts w:eastAsia="Bookman Old Style"/>
          <w:b/>
          <w:color w:val="000000"/>
          <w:szCs w:val="22"/>
        </w:rPr>
        <w:t>Persetujuan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Penugasan</w:t>
      </w:r>
      <w:proofErr w:type="spellEnd"/>
    </w:p>
    <w:p w14:paraId="5CF2C0C7" w14:textId="14ED6236"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lastRenderedPageBreak/>
        <w:t>Rancangan</w:t>
      </w:r>
      <w:proofErr w:type="spellEnd"/>
      <w:r w:rsidRPr="00393813">
        <w:rPr>
          <w:rFonts w:eastAsia="Bookman Old Style"/>
          <w:color w:val="000000"/>
          <w:szCs w:val="22"/>
        </w:rPr>
        <w:t xml:space="preserve"> proposal yang </w:t>
      </w:r>
      <w:proofErr w:type="spellStart"/>
      <w:r w:rsidRPr="00393813">
        <w:rPr>
          <w:rFonts w:eastAsia="Bookman Old Style"/>
          <w:color w:val="000000"/>
          <w:szCs w:val="22"/>
        </w:rPr>
        <w:t>diajukan</w:t>
      </w:r>
      <w:proofErr w:type="spellEnd"/>
      <w:r w:rsidRPr="00393813">
        <w:rPr>
          <w:rFonts w:eastAsia="Bookman Old Style"/>
          <w:color w:val="000000"/>
          <w:szCs w:val="22"/>
        </w:rPr>
        <w:t xml:space="preserve"> </w:t>
      </w:r>
      <w:proofErr w:type="spellStart"/>
      <w:r w:rsidRPr="00393813">
        <w:rPr>
          <w:rFonts w:eastAsia="Bookman Old Style"/>
          <w:color w:val="000000"/>
          <w:szCs w:val="22"/>
        </w:rPr>
        <w:t>dibahas</w:t>
      </w:r>
      <w:proofErr w:type="spellEnd"/>
      <w:r w:rsidRPr="00393813">
        <w:rPr>
          <w:rFonts w:eastAsia="Bookman Old Style"/>
          <w:color w:val="000000"/>
          <w:szCs w:val="22"/>
        </w:rPr>
        <w:t xml:space="preserve"> </w:t>
      </w:r>
      <w:proofErr w:type="spellStart"/>
      <w:r w:rsidRPr="00393813">
        <w:rPr>
          <w:rFonts w:eastAsia="Bookman Old Style"/>
          <w:color w:val="000000"/>
          <w:szCs w:val="22"/>
        </w:rPr>
        <w:t>bersama</w:t>
      </w:r>
      <w:proofErr w:type="spellEnd"/>
      <w:r w:rsidRPr="00393813">
        <w:rPr>
          <w:rFonts w:eastAsia="Bookman Old Style"/>
          <w:color w:val="000000"/>
          <w:szCs w:val="22"/>
        </w:rPr>
        <w:t xml:space="preserve"> mentor </w:t>
      </w:r>
      <w:proofErr w:type="spellStart"/>
      <w:r w:rsidRPr="00393813">
        <w:rPr>
          <w:rFonts w:eastAsia="Bookman Old Style"/>
          <w:color w:val="000000"/>
          <w:szCs w:val="22"/>
        </w:rPr>
        <w:t>atau</w:t>
      </w:r>
      <w:proofErr w:type="spellEnd"/>
      <w:r w:rsidRPr="00393813">
        <w:rPr>
          <w:rFonts w:eastAsia="Bookman Old Style"/>
          <w:color w:val="000000"/>
          <w:szCs w:val="22"/>
        </w:rPr>
        <w:t xml:space="preserve"> </w:t>
      </w:r>
      <w:proofErr w:type="spellStart"/>
      <w:r w:rsidRPr="00393813">
        <w:rPr>
          <w:rFonts w:eastAsia="Bookman Old Style"/>
          <w:color w:val="000000"/>
          <w:szCs w:val="22"/>
        </w:rPr>
        <w:t>perwakilan</w:t>
      </w:r>
      <w:proofErr w:type="spellEnd"/>
      <w:r w:rsidRPr="00393813">
        <w:rPr>
          <w:rFonts w:eastAsia="Bookman Old Style"/>
          <w:color w:val="000000"/>
          <w:szCs w:val="22"/>
        </w:rPr>
        <w:t xml:space="preserve"> </w:t>
      </w:r>
      <w:proofErr w:type="spellStart"/>
      <w:r w:rsidRPr="00393813">
        <w:rPr>
          <w:rFonts w:eastAsia="Bookman Old Style"/>
          <w:color w:val="000000"/>
          <w:szCs w:val="22"/>
        </w:rPr>
        <w:t>pihak</w:t>
      </w:r>
      <w:proofErr w:type="spellEnd"/>
      <w:r w:rsidRPr="00393813">
        <w:rPr>
          <w:rFonts w:eastAsia="Bookman Old Style"/>
          <w:color w:val="000000"/>
          <w:szCs w:val="22"/>
        </w:rPr>
        <w:t xml:space="preserve"> </w:t>
      </w:r>
      <w:proofErr w:type="spellStart"/>
      <w:r w:rsidRPr="00393813">
        <w:rPr>
          <w:rFonts w:eastAsia="Bookman Old Style"/>
          <w:color w:val="000000"/>
          <w:szCs w:val="22"/>
        </w:rPr>
        <w:t>mitra</w:t>
      </w:r>
      <w:proofErr w:type="spellEnd"/>
      <w:r w:rsidRPr="00393813">
        <w:rPr>
          <w:rFonts w:eastAsia="Bookman Old Style"/>
          <w:color w:val="000000"/>
          <w:szCs w:val="22"/>
        </w:rPr>
        <w:t xml:space="preserve">. </w:t>
      </w:r>
      <w:proofErr w:type="spellStart"/>
      <w:r w:rsidRPr="00393813">
        <w:rPr>
          <w:rFonts w:eastAsia="Bookman Old Style"/>
          <w:color w:val="000000"/>
          <w:szCs w:val="22"/>
        </w:rPr>
        <w:t>Penugasan</w:t>
      </w:r>
      <w:proofErr w:type="spellEnd"/>
      <w:r w:rsidRPr="00393813">
        <w:rPr>
          <w:rFonts w:eastAsia="Bookman Old Style"/>
          <w:color w:val="000000"/>
          <w:szCs w:val="22"/>
        </w:rPr>
        <w:t xml:space="preserve"> </w:t>
      </w:r>
      <w:proofErr w:type="spellStart"/>
      <w:r w:rsidRPr="00393813">
        <w:rPr>
          <w:rFonts w:eastAsia="Bookman Old Style"/>
          <w:color w:val="000000"/>
          <w:szCs w:val="22"/>
        </w:rPr>
        <w:t>harian</w:t>
      </w:r>
      <w:proofErr w:type="spellEnd"/>
      <w:r w:rsidRPr="00393813">
        <w:rPr>
          <w:rFonts w:eastAsia="Bookman Old Style"/>
          <w:color w:val="000000"/>
          <w:szCs w:val="22"/>
        </w:rPr>
        <w:t xml:space="preserve"> di </w:t>
      </w:r>
      <w:proofErr w:type="spellStart"/>
      <w:r w:rsidRPr="00393813">
        <w:rPr>
          <w:rFonts w:eastAsia="Bookman Old Style"/>
          <w:color w:val="000000"/>
          <w:szCs w:val="22"/>
        </w:rPr>
        <w:t>loket</w:t>
      </w:r>
      <w:proofErr w:type="spellEnd"/>
      <w:r w:rsidRPr="00393813">
        <w:rPr>
          <w:rFonts w:eastAsia="Bookman Old Style"/>
          <w:color w:val="000000"/>
          <w:szCs w:val="22"/>
        </w:rPr>
        <w:t xml:space="preserve"> </w:t>
      </w:r>
      <w:proofErr w:type="spellStart"/>
      <w:r w:rsidRPr="00393813">
        <w:rPr>
          <w:rFonts w:eastAsia="Bookman Old Style"/>
          <w:szCs w:val="22"/>
        </w:rPr>
        <w:t>pelayanan</w:t>
      </w:r>
      <w:proofErr w:type="spellEnd"/>
      <w:r w:rsidRPr="00393813">
        <w:rPr>
          <w:rFonts w:eastAsia="Bookman Old Style"/>
          <w:color w:val="000000"/>
          <w:szCs w:val="22"/>
        </w:rPr>
        <w:t xml:space="preserve"> </w:t>
      </w:r>
      <w:proofErr w:type="spellStart"/>
      <w:r w:rsidRPr="00393813">
        <w:rPr>
          <w:rFonts w:eastAsia="Bookman Old Style"/>
          <w:color w:val="000000"/>
          <w:szCs w:val="22"/>
        </w:rPr>
        <w:t>serta</w:t>
      </w:r>
      <w:proofErr w:type="spellEnd"/>
      <w:r w:rsidRPr="00393813">
        <w:rPr>
          <w:rFonts w:eastAsia="Bookman Old Style"/>
          <w:color w:val="000000"/>
          <w:szCs w:val="22"/>
        </w:rPr>
        <w:t xml:space="preserve"> </w:t>
      </w:r>
      <w:proofErr w:type="spellStart"/>
      <w:r w:rsidRPr="00393813">
        <w:rPr>
          <w:rFonts w:eastAsia="Bookman Old Style"/>
          <w:color w:val="000000"/>
          <w:szCs w:val="22"/>
        </w:rPr>
        <w:t>rencana</w:t>
      </w:r>
      <w:proofErr w:type="spellEnd"/>
      <w:r w:rsidRPr="00393813">
        <w:rPr>
          <w:rFonts w:eastAsia="Bookman Old Style"/>
          <w:color w:val="000000"/>
          <w:szCs w:val="22"/>
        </w:rPr>
        <w:t xml:space="preserve"> </w:t>
      </w:r>
      <w:proofErr w:type="spellStart"/>
      <w:r w:rsidR="006706E0" w:rsidRPr="00393813">
        <w:rPr>
          <w:rFonts w:eastAsia="Bookman Old Style"/>
          <w:color w:val="000000"/>
          <w:szCs w:val="22"/>
        </w:rPr>
        <w:t>pembuatan</w:t>
      </w:r>
      <w:proofErr w:type="spellEnd"/>
      <w:r w:rsidRPr="00393813">
        <w:rPr>
          <w:rFonts w:eastAsia="Bookman Old Style"/>
          <w:color w:val="000000"/>
          <w:szCs w:val="22"/>
        </w:rPr>
        <w:t xml:space="preserve"> </w:t>
      </w:r>
      <w:r w:rsidRPr="00393813">
        <w:rPr>
          <w:rFonts w:eastAsia="Bookman Old Style"/>
          <w:i/>
          <w:iCs/>
          <w:color w:val="000000"/>
          <w:szCs w:val="22"/>
        </w:rPr>
        <w:t>dashboard</w:t>
      </w:r>
      <w:r w:rsidRPr="00393813">
        <w:rPr>
          <w:rFonts w:eastAsia="Bookman Old Style"/>
          <w:color w:val="000000"/>
          <w:szCs w:val="22"/>
        </w:rPr>
        <w:t xml:space="preserve"> </w:t>
      </w:r>
      <w:proofErr w:type="spellStart"/>
      <w:r w:rsidRPr="00393813">
        <w:rPr>
          <w:rFonts w:eastAsia="Bookman Old Style"/>
          <w:color w:val="000000"/>
          <w:szCs w:val="22"/>
        </w:rPr>
        <w:t>disesuaikan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dengan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kebutuhan</w:t>
      </w:r>
      <w:proofErr w:type="spellEnd"/>
      <w:r w:rsidRPr="00393813">
        <w:rPr>
          <w:rFonts w:eastAsia="Bookman Old Style"/>
          <w:color w:val="000000"/>
          <w:szCs w:val="22"/>
        </w:rPr>
        <w:t xml:space="preserve"> </w:t>
      </w:r>
      <w:proofErr w:type="spellStart"/>
      <w:r w:rsidRPr="00393813">
        <w:rPr>
          <w:rFonts w:eastAsia="Bookman Old Style"/>
          <w:color w:val="000000"/>
          <w:szCs w:val="22"/>
        </w:rPr>
        <w:t>instansi</w:t>
      </w:r>
      <w:proofErr w:type="spellEnd"/>
      <w:r w:rsidRPr="00393813">
        <w:rPr>
          <w:rFonts w:eastAsia="Bookman Old Style"/>
          <w:color w:val="000000"/>
          <w:szCs w:val="22"/>
        </w:rPr>
        <w:t xml:space="preserve">. Hasil </w:t>
      </w:r>
      <w:proofErr w:type="spellStart"/>
      <w:r w:rsidRPr="00393813">
        <w:rPr>
          <w:rFonts w:eastAsia="Bookman Old Style"/>
          <w:color w:val="000000"/>
          <w:szCs w:val="22"/>
        </w:rPr>
        <w:t>kesepakatan</w:t>
      </w:r>
      <w:proofErr w:type="spellEnd"/>
      <w:r w:rsidRPr="00393813">
        <w:rPr>
          <w:rFonts w:eastAsia="Bookman Old Style"/>
          <w:color w:val="000000"/>
          <w:szCs w:val="22"/>
        </w:rPr>
        <w:t xml:space="preserve"> </w:t>
      </w:r>
      <w:proofErr w:type="spellStart"/>
      <w:r w:rsidRPr="00393813">
        <w:rPr>
          <w:rFonts w:eastAsia="Bookman Old Style"/>
          <w:color w:val="000000"/>
          <w:szCs w:val="22"/>
        </w:rPr>
        <w:t>ini</w:t>
      </w:r>
      <w:proofErr w:type="spellEnd"/>
      <w:r w:rsidRPr="00393813">
        <w:rPr>
          <w:rFonts w:eastAsia="Bookman Old Style"/>
          <w:color w:val="000000"/>
          <w:szCs w:val="22"/>
        </w:rPr>
        <w:t xml:space="preserve"> </w:t>
      </w:r>
      <w:proofErr w:type="spellStart"/>
      <w:r w:rsidRPr="00393813">
        <w:rPr>
          <w:rFonts w:eastAsia="Bookman Old Style"/>
          <w:color w:val="000000"/>
          <w:szCs w:val="22"/>
        </w:rPr>
        <w:t>kemudian</w:t>
      </w:r>
      <w:proofErr w:type="spellEnd"/>
      <w:r w:rsidRPr="00393813">
        <w:rPr>
          <w:rFonts w:eastAsia="Bookman Old Style"/>
          <w:color w:val="000000"/>
          <w:szCs w:val="22"/>
        </w:rPr>
        <w:t xml:space="preserve"> </w:t>
      </w:r>
      <w:proofErr w:type="spellStart"/>
      <w:r w:rsidRPr="00393813">
        <w:rPr>
          <w:rFonts w:eastAsia="Bookman Old Style"/>
          <w:color w:val="000000"/>
          <w:szCs w:val="22"/>
        </w:rPr>
        <w:t>disahkan</w:t>
      </w:r>
      <w:proofErr w:type="spellEnd"/>
      <w:r w:rsidRPr="00393813">
        <w:rPr>
          <w:rFonts w:eastAsia="Bookman Old Style"/>
          <w:color w:val="000000"/>
          <w:szCs w:val="22"/>
        </w:rPr>
        <w:t xml:space="preserve"> </w:t>
      </w:r>
      <w:proofErr w:type="spellStart"/>
      <w:r w:rsidRPr="00393813">
        <w:rPr>
          <w:rFonts w:eastAsia="Bookman Old Style"/>
          <w:color w:val="000000"/>
          <w:szCs w:val="22"/>
        </w:rPr>
        <w:t>secara</w:t>
      </w:r>
      <w:proofErr w:type="spellEnd"/>
      <w:r w:rsidRPr="00393813">
        <w:rPr>
          <w:rFonts w:eastAsia="Bookman Old Style"/>
          <w:color w:val="000000"/>
          <w:szCs w:val="22"/>
        </w:rPr>
        <w:t xml:space="preserve"> formal.</w:t>
      </w:r>
    </w:p>
    <w:p w14:paraId="77F3CE28"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Pembekalan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Peserta</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Magang</w:t>
      </w:r>
      <w:proofErr w:type="spellEnd"/>
      <w:r w:rsidRPr="00393813">
        <w:rPr>
          <w:rFonts w:eastAsia="Bookman Old Style"/>
          <w:b/>
          <w:color w:val="000000"/>
          <w:szCs w:val="22"/>
        </w:rPr>
        <w:t xml:space="preserve"> oleh Sub </w:t>
      </w:r>
      <w:proofErr w:type="spellStart"/>
      <w:r w:rsidRPr="00393813">
        <w:rPr>
          <w:rFonts w:eastAsia="Bookman Old Style"/>
          <w:b/>
          <w:color w:val="000000"/>
          <w:szCs w:val="22"/>
        </w:rPr>
        <w:t>Direktorat</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Mobilitas</w:t>
      </w:r>
      <w:proofErr w:type="spellEnd"/>
      <w:r w:rsidRPr="00393813">
        <w:rPr>
          <w:rFonts w:eastAsia="Bookman Old Style"/>
          <w:b/>
          <w:color w:val="000000"/>
          <w:szCs w:val="22"/>
        </w:rPr>
        <w:t xml:space="preserve"> Akademik dan Program Studi (</w:t>
      </w:r>
      <w:proofErr w:type="spellStart"/>
      <w:r w:rsidRPr="00393813">
        <w:rPr>
          <w:rFonts w:eastAsia="Bookman Old Style"/>
          <w:b/>
          <w:color w:val="000000"/>
          <w:szCs w:val="22"/>
        </w:rPr>
        <w:t>Perencanaan</w:t>
      </w:r>
      <w:proofErr w:type="spellEnd"/>
      <w:r w:rsidRPr="00393813">
        <w:rPr>
          <w:rFonts w:eastAsia="Bookman Old Style"/>
          <w:b/>
          <w:color w:val="000000"/>
          <w:szCs w:val="22"/>
        </w:rPr>
        <w:t xml:space="preserve"> Program 2 </w:t>
      </w:r>
      <w:proofErr w:type="spellStart"/>
      <w:r w:rsidRPr="00393813">
        <w:rPr>
          <w:rFonts w:eastAsia="Bookman Old Style"/>
          <w:b/>
          <w:color w:val="000000"/>
          <w:szCs w:val="22"/>
        </w:rPr>
        <w:t>sks</w:t>
      </w:r>
      <w:proofErr w:type="spellEnd"/>
      <w:r w:rsidRPr="00393813">
        <w:rPr>
          <w:rFonts w:eastAsia="Bookman Old Style"/>
          <w:b/>
          <w:color w:val="000000"/>
          <w:szCs w:val="22"/>
        </w:rPr>
        <w:t>)</w:t>
      </w:r>
    </w:p>
    <w:p w14:paraId="67DA8A8D" w14:textId="736EAD1B"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Sebelum</w:t>
      </w:r>
      <w:proofErr w:type="spellEnd"/>
      <w:r w:rsidRPr="00393813">
        <w:rPr>
          <w:rFonts w:eastAsia="Bookman Old Style"/>
          <w:color w:val="000000"/>
          <w:szCs w:val="22"/>
        </w:rPr>
        <w:t xml:space="preserve"> </w:t>
      </w:r>
      <w:proofErr w:type="spellStart"/>
      <w:r w:rsidRPr="00393813">
        <w:rPr>
          <w:rFonts w:eastAsia="Bookman Old Style"/>
          <w:color w:val="000000"/>
          <w:szCs w:val="22"/>
        </w:rPr>
        <w:t>terjun</w:t>
      </w:r>
      <w:proofErr w:type="spellEnd"/>
      <w:r w:rsidRPr="00393813">
        <w:rPr>
          <w:rFonts w:eastAsia="Bookman Old Style"/>
          <w:color w:val="000000"/>
          <w:szCs w:val="22"/>
        </w:rPr>
        <w:t xml:space="preserve"> </w:t>
      </w:r>
      <w:proofErr w:type="spellStart"/>
      <w:r w:rsidRPr="00393813">
        <w:rPr>
          <w:rFonts w:eastAsia="Bookman Old Style"/>
          <w:color w:val="000000"/>
          <w:szCs w:val="22"/>
        </w:rPr>
        <w:t>ke</w:t>
      </w:r>
      <w:proofErr w:type="spellEnd"/>
      <w:r w:rsidRPr="00393813">
        <w:rPr>
          <w:rFonts w:eastAsia="Bookman Old Style"/>
          <w:color w:val="000000"/>
          <w:szCs w:val="22"/>
        </w:rPr>
        <w:t xml:space="preserve"> </w:t>
      </w:r>
      <w:proofErr w:type="spellStart"/>
      <w:r w:rsidRPr="00393813">
        <w:rPr>
          <w:rFonts w:eastAsia="Bookman Old Style"/>
          <w:color w:val="000000"/>
          <w:szCs w:val="22"/>
        </w:rPr>
        <w:t>lapangan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mengikuti</w:t>
      </w:r>
      <w:proofErr w:type="spellEnd"/>
      <w:r w:rsidRPr="00393813">
        <w:rPr>
          <w:rFonts w:eastAsia="Bookman Old Style"/>
          <w:color w:val="000000"/>
          <w:szCs w:val="22"/>
        </w:rPr>
        <w:t xml:space="preserve"> </w:t>
      </w:r>
      <w:proofErr w:type="spellStart"/>
      <w:r w:rsidRPr="00393813">
        <w:rPr>
          <w:rFonts w:eastAsia="Bookman Old Style"/>
          <w:color w:val="000000"/>
          <w:szCs w:val="22"/>
        </w:rPr>
        <w:t>pembekalan</w:t>
      </w:r>
      <w:proofErr w:type="spellEnd"/>
      <w:r w:rsidRPr="00393813">
        <w:rPr>
          <w:rFonts w:eastAsia="Bookman Old Style"/>
          <w:color w:val="000000"/>
          <w:szCs w:val="22"/>
        </w:rPr>
        <w:t xml:space="preserve"> </w:t>
      </w:r>
      <w:proofErr w:type="spellStart"/>
      <w:r w:rsidRPr="00393813">
        <w:rPr>
          <w:rFonts w:eastAsia="Bookman Old Style"/>
          <w:color w:val="000000"/>
          <w:szCs w:val="22"/>
        </w:rPr>
        <w:t>dari</w:t>
      </w:r>
      <w:proofErr w:type="spellEnd"/>
      <w:r w:rsidRPr="00393813">
        <w:rPr>
          <w:rFonts w:eastAsia="Bookman Old Style"/>
          <w:color w:val="000000"/>
          <w:szCs w:val="22"/>
        </w:rPr>
        <w:t xml:space="preserve"> Sub </w:t>
      </w:r>
      <w:proofErr w:type="spellStart"/>
      <w:r w:rsidRPr="00393813">
        <w:rPr>
          <w:rFonts w:eastAsia="Bookman Old Style"/>
          <w:color w:val="000000"/>
          <w:szCs w:val="22"/>
        </w:rPr>
        <w:t>Direktorat</w:t>
      </w:r>
      <w:proofErr w:type="spellEnd"/>
      <w:r w:rsidRPr="00393813">
        <w:rPr>
          <w:rFonts w:eastAsia="Bookman Old Style"/>
          <w:color w:val="000000"/>
          <w:szCs w:val="22"/>
        </w:rPr>
        <w:t xml:space="preserve"> </w:t>
      </w:r>
      <w:proofErr w:type="spellStart"/>
      <w:r w:rsidRPr="00393813">
        <w:rPr>
          <w:rFonts w:eastAsia="Bookman Old Style"/>
          <w:color w:val="000000"/>
          <w:szCs w:val="22"/>
        </w:rPr>
        <w:t>Mobilitas</w:t>
      </w:r>
      <w:proofErr w:type="spellEnd"/>
      <w:r w:rsidRPr="00393813">
        <w:rPr>
          <w:rFonts w:eastAsia="Bookman Old Style"/>
          <w:color w:val="000000"/>
          <w:szCs w:val="22"/>
        </w:rPr>
        <w:t xml:space="preserve"> Akademik dan Program Studi. Materi </w:t>
      </w:r>
      <w:proofErr w:type="spellStart"/>
      <w:r w:rsidRPr="00393813">
        <w:rPr>
          <w:rFonts w:eastAsia="Bookman Old Style"/>
          <w:color w:val="000000"/>
          <w:szCs w:val="22"/>
        </w:rPr>
        <w:t>difokuskan</w:t>
      </w:r>
      <w:proofErr w:type="spellEnd"/>
      <w:r w:rsidRPr="00393813">
        <w:rPr>
          <w:rFonts w:eastAsia="Bookman Old Style"/>
          <w:color w:val="000000"/>
          <w:szCs w:val="22"/>
        </w:rPr>
        <w:t xml:space="preserve"> pada </w:t>
      </w:r>
      <w:proofErr w:type="spellStart"/>
      <w:r w:rsidRPr="00393813">
        <w:rPr>
          <w:rFonts w:eastAsia="Bookman Old Style"/>
          <w:color w:val="000000"/>
          <w:szCs w:val="22"/>
        </w:rPr>
        <w:t>etika</w:t>
      </w:r>
      <w:proofErr w:type="spellEnd"/>
      <w:r w:rsidRPr="00393813">
        <w:rPr>
          <w:rFonts w:eastAsia="Bookman Old Style"/>
          <w:color w:val="000000"/>
          <w:szCs w:val="22"/>
        </w:rPr>
        <w:t xml:space="preserve"> </w:t>
      </w:r>
      <w:proofErr w:type="spellStart"/>
      <w:r w:rsidRPr="00393813">
        <w:rPr>
          <w:rFonts w:eastAsia="Bookman Old Style"/>
          <w:color w:val="000000"/>
          <w:szCs w:val="22"/>
        </w:rPr>
        <w:t>birokrasi</w:t>
      </w:r>
      <w:proofErr w:type="spellEnd"/>
      <w:r w:rsidRPr="00393813">
        <w:rPr>
          <w:rFonts w:eastAsia="Bookman Old Style"/>
          <w:color w:val="000000"/>
          <w:szCs w:val="22"/>
        </w:rPr>
        <w:t xml:space="preserve">, </w:t>
      </w:r>
      <w:proofErr w:type="spellStart"/>
      <w:r w:rsidRPr="00393813">
        <w:rPr>
          <w:rFonts w:eastAsia="Bookman Old Style"/>
          <w:color w:val="000000"/>
          <w:szCs w:val="22"/>
        </w:rPr>
        <w:t>kedisiplinan</w:t>
      </w:r>
      <w:proofErr w:type="spellEnd"/>
      <w:r w:rsidRPr="00393813">
        <w:rPr>
          <w:rFonts w:eastAsia="Bookman Old Style"/>
          <w:color w:val="000000"/>
          <w:szCs w:val="22"/>
        </w:rPr>
        <w:t xml:space="preserve"> </w:t>
      </w:r>
      <w:proofErr w:type="spellStart"/>
      <w:r w:rsidRPr="00393813">
        <w:rPr>
          <w:rFonts w:eastAsia="Bookman Old Style"/>
          <w:color w:val="000000"/>
          <w:szCs w:val="22"/>
        </w:rPr>
        <w:t>kerja</w:t>
      </w:r>
      <w:proofErr w:type="spellEnd"/>
      <w:r w:rsidRPr="00393813">
        <w:rPr>
          <w:rFonts w:eastAsia="Bookman Old Style"/>
          <w:color w:val="000000"/>
          <w:szCs w:val="22"/>
        </w:rPr>
        <w:t xml:space="preserve">, </w:t>
      </w:r>
      <w:proofErr w:type="spellStart"/>
      <w:r w:rsidRPr="00393813">
        <w:rPr>
          <w:rFonts w:eastAsia="Bookman Old Style"/>
          <w:color w:val="000000"/>
          <w:szCs w:val="22"/>
        </w:rPr>
        <w:t>serta</w:t>
      </w:r>
      <w:proofErr w:type="spellEnd"/>
      <w:r w:rsidRPr="00393813">
        <w:rPr>
          <w:rFonts w:eastAsia="Bookman Old Style"/>
          <w:color w:val="000000"/>
          <w:szCs w:val="22"/>
        </w:rPr>
        <w:t xml:space="preserve"> </w:t>
      </w:r>
      <w:proofErr w:type="spellStart"/>
      <w:r w:rsidRPr="00393813">
        <w:rPr>
          <w:rFonts w:eastAsia="Bookman Old Style"/>
          <w:color w:val="000000"/>
          <w:szCs w:val="22"/>
        </w:rPr>
        <w:t>pemahaman</w:t>
      </w:r>
      <w:proofErr w:type="spellEnd"/>
      <w:r w:rsidRPr="00393813">
        <w:rPr>
          <w:rFonts w:eastAsia="Bookman Old Style"/>
          <w:color w:val="000000"/>
          <w:szCs w:val="22"/>
        </w:rPr>
        <w:t xml:space="preserve"> </w:t>
      </w:r>
      <w:proofErr w:type="spellStart"/>
      <w:r w:rsidRPr="00393813">
        <w:rPr>
          <w:rFonts w:eastAsia="Bookman Old Style"/>
          <w:color w:val="000000"/>
          <w:szCs w:val="22"/>
        </w:rPr>
        <w:t>tanggung</w:t>
      </w:r>
      <w:proofErr w:type="spellEnd"/>
      <w:r w:rsidRPr="00393813">
        <w:rPr>
          <w:rFonts w:eastAsia="Bookman Old Style"/>
          <w:color w:val="000000"/>
          <w:szCs w:val="22"/>
        </w:rPr>
        <w:t xml:space="preserve"> </w:t>
      </w:r>
      <w:proofErr w:type="spellStart"/>
      <w:r w:rsidRPr="00393813">
        <w:rPr>
          <w:rFonts w:eastAsia="Bookman Old Style"/>
          <w:color w:val="000000"/>
          <w:szCs w:val="22"/>
        </w:rPr>
        <w:t>jawab</w:t>
      </w:r>
      <w:proofErr w:type="spellEnd"/>
      <w:r w:rsidRPr="00393813">
        <w:rPr>
          <w:rFonts w:eastAsia="Bookman Old Style"/>
          <w:color w:val="000000"/>
          <w:szCs w:val="22"/>
        </w:rPr>
        <w:t xml:space="preserve"> </w:t>
      </w:r>
      <w:proofErr w:type="spellStart"/>
      <w:r w:rsidRPr="00393813">
        <w:rPr>
          <w:rFonts w:eastAsia="Bookman Old Style"/>
          <w:color w:val="000000"/>
          <w:szCs w:val="22"/>
        </w:rPr>
        <w:t>profesional</w:t>
      </w:r>
      <w:proofErr w:type="spellEnd"/>
      <w:r w:rsidRPr="00393813">
        <w:rPr>
          <w:rFonts w:eastAsia="Bookman Old Style"/>
          <w:color w:val="000000"/>
          <w:szCs w:val="22"/>
        </w:rPr>
        <w:t>.</w:t>
      </w:r>
    </w:p>
    <w:p w14:paraId="4F1DE668"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Pemberangkatan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Peserta</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ke</w:t>
      </w:r>
      <w:proofErr w:type="spellEnd"/>
      <w:r w:rsidRPr="00393813">
        <w:rPr>
          <w:rFonts w:eastAsia="Bookman Old Style"/>
          <w:b/>
          <w:color w:val="000000"/>
          <w:szCs w:val="22"/>
        </w:rPr>
        <w:t xml:space="preserve"> Lokas</w:t>
      </w:r>
      <w:r w:rsidR="00393813">
        <w:rPr>
          <w:rFonts w:eastAsia="Bookman Old Style"/>
          <w:b/>
          <w:color w:val="000000"/>
          <w:szCs w:val="22"/>
        </w:rPr>
        <w:t>i</w:t>
      </w:r>
    </w:p>
    <w:p w14:paraId="46023184" w14:textId="71BF333F"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mulai</w:t>
      </w:r>
      <w:proofErr w:type="spellEnd"/>
      <w:r w:rsidRPr="00393813">
        <w:rPr>
          <w:rFonts w:eastAsia="Bookman Old Style"/>
          <w:color w:val="000000"/>
          <w:szCs w:val="22"/>
        </w:rPr>
        <w:t xml:space="preserve"> </w:t>
      </w:r>
      <w:proofErr w:type="spellStart"/>
      <w:r w:rsidRPr="00393813">
        <w:rPr>
          <w:rFonts w:eastAsia="Bookman Old Style"/>
          <w:color w:val="000000"/>
          <w:szCs w:val="22"/>
        </w:rPr>
        <w:t>masuk</w:t>
      </w:r>
      <w:proofErr w:type="spellEnd"/>
      <w:r w:rsidRPr="00393813">
        <w:rPr>
          <w:rFonts w:eastAsia="Bookman Old Style"/>
          <w:color w:val="000000"/>
          <w:szCs w:val="22"/>
        </w:rPr>
        <w:t xml:space="preserve"> dan </w:t>
      </w:r>
      <w:proofErr w:type="spellStart"/>
      <w:r w:rsidRPr="00393813">
        <w:rPr>
          <w:rFonts w:eastAsia="Bookman Old Style"/>
          <w:color w:val="000000"/>
          <w:szCs w:val="22"/>
        </w:rPr>
        <w:t>berkoordinasi</w:t>
      </w:r>
      <w:proofErr w:type="spellEnd"/>
      <w:r w:rsidRPr="00393813">
        <w:rPr>
          <w:rFonts w:eastAsia="Bookman Old Style"/>
          <w:color w:val="000000"/>
          <w:szCs w:val="22"/>
        </w:rPr>
        <w:t xml:space="preserve"> </w:t>
      </w:r>
      <w:proofErr w:type="spellStart"/>
      <w:r w:rsidRPr="00393813">
        <w:rPr>
          <w:rFonts w:eastAsia="Bookman Old Style"/>
          <w:color w:val="000000"/>
          <w:szCs w:val="22"/>
        </w:rPr>
        <w:t>secara</w:t>
      </w:r>
      <w:proofErr w:type="spellEnd"/>
      <w:r w:rsidRPr="00393813">
        <w:rPr>
          <w:rFonts w:eastAsia="Bookman Old Style"/>
          <w:color w:val="000000"/>
          <w:szCs w:val="22"/>
        </w:rPr>
        <w:t xml:space="preserve"> </w:t>
      </w:r>
      <w:proofErr w:type="spellStart"/>
      <w:r w:rsidRPr="00393813">
        <w:rPr>
          <w:rFonts w:eastAsia="Bookman Old Style"/>
          <w:color w:val="000000"/>
          <w:szCs w:val="22"/>
        </w:rPr>
        <w:t>langsung</w:t>
      </w:r>
      <w:proofErr w:type="spellEnd"/>
      <w:r w:rsidRPr="00393813">
        <w:rPr>
          <w:rFonts w:eastAsia="Bookman Old Style"/>
          <w:color w:val="000000"/>
          <w:szCs w:val="22"/>
        </w:rPr>
        <w:t xml:space="preserve"> di </w:t>
      </w:r>
      <w:proofErr w:type="spellStart"/>
      <w:r w:rsidRPr="00393813">
        <w:rPr>
          <w:rFonts w:eastAsia="Bookman Old Style"/>
          <w:color w:val="000000"/>
          <w:szCs w:val="22"/>
        </w:rPr>
        <w:t>Disdukcapil</w:t>
      </w:r>
      <w:proofErr w:type="spellEnd"/>
      <w:r w:rsidRPr="00393813">
        <w:rPr>
          <w:rFonts w:eastAsia="Bookman Old Style"/>
          <w:color w:val="000000"/>
          <w:szCs w:val="22"/>
        </w:rPr>
        <w:t xml:space="preserve"> </w:t>
      </w:r>
      <w:proofErr w:type="spellStart"/>
      <w:r w:rsidRPr="00393813">
        <w:rPr>
          <w:rFonts w:eastAsia="Bookman Old Style"/>
          <w:color w:val="000000"/>
          <w:szCs w:val="22"/>
        </w:rPr>
        <w:t>Kabupaten</w:t>
      </w:r>
      <w:proofErr w:type="spellEnd"/>
      <w:r w:rsidRPr="00393813">
        <w:rPr>
          <w:rFonts w:eastAsia="Bookman Old Style"/>
          <w:color w:val="000000"/>
          <w:szCs w:val="22"/>
        </w:rPr>
        <w:t xml:space="preserve"> Sampang </w:t>
      </w:r>
      <w:proofErr w:type="spellStart"/>
      <w:r w:rsidRPr="00393813">
        <w:rPr>
          <w:rFonts w:eastAsia="Bookman Old Style"/>
          <w:color w:val="000000"/>
          <w:szCs w:val="22"/>
        </w:rPr>
        <w:t>sesuai</w:t>
      </w:r>
      <w:proofErr w:type="spellEnd"/>
      <w:r w:rsidRPr="00393813">
        <w:rPr>
          <w:rFonts w:eastAsia="Bookman Old Style"/>
          <w:color w:val="000000"/>
          <w:szCs w:val="22"/>
        </w:rPr>
        <w:t xml:space="preserve"> </w:t>
      </w:r>
      <w:proofErr w:type="spellStart"/>
      <w:r w:rsidRPr="00393813">
        <w:rPr>
          <w:rFonts w:eastAsia="Bookman Old Style"/>
          <w:color w:val="000000"/>
          <w:szCs w:val="22"/>
        </w:rPr>
        <w:t>dengan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tanggal</w:t>
      </w:r>
      <w:proofErr w:type="spellEnd"/>
      <w:r w:rsidRPr="00393813">
        <w:rPr>
          <w:rFonts w:eastAsia="Bookman Old Style"/>
          <w:color w:val="000000"/>
          <w:szCs w:val="22"/>
        </w:rPr>
        <w:t xml:space="preserve"> yang </w:t>
      </w:r>
      <w:proofErr w:type="spellStart"/>
      <w:r w:rsidRPr="00393813">
        <w:rPr>
          <w:rFonts w:eastAsia="Bookman Old Style"/>
          <w:color w:val="000000"/>
          <w:szCs w:val="22"/>
        </w:rPr>
        <w:t>tertera</w:t>
      </w:r>
      <w:proofErr w:type="spellEnd"/>
      <w:r w:rsidRPr="00393813">
        <w:rPr>
          <w:rFonts w:eastAsia="Bookman Old Style"/>
          <w:color w:val="000000"/>
          <w:szCs w:val="22"/>
        </w:rPr>
        <w:t xml:space="preserve"> pada </w:t>
      </w:r>
      <w:proofErr w:type="spellStart"/>
      <w:r w:rsidRPr="00393813">
        <w:rPr>
          <w:rFonts w:eastAsia="Bookman Old Style"/>
          <w:color w:val="000000"/>
          <w:szCs w:val="22"/>
        </w:rPr>
        <w:t>surat</w:t>
      </w:r>
      <w:proofErr w:type="spellEnd"/>
      <w:r w:rsidRPr="00393813">
        <w:rPr>
          <w:rFonts w:eastAsia="Bookman Old Style"/>
          <w:color w:val="000000"/>
          <w:szCs w:val="22"/>
        </w:rPr>
        <w:t xml:space="preserve"> </w:t>
      </w:r>
      <w:proofErr w:type="spellStart"/>
      <w:r w:rsidRPr="00393813">
        <w:rPr>
          <w:rFonts w:eastAsia="Bookman Old Style"/>
          <w:color w:val="000000"/>
          <w:szCs w:val="22"/>
        </w:rPr>
        <w:t>balasan</w:t>
      </w:r>
      <w:proofErr w:type="spellEnd"/>
      <w:r w:rsidRPr="00393813">
        <w:rPr>
          <w:rFonts w:eastAsia="Bookman Old Style"/>
          <w:color w:val="000000"/>
          <w:szCs w:val="22"/>
        </w:rPr>
        <w:t xml:space="preserve"> </w:t>
      </w:r>
      <w:proofErr w:type="spellStart"/>
      <w:r w:rsidRPr="00393813">
        <w:rPr>
          <w:rFonts w:eastAsia="Bookman Old Style"/>
          <w:color w:val="000000"/>
          <w:szCs w:val="22"/>
        </w:rPr>
        <w:t>penerimaan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magang</w:t>
      </w:r>
      <w:proofErr w:type="spellEnd"/>
      <w:r w:rsidRPr="00393813">
        <w:rPr>
          <w:rFonts w:eastAsia="Bookman Old Style"/>
          <w:color w:val="000000"/>
          <w:szCs w:val="22"/>
        </w:rPr>
        <w:t xml:space="preserve"> </w:t>
      </w:r>
      <w:proofErr w:type="spellStart"/>
      <w:r w:rsidRPr="00393813">
        <w:rPr>
          <w:rFonts w:eastAsia="Bookman Old Style"/>
          <w:color w:val="000000"/>
          <w:szCs w:val="22"/>
        </w:rPr>
        <w:t>atau</w:t>
      </w:r>
      <w:proofErr w:type="spellEnd"/>
      <w:r w:rsidRPr="00393813">
        <w:rPr>
          <w:rFonts w:eastAsia="Bookman Old Style"/>
          <w:color w:val="000000"/>
          <w:szCs w:val="22"/>
        </w:rPr>
        <w:t xml:space="preserve"> </w:t>
      </w:r>
      <w:r w:rsidRPr="00393813">
        <w:rPr>
          <w:rFonts w:eastAsia="Bookman Old Style"/>
          <w:i/>
          <w:iCs/>
          <w:color w:val="000000"/>
          <w:szCs w:val="22"/>
        </w:rPr>
        <w:t xml:space="preserve">Letter of Acceptance </w:t>
      </w:r>
      <w:r w:rsidRPr="00393813">
        <w:rPr>
          <w:rFonts w:eastAsia="Bookman Old Style"/>
          <w:color w:val="000000"/>
          <w:szCs w:val="22"/>
        </w:rPr>
        <w:t>(</w:t>
      </w:r>
      <w:proofErr w:type="spellStart"/>
      <w:r w:rsidRPr="00393813">
        <w:rPr>
          <w:rFonts w:eastAsia="Bookman Old Style"/>
          <w:color w:val="000000"/>
          <w:szCs w:val="22"/>
        </w:rPr>
        <w:t>LoA</w:t>
      </w:r>
      <w:proofErr w:type="spellEnd"/>
      <w:r w:rsidRPr="00393813">
        <w:rPr>
          <w:rFonts w:eastAsia="Bookman Old Style"/>
          <w:color w:val="000000"/>
          <w:szCs w:val="22"/>
        </w:rPr>
        <w:t>).</w:t>
      </w:r>
    </w:p>
    <w:p w14:paraId="39662EB1" w14:textId="3D5C0023" w:rsid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Orientasi</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Tempat</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Magang</w:t>
      </w:r>
      <w:proofErr w:type="spellEnd"/>
    </w:p>
    <w:p w14:paraId="5D327D2D" w14:textId="034CEE7F" w:rsidR="008A3250" w:rsidRPr="00393813" w:rsidRDefault="008A3250" w:rsidP="00393813">
      <w:pPr>
        <w:ind w:left="851"/>
        <w:jc w:val="both"/>
        <w:rPr>
          <w:rFonts w:eastAsia="Bookman Old Style"/>
          <w:color w:val="000000"/>
          <w:szCs w:val="22"/>
        </w:rPr>
      </w:pPr>
      <w:r w:rsidRPr="00393813">
        <w:rPr>
          <w:rFonts w:eastAsia="Bookman Old Style"/>
          <w:szCs w:val="22"/>
        </w:rPr>
        <w:t xml:space="preserve">Pada masa </w:t>
      </w:r>
      <w:proofErr w:type="spellStart"/>
      <w:r w:rsidRPr="00393813">
        <w:rPr>
          <w:rFonts w:eastAsia="Bookman Old Style"/>
          <w:szCs w:val="22"/>
        </w:rPr>
        <w:t>awal</w:t>
      </w:r>
      <w:proofErr w:type="spellEnd"/>
      <w:r w:rsidRPr="00393813">
        <w:rPr>
          <w:rFonts w:eastAsia="Bookman Old Style"/>
          <w:szCs w:val="22"/>
        </w:rPr>
        <w:t xml:space="preserve"> </w:t>
      </w:r>
      <w:proofErr w:type="spellStart"/>
      <w:r w:rsidRPr="00393813">
        <w:rPr>
          <w:rFonts w:eastAsia="Bookman Old Style"/>
          <w:szCs w:val="22"/>
        </w:rPr>
        <w:t>penempatan</w:t>
      </w:r>
      <w:proofErr w:type="spellEnd"/>
      <w:r w:rsidRPr="00393813">
        <w:rPr>
          <w:rFonts w:eastAsia="Bookman Old Style"/>
          <w:szCs w:val="22"/>
        </w:rPr>
        <w:t xml:space="preserve">, </w:t>
      </w:r>
      <w:proofErr w:type="spellStart"/>
      <w:r w:rsidRPr="00393813">
        <w:rPr>
          <w:rFonts w:eastAsia="Bookman Old Style"/>
          <w:szCs w:val="22"/>
        </w:rPr>
        <w:t>mahasiswa</w:t>
      </w:r>
      <w:proofErr w:type="spellEnd"/>
      <w:r w:rsidRPr="00393813">
        <w:rPr>
          <w:rFonts w:eastAsia="Bookman Old Style"/>
          <w:szCs w:val="22"/>
        </w:rPr>
        <w:t xml:space="preserve"> </w:t>
      </w:r>
      <w:proofErr w:type="spellStart"/>
      <w:r w:rsidRPr="00393813">
        <w:rPr>
          <w:rFonts w:eastAsia="Bookman Old Style"/>
          <w:szCs w:val="22"/>
        </w:rPr>
        <w:t>mengikuti</w:t>
      </w:r>
      <w:proofErr w:type="spellEnd"/>
      <w:r w:rsidRPr="00393813">
        <w:rPr>
          <w:rFonts w:eastAsia="Bookman Old Style"/>
          <w:szCs w:val="22"/>
        </w:rPr>
        <w:t xml:space="preserve"> </w:t>
      </w:r>
      <w:proofErr w:type="spellStart"/>
      <w:r w:rsidRPr="00393813">
        <w:rPr>
          <w:rFonts w:eastAsia="Bookman Old Style"/>
          <w:szCs w:val="22"/>
        </w:rPr>
        <w:t>orientasi</w:t>
      </w:r>
      <w:proofErr w:type="spellEnd"/>
      <w:r w:rsidRPr="00393813">
        <w:rPr>
          <w:rFonts w:eastAsia="Bookman Old Style"/>
          <w:szCs w:val="22"/>
        </w:rPr>
        <w:t xml:space="preserve"> internal </w:t>
      </w:r>
      <w:proofErr w:type="spellStart"/>
      <w:r w:rsidRPr="00393813">
        <w:rPr>
          <w:rFonts w:eastAsia="Bookman Old Style"/>
          <w:szCs w:val="22"/>
        </w:rPr>
        <w:t>terkait</w:t>
      </w:r>
      <w:proofErr w:type="spellEnd"/>
      <w:r w:rsidRPr="00393813">
        <w:rPr>
          <w:rFonts w:eastAsia="Bookman Old Style"/>
          <w:szCs w:val="22"/>
        </w:rPr>
        <w:t xml:space="preserve"> </w:t>
      </w:r>
      <w:proofErr w:type="spellStart"/>
      <w:r w:rsidRPr="00393813">
        <w:rPr>
          <w:rFonts w:eastAsia="Bookman Old Style"/>
          <w:szCs w:val="22"/>
        </w:rPr>
        <w:t>struktur</w:t>
      </w:r>
      <w:proofErr w:type="spellEnd"/>
      <w:r w:rsidRPr="00393813">
        <w:rPr>
          <w:rFonts w:eastAsia="Bookman Old Style"/>
          <w:szCs w:val="22"/>
        </w:rPr>
        <w:t xml:space="preserve"> </w:t>
      </w:r>
      <w:proofErr w:type="spellStart"/>
      <w:r w:rsidRPr="00393813">
        <w:rPr>
          <w:rFonts w:eastAsia="Bookman Old Style"/>
          <w:szCs w:val="22"/>
        </w:rPr>
        <w:t>organisasi</w:t>
      </w:r>
      <w:proofErr w:type="spellEnd"/>
      <w:r w:rsidRPr="00393813">
        <w:rPr>
          <w:rFonts w:eastAsia="Bookman Old Style"/>
          <w:szCs w:val="22"/>
        </w:rPr>
        <w:t xml:space="preserve">, </w:t>
      </w:r>
      <w:r w:rsidRPr="00393813">
        <w:rPr>
          <w:rFonts w:eastAsia="Bookman Old Style"/>
          <w:i/>
          <w:iCs/>
          <w:szCs w:val="22"/>
        </w:rPr>
        <w:t>Standard Operating Procedure</w:t>
      </w:r>
      <w:r w:rsidRPr="00393813">
        <w:rPr>
          <w:rFonts w:eastAsia="Bookman Old Style"/>
          <w:szCs w:val="22"/>
        </w:rPr>
        <w:t xml:space="preserve"> (SOP) </w:t>
      </w:r>
      <w:proofErr w:type="spellStart"/>
      <w:r w:rsidRPr="00393813">
        <w:rPr>
          <w:rFonts w:eastAsia="Bookman Old Style"/>
          <w:szCs w:val="22"/>
        </w:rPr>
        <w:t>pelayanan</w:t>
      </w:r>
      <w:proofErr w:type="spellEnd"/>
      <w:r w:rsidRPr="00393813">
        <w:rPr>
          <w:rFonts w:eastAsia="Bookman Old Style"/>
          <w:szCs w:val="22"/>
        </w:rPr>
        <w:t xml:space="preserve"> </w:t>
      </w:r>
      <w:proofErr w:type="spellStart"/>
      <w:r w:rsidRPr="00393813">
        <w:rPr>
          <w:rFonts w:eastAsia="Bookman Old Style"/>
          <w:szCs w:val="22"/>
        </w:rPr>
        <w:t>administrasi</w:t>
      </w:r>
      <w:proofErr w:type="spellEnd"/>
      <w:r w:rsidRPr="00393813">
        <w:rPr>
          <w:rFonts w:eastAsia="Bookman Old Style"/>
          <w:szCs w:val="22"/>
        </w:rPr>
        <w:t xml:space="preserve"> </w:t>
      </w:r>
      <w:proofErr w:type="spellStart"/>
      <w:r w:rsidRPr="00393813">
        <w:rPr>
          <w:rFonts w:eastAsia="Bookman Old Style"/>
          <w:szCs w:val="22"/>
        </w:rPr>
        <w:t>kependudukan</w:t>
      </w:r>
      <w:proofErr w:type="spellEnd"/>
      <w:r w:rsidRPr="00393813">
        <w:rPr>
          <w:rFonts w:eastAsia="Bookman Old Style"/>
          <w:szCs w:val="22"/>
        </w:rPr>
        <w:t xml:space="preserve">, </w:t>
      </w:r>
      <w:proofErr w:type="spellStart"/>
      <w:r w:rsidRPr="00393813">
        <w:rPr>
          <w:rFonts w:eastAsia="Bookman Old Style"/>
          <w:szCs w:val="22"/>
        </w:rPr>
        <w:t>serta</w:t>
      </w:r>
      <w:proofErr w:type="spellEnd"/>
      <w:r w:rsidRPr="00393813">
        <w:rPr>
          <w:rFonts w:eastAsia="Bookman Old Style"/>
          <w:szCs w:val="22"/>
        </w:rPr>
        <w:t xml:space="preserve"> tata </w:t>
      </w:r>
      <w:proofErr w:type="spellStart"/>
      <w:r w:rsidRPr="00393813">
        <w:rPr>
          <w:rFonts w:eastAsia="Bookman Old Style"/>
          <w:szCs w:val="22"/>
        </w:rPr>
        <w:t>tertib</w:t>
      </w:r>
      <w:proofErr w:type="spellEnd"/>
      <w:r w:rsidRPr="00393813">
        <w:rPr>
          <w:rFonts w:eastAsia="Bookman Old Style"/>
          <w:szCs w:val="22"/>
        </w:rPr>
        <w:t xml:space="preserve"> yang </w:t>
      </w:r>
      <w:proofErr w:type="spellStart"/>
      <w:r w:rsidRPr="00393813">
        <w:rPr>
          <w:rFonts w:eastAsia="Bookman Old Style"/>
          <w:szCs w:val="22"/>
        </w:rPr>
        <w:t>berlaku</w:t>
      </w:r>
      <w:proofErr w:type="spellEnd"/>
      <w:r w:rsidRPr="00393813">
        <w:rPr>
          <w:rFonts w:eastAsia="Bookman Old Style"/>
          <w:szCs w:val="22"/>
        </w:rPr>
        <w:t xml:space="preserve"> di </w:t>
      </w:r>
      <w:proofErr w:type="spellStart"/>
      <w:r w:rsidRPr="00393813">
        <w:rPr>
          <w:rFonts w:eastAsia="Bookman Old Style"/>
          <w:szCs w:val="22"/>
        </w:rPr>
        <w:t>lingkungan</w:t>
      </w:r>
      <w:proofErr w:type="spellEnd"/>
      <w:r w:rsidRPr="00393813">
        <w:rPr>
          <w:rFonts w:eastAsia="Bookman Old Style"/>
          <w:szCs w:val="22"/>
        </w:rPr>
        <w:t xml:space="preserve"> </w:t>
      </w:r>
      <w:proofErr w:type="spellStart"/>
      <w:r w:rsidRPr="00393813">
        <w:rPr>
          <w:rFonts w:eastAsia="Bookman Old Style"/>
          <w:szCs w:val="22"/>
        </w:rPr>
        <w:t>instansi</w:t>
      </w:r>
      <w:proofErr w:type="spellEnd"/>
      <w:r w:rsidRPr="00393813">
        <w:rPr>
          <w:rFonts w:eastAsia="Bookman Old Style"/>
          <w:szCs w:val="22"/>
        </w:rPr>
        <w:t>.</w:t>
      </w:r>
    </w:p>
    <w:p w14:paraId="74F91A96" w14:textId="77777777"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Pelaksanaan</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Penugasan</w:t>
      </w:r>
      <w:proofErr w:type="spellEnd"/>
      <w:r w:rsidRPr="00393813">
        <w:rPr>
          <w:rFonts w:eastAsia="Bookman Old Style"/>
          <w:b/>
          <w:color w:val="000000"/>
          <w:szCs w:val="22"/>
        </w:rPr>
        <w:t xml:space="preserve"> (</w:t>
      </w:r>
      <w:r w:rsidRPr="00393813">
        <w:rPr>
          <w:rFonts w:eastAsia="Bookman Old Style"/>
          <w:b/>
          <w:i/>
          <w:iCs/>
          <w:color w:val="000000"/>
          <w:szCs w:val="22"/>
        </w:rPr>
        <w:t>Performing</w:t>
      </w:r>
      <w:r w:rsidRPr="00393813">
        <w:rPr>
          <w:rFonts w:eastAsia="Bookman Old Style"/>
          <w:b/>
          <w:color w:val="000000"/>
          <w:szCs w:val="22"/>
        </w:rPr>
        <w:t xml:space="preserve">) </w:t>
      </w:r>
    </w:p>
    <w:p w14:paraId="137DD445" w14:textId="77777777" w:rsidR="008A3250" w:rsidRPr="00393813" w:rsidRDefault="008A3250" w:rsidP="00393813">
      <w:pPr>
        <w:ind w:left="851"/>
        <w:jc w:val="both"/>
        <w:rPr>
          <w:rFonts w:eastAsia="Bookman Old Style"/>
          <w:color w:val="000000"/>
          <w:szCs w:val="22"/>
        </w:rPr>
      </w:pP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mulai</w:t>
      </w:r>
      <w:proofErr w:type="spellEnd"/>
      <w:r w:rsidRPr="00393813">
        <w:rPr>
          <w:rFonts w:eastAsia="Bookman Old Style"/>
          <w:color w:val="000000"/>
          <w:szCs w:val="22"/>
        </w:rPr>
        <w:t xml:space="preserve"> </w:t>
      </w:r>
      <w:proofErr w:type="spellStart"/>
      <w:r w:rsidRPr="00393813">
        <w:rPr>
          <w:rFonts w:eastAsia="Bookman Old Style"/>
          <w:color w:val="000000"/>
          <w:szCs w:val="22"/>
        </w:rPr>
        <w:t>melaksanakan</w:t>
      </w:r>
      <w:proofErr w:type="spellEnd"/>
      <w:r w:rsidRPr="00393813">
        <w:rPr>
          <w:rFonts w:eastAsia="Bookman Old Style"/>
          <w:color w:val="000000"/>
          <w:szCs w:val="22"/>
        </w:rPr>
        <w:t xml:space="preserve"> </w:t>
      </w:r>
      <w:proofErr w:type="spellStart"/>
      <w:r w:rsidRPr="00393813">
        <w:rPr>
          <w:rFonts w:eastAsia="Bookman Old Style"/>
          <w:color w:val="000000"/>
          <w:szCs w:val="22"/>
        </w:rPr>
        <w:t>tugas</w:t>
      </w:r>
      <w:proofErr w:type="spellEnd"/>
      <w:r w:rsidRPr="00393813">
        <w:rPr>
          <w:rFonts w:eastAsia="Bookman Old Style"/>
          <w:color w:val="000000"/>
          <w:szCs w:val="22"/>
        </w:rPr>
        <w:t xml:space="preserve"> </w:t>
      </w:r>
      <w:proofErr w:type="spellStart"/>
      <w:r w:rsidRPr="00393813">
        <w:rPr>
          <w:rFonts w:eastAsia="Bookman Old Style"/>
          <w:color w:val="000000"/>
          <w:szCs w:val="22"/>
        </w:rPr>
        <w:t>operasional</w:t>
      </w:r>
      <w:proofErr w:type="spellEnd"/>
      <w:r w:rsidRPr="00393813">
        <w:rPr>
          <w:rFonts w:eastAsia="Bookman Old Style"/>
          <w:color w:val="000000"/>
          <w:szCs w:val="22"/>
        </w:rPr>
        <w:t xml:space="preserve"> </w:t>
      </w:r>
      <w:proofErr w:type="spellStart"/>
      <w:r w:rsidRPr="00393813">
        <w:rPr>
          <w:rFonts w:eastAsia="Bookman Old Style"/>
          <w:color w:val="000000"/>
          <w:szCs w:val="22"/>
        </w:rPr>
        <w:t>harian</w:t>
      </w:r>
      <w:proofErr w:type="spellEnd"/>
      <w:r w:rsidRPr="00393813">
        <w:rPr>
          <w:rFonts w:eastAsia="Bookman Old Style"/>
          <w:color w:val="000000"/>
          <w:szCs w:val="22"/>
        </w:rPr>
        <w:t xml:space="preserve"> yang </w:t>
      </w:r>
      <w:proofErr w:type="spellStart"/>
      <w:r w:rsidRPr="00393813">
        <w:rPr>
          <w:rFonts w:eastAsia="Bookman Old Style"/>
          <w:color w:val="000000"/>
          <w:szCs w:val="22"/>
        </w:rPr>
        <w:t>telah</w:t>
      </w:r>
      <w:proofErr w:type="spellEnd"/>
      <w:r w:rsidRPr="00393813">
        <w:rPr>
          <w:rFonts w:eastAsia="Bookman Old Style"/>
          <w:color w:val="000000"/>
          <w:szCs w:val="22"/>
        </w:rPr>
        <w:t xml:space="preserve"> </w:t>
      </w:r>
      <w:proofErr w:type="spellStart"/>
      <w:r w:rsidRPr="00393813">
        <w:rPr>
          <w:rFonts w:eastAsia="Bookman Old Style"/>
          <w:color w:val="000000"/>
          <w:szCs w:val="22"/>
        </w:rPr>
        <w:t>disetujui</w:t>
      </w:r>
      <w:proofErr w:type="spellEnd"/>
      <w:r w:rsidRPr="00393813">
        <w:rPr>
          <w:rFonts w:eastAsia="Bookman Old Style"/>
          <w:color w:val="000000"/>
          <w:szCs w:val="22"/>
        </w:rPr>
        <w:t xml:space="preserve">, </w:t>
      </w:r>
      <w:proofErr w:type="spellStart"/>
      <w:r w:rsidRPr="00393813">
        <w:rPr>
          <w:rFonts w:eastAsia="Bookman Old Style"/>
          <w:color w:val="000000"/>
          <w:szCs w:val="22"/>
        </w:rPr>
        <w:t>seperti</w:t>
      </w:r>
      <w:proofErr w:type="spellEnd"/>
      <w:r w:rsidRPr="00393813">
        <w:rPr>
          <w:rFonts w:eastAsia="Bookman Old Style"/>
          <w:color w:val="000000"/>
          <w:szCs w:val="22"/>
        </w:rPr>
        <w:t xml:space="preserve"> </w:t>
      </w:r>
      <w:proofErr w:type="spellStart"/>
      <w:r w:rsidRPr="00393813">
        <w:rPr>
          <w:rFonts w:eastAsia="Bookman Old Style"/>
          <w:color w:val="000000"/>
          <w:szCs w:val="22"/>
        </w:rPr>
        <w:t>membantu</w:t>
      </w:r>
      <w:proofErr w:type="spellEnd"/>
      <w:r w:rsidRPr="00393813">
        <w:rPr>
          <w:rFonts w:eastAsia="Bookman Old Style"/>
          <w:color w:val="000000"/>
          <w:szCs w:val="22"/>
        </w:rPr>
        <w:t xml:space="preserve"> </w:t>
      </w:r>
      <w:proofErr w:type="spellStart"/>
      <w:r w:rsidRPr="00393813">
        <w:rPr>
          <w:rFonts w:eastAsia="Bookman Old Style"/>
          <w:color w:val="000000"/>
          <w:szCs w:val="22"/>
        </w:rPr>
        <w:t>menyortir</w:t>
      </w:r>
      <w:proofErr w:type="spellEnd"/>
      <w:r w:rsidRPr="00393813">
        <w:rPr>
          <w:rFonts w:eastAsia="Bookman Old Style"/>
          <w:color w:val="000000"/>
          <w:szCs w:val="22"/>
        </w:rPr>
        <w:t xml:space="preserve"> </w:t>
      </w:r>
      <w:proofErr w:type="spellStart"/>
      <w:r w:rsidRPr="00393813">
        <w:rPr>
          <w:rFonts w:eastAsia="Bookman Old Style"/>
          <w:color w:val="000000"/>
          <w:szCs w:val="22"/>
        </w:rPr>
        <w:t>formulir</w:t>
      </w:r>
      <w:proofErr w:type="spellEnd"/>
      <w:r w:rsidRPr="00393813">
        <w:rPr>
          <w:rFonts w:eastAsia="Bookman Old Style"/>
          <w:color w:val="000000"/>
          <w:szCs w:val="22"/>
        </w:rPr>
        <w:t xml:space="preserve">, </w:t>
      </w:r>
      <w:proofErr w:type="spellStart"/>
      <w:r w:rsidRPr="00393813">
        <w:rPr>
          <w:rFonts w:eastAsia="Bookman Old Style"/>
          <w:color w:val="000000"/>
          <w:szCs w:val="22"/>
        </w:rPr>
        <w:t>mendistribusikan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berkas</w:t>
      </w:r>
      <w:proofErr w:type="spellEnd"/>
      <w:r w:rsidRPr="00393813">
        <w:rPr>
          <w:rFonts w:eastAsia="Bookman Old Style"/>
          <w:color w:val="000000"/>
          <w:szCs w:val="22"/>
        </w:rPr>
        <w:t xml:space="preserve"> </w:t>
      </w:r>
      <w:proofErr w:type="spellStart"/>
      <w:r w:rsidRPr="00393813">
        <w:rPr>
          <w:rFonts w:eastAsia="Bookman Old Style"/>
          <w:color w:val="000000"/>
          <w:szCs w:val="22"/>
        </w:rPr>
        <w:t>persyaratan</w:t>
      </w:r>
      <w:proofErr w:type="spellEnd"/>
      <w:r w:rsidRPr="00393813">
        <w:rPr>
          <w:rFonts w:eastAsia="Bookman Old Style"/>
          <w:color w:val="000000"/>
          <w:szCs w:val="22"/>
        </w:rPr>
        <w:t xml:space="preserve"> KTP-</w:t>
      </w:r>
      <w:proofErr w:type="spellStart"/>
      <w:r w:rsidRPr="00393813">
        <w:rPr>
          <w:rFonts w:eastAsia="Bookman Old Style"/>
          <w:color w:val="000000"/>
          <w:szCs w:val="22"/>
        </w:rPr>
        <w:t>el</w:t>
      </w:r>
      <w:proofErr w:type="spellEnd"/>
      <w:r w:rsidRPr="00393813">
        <w:rPr>
          <w:rFonts w:eastAsia="Bookman Old Style"/>
          <w:color w:val="000000"/>
          <w:szCs w:val="22"/>
        </w:rPr>
        <w:t xml:space="preserve">, </w:t>
      </w:r>
      <w:proofErr w:type="spellStart"/>
      <w:r w:rsidRPr="00393813">
        <w:rPr>
          <w:rFonts w:eastAsia="Bookman Old Style"/>
          <w:color w:val="000000"/>
          <w:szCs w:val="22"/>
        </w:rPr>
        <w:t>hingga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mengarahkan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masyarakat</w:t>
      </w:r>
      <w:proofErr w:type="spellEnd"/>
      <w:r w:rsidRPr="00393813">
        <w:rPr>
          <w:rFonts w:eastAsia="Bookman Old Style"/>
          <w:color w:val="000000"/>
          <w:szCs w:val="22"/>
        </w:rPr>
        <w:t xml:space="preserve"> </w:t>
      </w:r>
      <w:proofErr w:type="spellStart"/>
      <w:r w:rsidRPr="00393813">
        <w:rPr>
          <w:rFonts w:eastAsia="Bookman Old Style"/>
          <w:color w:val="000000"/>
          <w:szCs w:val="22"/>
        </w:rPr>
        <w:t>dalam</w:t>
      </w:r>
      <w:proofErr w:type="spellEnd"/>
      <w:r w:rsidRPr="00393813">
        <w:rPr>
          <w:rFonts w:eastAsia="Bookman Old Style"/>
          <w:color w:val="000000"/>
          <w:szCs w:val="22"/>
        </w:rPr>
        <w:t xml:space="preserve"> </w:t>
      </w:r>
      <w:proofErr w:type="spellStart"/>
      <w:r w:rsidRPr="00393813">
        <w:rPr>
          <w:rFonts w:eastAsia="Bookman Old Style"/>
          <w:color w:val="000000"/>
          <w:szCs w:val="22"/>
        </w:rPr>
        <w:t>pengisian</w:t>
      </w:r>
      <w:proofErr w:type="spellEnd"/>
      <w:r w:rsidRPr="00393813">
        <w:rPr>
          <w:rFonts w:eastAsia="Bookman Old Style"/>
          <w:color w:val="000000"/>
          <w:szCs w:val="22"/>
        </w:rPr>
        <w:t xml:space="preserve"> </w:t>
      </w:r>
      <w:proofErr w:type="spellStart"/>
      <w:r w:rsidRPr="00393813">
        <w:rPr>
          <w:rFonts w:eastAsia="Bookman Old Style"/>
          <w:color w:val="000000"/>
          <w:szCs w:val="22"/>
        </w:rPr>
        <w:t>buku</w:t>
      </w:r>
      <w:proofErr w:type="spellEnd"/>
      <w:r w:rsidRPr="00393813">
        <w:rPr>
          <w:rFonts w:eastAsia="Bookman Old Style"/>
          <w:color w:val="000000"/>
          <w:szCs w:val="22"/>
        </w:rPr>
        <w:t xml:space="preserve"> register </w:t>
      </w:r>
      <w:proofErr w:type="spellStart"/>
      <w:r w:rsidRPr="00393813">
        <w:rPr>
          <w:rFonts w:eastAsia="Bookman Old Style"/>
          <w:color w:val="000000"/>
          <w:szCs w:val="22"/>
        </w:rPr>
        <w:t>pengambilan</w:t>
      </w:r>
      <w:proofErr w:type="spellEnd"/>
      <w:r w:rsidRPr="00393813">
        <w:rPr>
          <w:rFonts w:eastAsia="Bookman Old Style"/>
          <w:color w:val="000000"/>
          <w:szCs w:val="22"/>
        </w:rPr>
        <w:t xml:space="preserve"> KTP </w:t>
      </w:r>
      <w:proofErr w:type="spellStart"/>
      <w:r w:rsidRPr="00393813">
        <w:rPr>
          <w:rFonts w:eastAsia="Bookman Old Style"/>
          <w:color w:val="000000"/>
          <w:szCs w:val="22"/>
        </w:rPr>
        <w:t>fisik</w:t>
      </w:r>
      <w:proofErr w:type="spellEnd"/>
      <w:r w:rsidRPr="00393813">
        <w:rPr>
          <w:rFonts w:eastAsia="Bookman Old Style"/>
          <w:color w:val="000000"/>
          <w:szCs w:val="22"/>
        </w:rPr>
        <w:t>.</w:t>
      </w:r>
    </w:p>
    <w:p w14:paraId="290A503A"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Pendampingan</w:t>
      </w:r>
      <w:proofErr w:type="spellEnd"/>
      <w:r w:rsidRPr="00393813">
        <w:rPr>
          <w:rFonts w:eastAsia="Bookman Old Style"/>
          <w:b/>
          <w:color w:val="000000"/>
          <w:szCs w:val="22"/>
        </w:rPr>
        <w:t xml:space="preserve"> oleh </w:t>
      </w:r>
      <w:proofErr w:type="spellStart"/>
      <w:r w:rsidRPr="00393813">
        <w:rPr>
          <w:rFonts w:eastAsia="Bookman Old Style"/>
          <w:b/>
          <w:color w:val="000000"/>
          <w:szCs w:val="22"/>
        </w:rPr>
        <w:t>Pembimbing</w:t>
      </w:r>
      <w:proofErr w:type="spellEnd"/>
      <w:r w:rsidRPr="00393813">
        <w:rPr>
          <w:rFonts w:eastAsia="Bookman Old Style"/>
          <w:b/>
          <w:color w:val="000000"/>
          <w:szCs w:val="22"/>
        </w:rPr>
        <w:t xml:space="preserve"> </w:t>
      </w:r>
      <w:proofErr w:type="spellStart"/>
      <w:r w:rsidRPr="00393813">
        <w:rPr>
          <w:rFonts w:eastAsia="Bookman Old Style"/>
          <w:b/>
          <w:color w:val="000000"/>
          <w:szCs w:val="22"/>
        </w:rPr>
        <w:t>Lapang</w:t>
      </w:r>
      <w:r w:rsidR="006706E0" w:rsidRPr="00393813">
        <w:rPr>
          <w:rFonts w:eastAsia="Bookman Old Style"/>
          <w:b/>
          <w:color w:val="000000"/>
          <w:szCs w:val="22"/>
        </w:rPr>
        <w:t>a</w:t>
      </w:r>
      <w:r w:rsidR="00393813">
        <w:rPr>
          <w:rFonts w:eastAsia="Bookman Old Style"/>
          <w:b/>
          <w:color w:val="000000"/>
          <w:szCs w:val="22"/>
        </w:rPr>
        <w:t>n</w:t>
      </w:r>
      <w:proofErr w:type="spellEnd"/>
    </w:p>
    <w:p w14:paraId="5D452492" w14:textId="58F779D9" w:rsidR="008A3250" w:rsidRPr="00393813" w:rsidRDefault="008A3250" w:rsidP="00393813">
      <w:pPr>
        <w:ind w:left="851"/>
        <w:jc w:val="both"/>
        <w:rPr>
          <w:rFonts w:eastAsia="Bookman Old Style"/>
          <w:color w:val="000000"/>
          <w:szCs w:val="22"/>
        </w:rPr>
      </w:pPr>
      <w:r w:rsidRPr="00393813">
        <w:rPr>
          <w:rFonts w:eastAsia="Bookman Old Style"/>
          <w:color w:val="000000"/>
          <w:szCs w:val="22"/>
        </w:rPr>
        <w:t xml:space="preserve">Mentor </w:t>
      </w:r>
      <w:proofErr w:type="spellStart"/>
      <w:r w:rsidRPr="00393813">
        <w:rPr>
          <w:rFonts w:eastAsia="Bookman Old Style"/>
          <w:color w:val="000000"/>
          <w:szCs w:val="22"/>
        </w:rPr>
        <w:t>atau</w:t>
      </w:r>
      <w:proofErr w:type="spellEnd"/>
      <w:r w:rsidRPr="00393813">
        <w:rPr>
          <w:rFonts w:eastAsia="Bookman Old Style"/>
          <w:color w:val="000000"/>
          <w:szCs w:val="22"/>
        </w:rPr>
        <w:t xml:space="preserve"> </w:t>
      </w:r>
      <w:proofErr w:type="spellStart"/>
      <w:r w:rsidRPr="00393813">
        <w:rPr>
          <w:rFonts w:eastAsia="Bookman Old Style"/>
          <w:color w:val="000000"/>
          <w:szCs w:val="22"/>
        </w:rPr>
        <w:t>pembimbing</w:t>
      </w:r>
      <w:proofErr w:type="spellEnd"/>
      <w:r w:rsidRPr="00393813">
        <w:rPr>
          <w:rFonts w:eastAsia="Bookman Old Style"/>
          <w:color w:val="000000"/>
          <w:szCs w:val="22"/>
        </w:rPr>
        <w:t xml:space="preserve"> </w:t>
      </w:r>
      <w:proofErr w:type="spellStart"/>
      <w:r w:rsidRPr="00393813">
        <w:rPr>
          <w:rFonts w:eastAsia="Bookman Old Style"/>
          <w:color w:val="000000"/>
          <w:szCs w:val="22"/>
        </w:rPr>
        <w:t>lapangan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dari</w:t>
      </w:r>
      <w:proofErr w:type="spellEnd"/>
      <w:r w:rsidRPr="00393813">
        <w:rPr>
          <w:rFonts w:eastAsia="Bookman Old Style"/>
          <w:color w:val="000000"/>
          <w:szCs w:val="22"/>
        </w:rPr>
        <w:t xml:space="preserve"> </w:t>
      </w:r>
      <w:proofErr w:type="spellStart"/>
      <w:r w:rsidRPr="00393813">
        <w:rPr>
          <w:rFonts w:eastAsia="Bookman Old Style"/>
          <w:color w:val="000000"/>
          <w:szCs w:val="22"/>
        </w:rPr>
        <w:t>instansi</w:t>
      </w:r>
      <w:proofErr w:type="spellEnd"/>
      <w:r w:rsidRPr="00393813">
        <w:rPr>
          <w:rFonts w:eastAsia="Bookman Old Style"/>
          <w:color w:val="000000"/>
          <w:szCs w:val="22"/>
        </w:rPr>
        <w:t xml:space="preserve"> </w:t>
      </w:r>
      <w:proofErr w:type="spellStart"/>
      <w:r w:rsidRPr="00393813">
        <w:rPr>
          <w:rFonts w:eastAsia="Bookman Old Style"/>
          <w:color w:val="000000"/>
          <w:szCs w:val="22"/>
        </w:rPr>
        <w:t>secara</w:t>
      </w:r>
      <w:proofErr w:type="spellEnd"/>
      <w:r w:rsidRPr="00393813">
        <w:rPr>
          <w:rFonts w:eastAsia="Bookman Old Style"/>
          <w:color w:val="000000"/>
          <w:szCs w:val="22"/>
        </w:rPr>
        <w:t xml:space="preserve"> rutin </w:t>
      </w:r>
      <w:proofErr w:type="spellStart"/>
      <w:r w:rsidRPr="00393813">
        <w:rPr>
          <w:rFonts w:eastAsia="Bookman Old Style"/>
          <w:color w:val="000000"/>
          <w:szCs w:val="22"/>
        </w:rPr>
        <w:t>memberikan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arahan</w:t>
      </w:r>
      <w:proofErr w:type="spellEnd"/>
      <w:r w:rsidRPr="00393813">
        <w:rPr>
          <w:rFonts w:eastAsia="Bookman Old Style"/>
          <w:color w:val="000000"/>
          <w:szCs w:val="22"/>
        </w:rPr>
        <w:t xml:space="preserve"> </w:t>
      </w:r>
      <w:proofErr w:type="spellStart"/>
      <w:r w:rsidRPr="00393813">
        <w:rPr>
          <w:rFonts w:eastAsia="Bookman Old Style"/>
          <w:color w:val="000000"/>
          <w:szCs w:val="22"/>
        </w:rPr>
        <w:t>teknis</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mengawasi</w:t>
      </w:r>
      <w:proofErr w:type="spellEnd"/>
      <w:r w:rsidRPr="00393813">
        <w:rPr>
          <w:rFonts w:eastAsia="Bookman Old Style"/>
          <w:color w:val="000000"/>
          <w:szCs w:val="22"/>
        </w:rPr>
        <w:t xml:space="preserve"> </w:t>
      </w:r>
      <w:proofErr w:type="spellStart"/>
      <w:r w:rsidRPr="00393813">
        <w:rPr>
          <w:rFonts w:eastAsia="Bookman Old Style"/>
          <w:color w:val="000000"/>
          <w:szCs w:val="22"/>
        </w:rPr>
        <w:t>alur</w:t>
      </w:r>
      <w:proofErr w:type="spellEnd"/>
      <w:r w:rsidRPr="00393813">
        <w:rPr>
          <w:rFonts w:eastAsia="Bookman Old Style"/>
          <w:color w:val="000000"/>
          <w:szCs w:val="22"/>
        </w:rPr>
        <w:t xml:space="preserve"> </w:t>
      </w:r>
      <w:proofErr w:type="spellStart"/>
      <w:r w:rsidRPr="00393813">
        <w:rPr>
          <w:rFonts w:eastAsia="Bookman Old Style"/>
          <w:color w:val="000000"/>
          <w:szCs w:val="22"/>
        </w:rPr>
        <w:t>kerja</w:t>
      </w:r>
      <w:proofErr w:type="spellEnd"/>
      <w:r w:rsidRPr="00393813">
        <w:rPr>
          <w:rFonts w:eastAsia="Bookman Old Style"/>
          <w:color w:val="000000"/>
          <w:szCs w:val="22"/>
        </w:rPr>
        <w:t xml:space="preserve"> di </w:t>
      </w:r>
      <w:proofErr w:type="spellStart"/>
      <w:r w:rsidRPr="00393813">
        <w:rPr>
          <w:rFonts w:eastAsia="Bookman Old Style"/>
          <w:color w:val="000000"/>
          <w:szCs w:val="22"/>
        </w:rPr>
        <w:t>loket</w:t>
      </w:r>
      <w:proofErr w:type="spellEnd"/>
      <w:r w:rsidRPr="00393813">
        <w:rPr>
          <w:rFonts w:eastAsia="Bookman Old Style"/>
          <w:color w:val="000000"/>
          <w:szCs w:val="22"/>
        </w:rPr>
        <w:t xml:space="preserve">, </w:t>
      </w:r>
      <w:proofErr w:type="spellStart"/>
      <w:r w:rsidRPr="00393813">
        <w:rPr>
          <w:rFonts w:eastAsia="Bookman Old Style"/>
          <w:color w:val="000000"/>
          <w:szCs w:val="22"/>
        </w:rPr>
        <w:t>serta</w:t>
      </w:r>
      <w:proofErr w:type="spellEnd"/>
      <w:r w:rsidRPr="00393813">
        <w:rPr>
          <w:rFonts w:eastAsia="Bookman Old Style"/>
          <w:color w:val="000000"/>
          <w:szCs w:val="22"/>
        </w:rPr>
        <w:t xml:space="preserve"> </w:t>
      </w:r>
      <w:proofErr w:type="spellStart"/>
      <w:r w:rsidRPr="00393813">
        <w:rPr>
          <w:rFonts w:eastAsia="Bookman Old Style"/>
          <w:color w:val="000000"/>
          <w:szCs w:val="22"/>
        </w:rPr>
        <w:t>menjadi</w:t>
      </w:r>
      <w:proofErr w:type="spellEnd"/>
      <w:r w:rsidRPr="00393813">
        <w:rPr>
          <w:rFonts w:eastAsia="Bookman Old Style"/>
          <w:color w:val="000000"/>
          <w:szCs w:val="22"/>
        </w:rPr>
        <w:t xml:space="preserve"> </w:t>
      </w:r>
      <w:proofErr w:type="spellStart"/>
      <w:r w:rsidRPr="00393813">
        <w:rPr>
          <w:rFonts w:eastAsia="Bookman Old Style"/>
          <w:color w:val="000000"/>
          <w:szCs w:val="22"/>
        </w:rPr>
        <w:t>fasilitator</w:t>
      </w:r>
      <w:proofErr w:type="spellEnd"/>
      <w:r w:rsidRPr="00393813">
        <w:rPr>
          <w:rFonts w:eastAsia="Bookman Old Style"/>
          <w:color w:val="000000"/>
          <w:szCs w:val="22"/>
        </w:rPr>
        <w:t xml:space="preserve"> </w:t>
      </w:r>
      <w:proofErr w:type="spellStart"/>
      <w:r w:rsidRPr="00393813">
        <w:rPr>
          <w:rFonts w:eastAsia="Bookman Old Style"/>
          <w:color w:val="000000"/>
          <w:szCs w:val="22"/>
        </w:rPr>
        <w:t>diskusi</w:t>
      </w:r>
      <w:proofErr w:type="spellEnd"/>
      <w:r w:rsidRPr="00393813">
        <w:rPr>
          <w:rFonts w:eastAsia="Bookman Old Style"/>
          <w:color w:val="000000"/>
          <w:szCs w:val="22"/>
        </w:rPr>
        <w:t xml:space="preserve"> </w:t>
      </w:r>
      <w:proofErr w:type="spellStart"/>
      <w:r w:rsidRPr="00393813">
        <w:rPr>
          <w:rFonts w:eastAsia="Bookman Old Style"/>
          <w:color w:val="000000"/>
          <w:szCs w:val="22"/>
        </w:rPr>
        <w:t>bagi</w:t>
      </w:r>
      <w:proofErr w:type="spellEnd"/>
      <w:r w:rsidRPr="00393813">
        <w:rPr>
          <w:rFonts w:eastAsia="Bookman Old Style"/>
          <w:color w:val="000000"/>
          <w:szCs w:val="22"/>
        </w:rPr>
        <w:t xml:space="preserve"> </w:t>
      </w: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apabila</w:t>
      </w:r>
      <w:proofErr w:type="spellEnd"/>
      <w:r w:rsidRPr="00393813">
        <w:rPr>
          <w:rFonts w:eastAsia="Bookman Old Style"/>
          <w:color w:val="000000"/>
          <w:szCs w:val="22"/>
        </w:rPr>
        <w:t xml:space="preserve"> </w:t>
      </w:r>
      <w:proofErr w:type="spellStart"/>
      <w:r w:rsidRPr="00393813">
        <w:rPr>
          <w:rFonts w:eastAsia="Bookman Old Style"/>
          <w:color w:val="000000"/>
          <w:szCs w:val="22"/>
        </w:rPr>
        <w:t>terdapat</w:t>
      </w:r>
      <w:proofErr w:type="spellEnd"/>
      <w:r w:rsidRPr="00393813">
        <w:rPr>
          <w:rFonts w:eastAsia="Bookman Old Style"/>
          <w:color w:val="000000"/>
          <w:szCs w:val="22"/>
        </w:rPr>
        <w:t xml:space="preserve"> </w:t>
      </w:r>
      <w:proofErr w:type="spellStart"/>
      <w:r w:rsidRPr="00393813">
        <w:rPr>
          <w:rFonts w:eastAsia="Bookman Old Style"/>
          <w:color w:val="000000"/>
          <w:szCs w:val="22"/>
        </w:rPr>
        <w:t>kendala</w:t>
      </w:r>
      <w:proofErr w:type="spellEnd"/>
      <w:r w:rsidRPr="00393813">
        <w:rPr>
          <w:rFonts w:eastAsia="Bookman Old Style"/>
          <w:color w:val="000000"/>
          <w:szCs w:val="22"/>
        </w:rPr>
        <w:t xml:space="preserve"> </w:t>
      </w:r>
      <w:proofErr w:type="spellStart"/>
      <w:r w:rsidRPr="00393813">
        <w:rPr>
          <w:rFonts w:eastAsia="Bookman Old Style"/>
          <w:color w:val="000000"/>
          <w:szCs w:val="22"/>
        </w:rPr>
        <w:t>dalam</w:t>
      </w:r>
      <w:proofErr w:type="spellEnd"/>
      <w:r w:rsidRPr="00393813">
        <w:rPr>
          <w:rFonts w:eastAsia="Bookman Old Style"/>
          <w:color w:val="000000"/>
          <w:szCs w:val="22"/>
        </w:rPr>
        <w:t xml:space="preserve"> </w:t>
      </w:r>
      <w:proofErr w:type="spellStart"/>
      <w:r w:rsidRPr="00393813">
        <w:rPr>
          <w:rFonts w:eastAsia="Bookman Old Style"/>
          <w:color w:val="000000"/>
          <w:szCs w:val="22"/>
        </w:rPr>
        <w:t>pelaksanaan</w:t>
      </w:r>
      <w:proofErr w:type="spellEnd"/>
      <w:r w:rsidRPr="00393813">
        <w:rPr>
          <w:rFonts w:eastAsia="Bookman Old Style"/>
          <w:color w:val="000000"/>
          <w:szCs w:val="22"/>
        </w:rPr>
        <w:t xml:space="preserve"> </w:t>
      </w:r>
      <w:proofErr w:type="spellStart"/>
      <w:r w:rsidRPr="00393813">
        <w:rPr>
          <w:rFonts w:eastAsia="Bookman Old Style"/>
          <w:color w:val="000000"/>
          <w:szCs w:val="22"/>
        </w:rPr>
        <w:t>operasional</w:t>
      </w:r>
      <w:proofErr w:type="spellEnd"/>
      <w:r w:rsidRPr="00393813">
        <w:rPr>
          <w:rFonts w:eastAsia="Bookman Old Style"/>
          <w:color w:val="000000"/>
          <w:szCs w:val="22"/>
        </w:rPr>
        <w:t xml:space="preserve"> </w:t>
      </w:r>
      <w:proofErr w:type="spellStart"/>
      <w:r w:rsidRPr="00393813">
        <w:rPr>
          <w:rFonts w:eastAsia="Bookman Old Style"/>
          <w:color w:val="000000"/>
          <w:szCs w:val="22"/>
        </w:rPr>
        <w:t>maupun</w:t>
      </w:r>
      <w:proofErr w:type="spellEnd"/>
      <w:r w:rsidRPr="00393813">
        <w:rPr>
          <w:rFonts w:eastAsia="Bookman Old Style"/>
          <w:color w:val="000000"/>
          <w:szCs w:val="22"/>
        </w:rPr>
        <w:t xml:space="preserve"> </w:t>
      </w:r>
      <w:proofErr w:type="spellStart"/>
      <w:r w:rsidRPr="00393813">
        <w:rPr>
          <w:rFonts w:eastAsia="Bookman Old Style"/>
          <w:color w:val="000000"/>
          <w:szCs w:val="22"/>
        </w:rPr>
        <w:t>perancangan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sistem</w:t>
      </w:r>
      <w:proofErr w:type="spellEnd"/>
      <w:r w:rsidRPr="00393813">
        <w:rPr>
          <w:rFonts w:eastAsia="Bookman Old Style"/>
          <w:color w:val="000000"/>
          <w:szCs w:val="22"/>
        </w:rPr>
        <w:t>.</w:t>
      </w:r>
    </w:p>
    <w:p w14:paraId="23CCD4A2" w14:textId="77777777" w:rsidR="00393813"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Pengerjaan</w:t>
      </w:r>
      <w:proofErr w:type="spellEnd"/>
      <w:r w:rsidRPr="00393813">
        <w:rPr>
          <w:rFonts w:eastAsia="Bookman Old Style"/>
          <w:b/>
          <w:color w:val="000000"/>
          <w:szCs w:val="22"/>
        </w:rPr>
        <w:t xml:space="preserve"> Proyek </w:t>
      </w:r>
      <w:proofErr w:type="spellStart"/>
      <w:r w:rsidRPr="00393813">
        <w:rPr>
          <w:rFonts w:eastAsia="Bookman Old Style"/>
          <w:b/>
          <w:color w:val="000000"/>
          <w:szCs w:val="22"/>
        </w:rPr>
        <w:t>Berdampak</w:t>
      </w:r>
      <w:proofErr w:type="spellEnd"/>
    </w:p>
    <w:p w14:paraId="4098D625" w14:textId="276333F4" w:rsidR="008A3250" w:rsidRPr="00393813" w:rsidRDefault="008A3250" w:rsidP="00393813">
      <w:pPr>
        <w:ind w:left="851"/>
        <w:jc w:val="both"/>
        <w:rPr>
          <w:rFonts w:eastAsia="Bookman Old Style"/>
          <w:color w:val="000000"/>
          <w:szCs w:val="22"/>
        </w:rPr>
      </w:pPr>
      <w:r w:rsidRPr="00393813">
        <w:rPr>
          <w:rFonts w:eastAsia="Bookman Old Style"/>
          <w:color w:val="000000"/>
          <w:szCs w:val="22"/>
        </w:rPr>
        <w:t xml:space="preserve">Di sela </w:t>
      </w:r>
      <w:proofErr w:type="spellStart"/>
      <w:r w:rsidRPr="00393813">
        <w:rPr>
          <w:rFonts w:eastAsia="Bookman Old Style"/>
          <w:color w:val="000000"/>
          <w:szCs w:val="22"/>
        </w:rPr>
        <w:t>penugasan</w:t>
      </w:r>
      <w:proofErr w:type="spellEnd"/>
      <w:r w:rsidRPr="00393813">
        <w:rPr>
          <w:rFonts w:eastAsia="Bookman Old Style"/>
          <w:color w:val="000000"/>
          <w:szCs w:val="22"/>
        </w:rPr>
        <w:t xml:space="preserve"> </w:t>
      </w:r>
      <w:proofErr w:type="spellStart"/>
      <w:r w:rsidRPr="00393813">
        <w:rPr>
          <w:rFonts w:eastAsia="Bookman Old Style"/>
          <w:color w:val="000000"/>
          <w:szCs w:val="22"/>
        </w:rPr>
        <w:t>harian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w:t>
      </w:r>
      <w:proofErr w:type="spellStart"/>
      <w:r w:rsidRPr="00393813">
        <w:rPr>
          <w:rFonts w:eastAsia="Bookman Old Style"/>
          <w:color w:val="000000"/>
          <w:szCs w:val="22"/>
        </w:rPr>
        <w:t>merancang</w:t>
      </w:r>
      <w:proofErr w:type="spellEnd"/>
      <w:r w:rsidRPr="00393813">
        <w:rPr>
          <w:rFonts w:eastAsia="Bookman Old Style"/>
          <w:color w:val="000000"/>
          <w:szCs w:val="22"/>
        </w:rPr>
        <w:t xml:space="preserve"> dan </w:t>
      </w:r>
      <w:proofErr w:type="spellStart"/>
      <w:r w:rsidRPr="00393813">
        <w:rPr>
          <w:rFonts w:eastAsia="Bookman Old Style"/>
          <w:color w:val="000000"/>
          <w:szCs w:val="22"/>
        </w:rPr>
        <w:t>membangun</w:t>
      </w:r>
      <w:proofErr w:type="spellEnd"/>
      <w:r w:rsidRPr="00393813">
        <w:rPr>
          <w:rFonts w:eastAsia="Bookman Old Style"/>
          <w:color w:val="000000"/>
          <w:szCs w:val="22"/>
        </w:rPr>
        <w:t xml:space="preserve"> </w:t>
      </w:r>
      <w:proofErr w:type="spellStart"/>
      <w:r w:rsidRPr="00393813">
        <w:rPr>
          <w:rFonts w:eastAsia="Bookman Old Style"/>
          <w:color w:val="000000"/>
          <w:szCs w:val="22"/>
        </w:rPr>
        <w:t>proyek</w:t>
      </w:r>
      <w:proofErr w:type="spellEnd"/>
      <w:r w:rsidRPr="00393813">
        <w:rPr>
          <w:rFonts w:eastAsia="Bookman Old Style"/>
          <w:color w:val="000000"/>
          <w:szCs w:val="22"/>
        </w:rPr>
        <w:t xml:space="preserve"> </w:t>
      </w:r>
      <w:proofErr w:type="spellStart"/>
      <w:r w:rsidRPr="00393813">
        <w:rPr>
          <w:rFonts w:eastAsia="Bookman Old Style"/>
          <w:color w:val="000000"/>
          <w:szCs w:val="22"/>
        </w:rPr>
        <w:t>utama</w:t>
      </w:r>
      <w:proofErr w:type="spellEnd"/>
      <w:r w:rsidRPr="00393813">
        <w:rPr>
          <w:rFonts w:eastAsia="Bookman Old Style"/>
          <w:color w:val="000000"/>
          <w:szCs w:val="22"/>
        </w:rPr>
        <w:t xml:space="preserve"> </w:t>
      </w:r>
      <w:proofErr w:type="spellStart"/>
      <w:r w:rsidRPr="00393813">
        <w:rPr>
          <w:rFonts w:eastAsia="Bookman Old Style"/>
          <w:color w:val="000000"/>
          <w:szCs w:val="22"/>
        </w:rPr>
        <w:t>berupa</w:t>
      </w:r>
      <w:proofErr w:type="spellEnd"/>
      <w:r w:rsidRPr="00393813">
        <w:rPr>
          <w:rFonts w:eastAsia="Bookman Old Style"/>
          <w:color w:val="000000"/>
          <w:szCs w:val="22"/>
        </w:rPr>
        <w:t xml:space="preserve"> </w:t>
      </w:r>
      <w:proofErr w:type="spellStart"/>
      <w:r w:rsidRPr="00393813">
        <w:rPr>
          <w:rFonts w:eastAsia="Bookman Old Style"/>
          <w:color w:val="000000"/>
          <w:szCs w:val="22"/>
        </w:rPr>
        <w:t>purwarupa</w:t>
      </w:r>
      <w:proofErr w:type="spellEnd"/>
      <w:r w:rsidRPr="00393813">
        <w:rPr>
          <w:rFonts w:eastAsia="Bookman Old Style"/>
          <w:color w:val="000000"/>
          <w:szCs w:val="22"/>
        </w:rPr>
        <w:t xml:space="preserve"> </w:t>
      </w:r>
      <w:proofErr w:type="spellStart"/>
      <w:r w:rsidRPr="00393813">
        <w:rPr>
          <w:rFonts w:eastAsia="Bookman Old Style"/>
          <w:color w:val="000000"/>
          <w:szCs w:val="22"/>
        </w:rPr>
        <w:t>aplikasi</w:t>
      </w:r>
      <w:proofErr w:type="spellEnd"/>
      <w:r w:rsidRPr="00393813">
        <w:rPr>
          <w:rFonts w:eastAsia="Bookman Old Style"/>
          <w:color w:val="000000"/>
          <w:szCs w:val="22"/>
        </w:rPr>
        <w:t xml:space="preserve"> </w:t>
      </w:r>
      <w:r w:rsidRPr="00393813">
        <w:rPr>
          <w:rFonts w:eastAsia="Bookman Old Style"/>
          <w:i/>
          <w:iCs/>
          <w:color w:val="000000"/>
          <w:szCs w:val="22"/>
        </w:rPr>
        <w:t>GUI Dashboard</w:t>
      </w:r>
      <w:r w:rsidRPr="00393813">
        <w:rPr>
          <w:rFonts w:eastAsia="Bookman Old Style"/>
          <w:color w:val="000000"/>
          <w:szCs w:val="22"/>
        </w:rPr>
        <w:t xml:space="preserve"> </w:t>
      </w:r>
      <w:proofErr w:type="spellStart"/>
      <w:r w:rsidRPr="00393813">
        <w:rPr>
          <w:rFonts w:eastAsia="Bookman Old Style"/>
          <w:color w:val="000000"/>
          <w:szCs w:val="22"/>
        </w:rPr>
        <w:t>menggunakan</w:t>
      </w:r>
      <w:proofErr w:type="spellEnd"/>
      <w:r w:rsidRPr="00393813">
        <w:rPr>
          <w:rFonts w:eastAsia="Bookman Old Style"/>
          <w:color w:val="000000"/>
          <w:szCs w:val="22"/>
        </w:rPr>
        <w:t xml:space="preserve"> </w:t>
      </w:r>
      <w:proofErr w:type="spellStart"/>
      <w:r w:rsidRPr="00393813">
        <w:rPr>
          <w:rFonts w:eastAsia="Bookman Old Style"/>
          <w:color w:val="000000"/>
          <w:szCs w:val="22"/>
        </w:rPr>
        <w:t>bahasa</w:t>
      </w:r>
      <w:proofErr w:type="spellEnd"/>
      <w:r w:rsidRPr="00393813">
        <w:rPr>
          <w:rFonts w:eastAsia="Bookman Old Style"/>
          <w:color w:val="000000"/>
          <w:szCs w:val="22"/>
        </w:rPr>
        <w:t xml:space="preserve"> </w:t>
      </w:r>
      <w:proofErr w:type="spellStart"/>
      <w:r w:rsidRPr="00393813">
        <w:rPr>
          <w:rFonts w:eastAsia="Bookman Old Style"/>
          <w:color w:val="000000"/>
          <w:szCs w:val="22"/>
        </w:rPr>
        <w:t>pemrograman</w:t>
      </w:r>
      <w:proofErr w:type="spellEnd"/>
      <w:r w:rsidRPr="00393813">
        <w:rPr>
          <w:rFonts w:eastAsia="Bookman Old Style"/>
          <w:color w:val="000000"/>
          <w:szCs w:val="22"/>
        </w:rPr>
        <w:t xml:space="preserve"> Python. Proyek </w:t>
      </w:r>
      <w:proofErr w:type="spellStart"/>
      <w:r w:rsidRPr="00393813">
        <w:rPr>
          <w:rFonts w:eastAsia="Bookman Old Style"/>
          <w:color w:val="000000"/>
          <w:szCs w:val="22"/>
        </w:rPr>
        <w:t>ini</w:t>
      </w:r>
      <w:proofErr w:type="spellEnd"/>
      <w:r w:rsidRPr="00393813">
        <w:rPr>
          <w:rFonts w:eastAsia="Bookman Old Style"/>
          <w:color w:val="000000"/>
          <w:szCs w:val="22"/>
        </w:rPr>
        <w:t xml:space="preserve"> </w:t>
      </w:r>
      <w:proofErr w:type="spellStart"/>
      <w:r w:rsidRPr="00393813">
        <w:rPr>
          <w:rFonts w:eastAsia="Bookman Old Style"/>
          <w:color w:val="000000"/>
          <w:szCs w:val="22"/>
        </w:rPr>
        <w:t>ditargetkan</w:t>
      </w:r>
      <w:proofErr w:type="spellEnd"/>
      <w:r w:rsidRPr="00393813">
        <w:rPr>
          <w:rFonts w:eastAsia="Bookman Old Style"/>
          <w:color w:val="000000"/>
          <w:szCs w:val="22"/>
        </w:rPr>
        <w:t xml:space="preserve"> </w:t>
      </w:r>
      <w:proofErr w:type="spellStart"/>
      <w:r w:rsidRPr="00393813">
        <w:rPr>
          <w:rFonts w:eastAsia="Bookman Old Style"/>
          <w:color w:val="000000"/>
          <w:szCs w:val="22"/>
        </w:rPr>
        <w:t>mampu</w:t>
      </w:r>
      <w:proofErr w:type="spellEnd"/>
      <w:r w:rsidRPr="00393813">
        <w:rPr>
          <w:rFonts w:eastAsia="Bookman Old Style"/>
          <w:color w:val="000000"/>
          <w:szCs w:val="22"/>
        </w:rPr>
        <w:t xml:space="preserve"> </w:t>
      </w:r>
      <w:proofErr w:type="spellStart"/>
      <w:r w:rsidRPr="00393813">
        <w:rPr>
          <w:rFonts w:eastAsia="Bookman Old Style"/>
          <w:color w:val="000000"/>
          <w:szCs w:val="22"/>
        </w:rPr>
        <w:t>memvisualisasikan</w:t>
      </w:r>
      <w:proofErr w:type="spellEnd"/>
      <w:r w:rsidRPr="00393813">
        <w:rPr>
          <w:rFonts w:eastAsia="Bookman Old Style"/>
          <w:color w:val="000000"/>
          <w:szCs w:val="22"/>
        </w:rPr>
        <w:t xml:space="preserve"> data </w:t>
      </w:r>
      <w:proofErr w:type="spellStart"/>
      <w:r w:rsidRPr="00393813">
        <w:rPr>
          <w:rFonts w:eastAsia="Bookman Old Style"/>
          <w:color w:val="000000"/>
          <w:szCs w:val="22"/>
        </w:rPr>
        <w:t>harian</w:t>
      </w:r>
      <w:proofErr w:type="spellEnd"/>
      <w:r w:rsidRPr="00393813">
        <w:rPr>
          <w:rFonts w:eastAsia="Bookman Old Style"/>
          <w:color w:val="000000"/>
          <w:szCs w:val="22"/>
        </w:rPr>
        <w:t xml:space="preserve"> KTP </w:t>
      </w:r>
      <w:proofErr w:type="spellStart"/>
      <w:r w:rsidRPr="00393813">
        <w:rPr>
          <w:rFonts w:eastAsia="Bookman Old Style"/>
          <w:color w:val="000000"/>
          <w:szCs w:val="22"/>
        </w:rPr>
        <w:t>fisik</w:t>
      </w:r>
      <w:proofErr w:type="spellEnd"/>
      <w:r w:rsidRPr="00393813">
        <w:rPr>
          <w:rFonts w:eastAsia="Bookman Old Style"/>
          <w:color w:val="000000"/>
          <w:szCs w:val="22"/>
        </w:rPr>
        <w:t xml:space="preserve"> guna </w:t>
      </w:r>
      <w:proofErr w:type="spellStart"/>
      <w:r w:rsidRPr="00393813">
        <w:rPr>
          <w:rFonts w:eastAsia="Bookman Old Style"/>
          <w:color w:val="000000"/>
          <w:szCs w:val="22"/>
        </w:rPr>
        <w:t>mempercepat</w:t>
      </w:r>
      <w:proofErr w:type="spellEnd"/>
      <w:r w:rsidRPr="00393813">
        <w:rPr>
          <w:rFonts w:eastAsia="Bookman Old Style"/>
          <w:color w:val="000000"/>
          <w:szCs w:val="22"/>
        </w:rPr>
        <w:t xml:space="preserve"> </w:t>
      </w:r>
      <w:proofErr w:type="spellStart"/>
      <w:r w:rsidRPr="00393813">
        <w:rPr>
          <w:rFonts w:eastAsia="Bookman Old Style"/>
          <w:color w:val="000000"/>
          <w:szCs w:val="22"/>
        </w:rPr>
        <w:t>evaluasi</w:t>
      </w:r>
      <w:proofErr w:type="spellEnd"/>
      <w:r w:rsidRPr="00393813">
        <w:rPr>
          <w:rFonts w:eastAsia="Bookman Old Style"/>
          <w:color w:val="000000"/>
          <w:szCs w:val="22"/>
        </w:rPr>
        <w:t xml:space="preserve"> </w:t>
      </w:r>
      <w:proofErr w:type="spellStart"/>
      <w:r w:rsidRPr="00393813">
        <w:rPr>
          <w:rFonts w:eastAsia="Bookman Old Style"/>
          <w:color w:val="000000"/>
          <w:szCs w:val="22"/>
        </w:rPr>
        <w:t>pelayanan</w:t>
      </w:r>
      <w:proofErr w:type="spellEnd"/>
      <w:r w:rsidRPr="00393813">
        <w:rPr>
          <w:rFonts w:eastAsia="Bookman Old Style"/>
          <w:color w:val="000000"/>
          <w:szCs w:val="22"/>
        </w:rPr>
        <w:t xml:space="preserve"> </w:t>
      </w:r>
      <w:proofErr w:type="spellStart"/>
      <w:r w:rsidRPr="00393813">
        <w:rPr>
          <w:rFonts w:eastAsia="Bookman Old Style"/>
          <w:color w:val="000000"/>
          <w:szCs w:val="22"/>
        </w:rPr>
        <w:t>mitra</w:t>
      </w:r>
      <w:proofErr w:type="spellEnd"/>
      <w:r w:rsidRPr="00393813">
        <w:rPr>
          <w:rFonts w:eastAsia="Bookman Old Style"/>
          <w:color w:val="000000"/>
          <w:szCs w:val="22"/>
        </w:rPr>
        <w:t>.</w:t>
      </w:r>
    </w:p>
    <w:p w14:paraId="425C32DE" w14:textId="77777777"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Supervisi</w:t>
      </w:r>
      <w:proofErr w:type="spellEnd"/>
      <w:r w:rsidRPr="00393813">
        <w:rPr>
          <w:rFonts w:eastAsia="Bookman Old Style"/>
          <w:b/>
          <w:color w:val="000000"/>
          <w:szCs w:val="22"/>
        </w:rPr>
        <w:t xml:space="preserve"> dan Monitoring</w:t>
      </w:r>
    </w:p>
    <w:p w14:paraId="14B4F026" w14:textId="7C6DAFBA" w:rsidR="008A3250" w:rsidRPr="00393813" w:rsidRDefault="008A3250" w:rsidP="00393813">
      <w:pPr>
        <w:ind w:left="851"/>
        <w:jc w:val="both"/>
        <w:rPr>
          <w:rFonts w:eastAsia="Bookman Old Style"/>
          <w:color w:val="000000"/>
          <w:szCs w:val="22"/>
        </w:rPr>
      </w:pPr>
      <w:r w:rsidRPr="00393813">
        <w:rPr>
          <w:rFonts w:eastAsia="Bookman Old Style"/>
          <w:color w:val="000000"/>
          <w:szCs w:val="22"/>
        </w:rPr>
        <w:t xml:space="preserve">Proses </w:t>
      </w:r>
      <w:proofErr w:type="spellStart"/>
      <w:r w:rsidRPr="00393813">
        <w:rPr>
          <w:rFonts w:eastAsia="Bookman Old Style"/>
          <w:color w:val="000000"/>
          <w:szCs w:val="22"/>
        </w:rPr>
        <w:t>pemantauan</w:t>
      </w:r>
      <w:proofErr w:type="spellEnd"/>
      <w:r w:rsidRPr="00393813">
        <w:rPr>
          <w:rFonts w:eastAsia="Bookman Old Style"/>
          <w:color w:val="000000"/>
          <w:szCs w:val="22"/>
        </w:rPr>
        <w:t xml:space="preserve"> (</w:t>
      </w:r>
      <w:r w:rsidRPr="00393813">
        <w:rPr>
          <w:rFonts w:eastAsia="Bookman Old Style"/>
          <w:i/>
          <w:iCs/>
          <w:color w:val="000000"/>
          <w:szCs w:val="22"/>
        </w:rPr>
        <w:t>monitoring</w:t>
      </w:r>
      <w:r w:rsidRPr="00393813">
        <w:rPr>
          <w:rFonts w:eastAsia="Bookman Old Style"/>
          <w:color w:val="000000"/>
          <w:szCs w:val="22"/>
        </w:rPr>
        <w:t xml:space="preserve">) </w:t>
      </w:r>
      <w:proofErr w:type="spellStart"/>
      <w:r w:rsidRPr="00393813">
        <w:rPr>
          <w:rFonts w:eastAsia="Bookman Old Style"/>
          <w:color w:val="000000"/>
          <w:szCs w:val="22"/>
        </w:rPr>
        <w:t>dilakukan</w:t>
      </w:r>
      <w:proofErr w:type="spellEnd"/>
      <w:r w:rsidRPr="00393813">
        <w:rPr>
          <w:rFonts w:eastAsia="Bookman Old Style"/>
          <w:color w:val="000000"/>
          <w:szCs w:val="22"/>
        </w:rPr>
        <w:t xml:space="preserve"> </w:t>
      </w:r>
      <w:proofErr w:type="spellStart"/>
      <w:r w:rsidRPr="00393813">
        <w:rPr>
          <w:rFonts w:eastAsia="Bookman Old Style"/>
          <w:color w:val="000000"/>
          <w:szCs w:val="22"/>
        </w:rPr>
        <w:t>secara</w:t>
      </w:r>
      <w:proofErr w:type="spellEnd"/>
      <w:r w:rsidRPr="00393813">
        <w:rPr>
          <w:rFonts w:eastAsia="Bookman Old Style"/>
          <w:color w:val="000000"/>
          <w:szCs w:val="22"/>
        </w:rPr>
        <w:t xml:space="preserve"> </w:t>
      </w:r>
      <w:proofErr w:type="spellStart"/>
      <w:r w:rsidRPr="00393813">
        <w:rPr>
          <w:rFonts w:eastAsia="Bookman Old Style"/>
          <w:color w:val="000000"/>
          <w:szCs w:val="22"/>
        </w:rPr>
        <w:t>berkala</w:t>
      </w:r>
      <w:proofErr w:type="spellEnd"/>
      <w:r w:rsidRPr="00393813">
        <w:rPr>
          <w:rFonts w:eastAsia="Bookman Old Style"/>
          <w:color w:val="000000"/>
          <w:szCs w:val="22"/>
        </w:rPr>
        <w:t xml:space="preserve"> dan </w:t>
      </w:r>
      <w:proofErr w:type="spellStart"/>
      <w:r w:rsidRPr="00393813">
        <w:rPr>
          <w:rFonts w:eastAsia="Bookman Old Style"/>
          <w:color w:val="000000"/>
          <w:szCs w:val="22"/>
        </w:rPr>
        <w:t>berjenjang</w:t>
      </w:r>
      <w:proofErr w:type="spellEnd"/>
      <w:r w:rsidRPr="00393813">
        <w:rPr>
          <w:rFonts w:eastAsia="Bookman Old Style"/>
          <w:color w:val="000000"/>
          <w:szCs w:val="22"/>
        </w:rPr>
        <w:t xml:space="preserve"> oleh mentor </w:t>
      </w:r>
      <w:proofErr w:type="spellStart"/>
      <w:r w:rsidRPr="00393813">
        <w:rPr>
          <w:rFonts w:eastAsia="Bookman Old Style"/>
          <w:color w:val="000000"/>
          <w:szCs w:val="22"/>
        </w:rPr>
        <w:t>instansi</w:t>
      </w:r>
      <w:proofErr w:type="spellEnd"/>
      <w:r w:rsidRPr="00393813">
        <w:rPr>
          <w:rFonts w:eastAsia="Bookman Old Style"/>
          <w:color w:val="000000"/>
          <w:szCs w:val="22"/>
        </w:rPr>
        <w:t xml:space="preserve"> dan </w:t>
      </w:r>
      <w:r w:rsidRPr="00393813">
        <w:rPr>
          <w:rFonts w:eastAsia="Bookman Old Style"/>
          <w:szCs w:val="22"/>
        </w:rPr>
        <w:t>Dosen</w:t>
      </w:r>
      <w:r w:rsidRPr="00393813">
        <w:rPr>
          <w:rFonts w:eastAsia="Bookman Old Style"/>
          <w:color w:val="000000"/>
          <w:szCs w:val="22"/>
        </w:rPr>
        <w:t xml:space="preserve"> </w:t>
      </w:r>
      <w:proofErr w:type="spellStart"/>
      <w:r w:rsidRPr="00393813">
        <w:rPr>
          <w:rFonts w:eastAsia="Bookman Old Style"/>
          <w:color w:val="000000"/>
          <w:szCs w:val="22"/>
        </w:rPr>
        <w:t>Pembimbing</w:t>
      </w:r>
      <w:proofErr w:type="spellEnd"/>
      <w:r w:rsidRPr="00393813">
        <w:rPr>
          <w:rFonts w:eastAsia="Bookman Old Style"/>
          <w:color w:val="000000"/>
          <w:szCs w:val="22"/>
        </w:rPr>
        <w:t xml:space="preserve"> </w:t>
      </w:r>
      <w:proofErr w:type="spellStart"/>
      <w:r w:rsidRPr="00393813">
        <w:rPr>
          <w:rFonts w:eastAsia="Bookman Old Style"/>
          <w:color w:val="000000"/>
          <w:szCs w:val="22"/>
        </w:rPr>
        <w:t>Lapangan</w:t>
      </w:r>
      <w:proofErr w:type="spellEnd"/>
      <w:r w:rsidRPr="00393813">
        <w:rPr>
          <w:rFonts w:eastAsia="Bookman Old Style"/>
          <w:color w:val="000000"/>
          <w:szCs w:val="22"/>
        </w:rPr>
        <w:t xml:space="preserve"> (DPL) </w:t>
      </w:r>
      <w:proofErr w:type="spellStart"/>
      <w:r w:rsidRPr="00393813">
        <w:rPr>
          <w:rFonts w:eastAsia="Bookman Old Style"/>
          <w:color w:val="000000"/>
          <w:szCs w:val="22"/>
        </w:rPr>
        <w:t>dari</w:t>
      </w:r>
      <w:proofErr w:type="spellEnd"/>
      <w:r w:rsidRPr="00393813">
        <w:rPr>
          <w:rFonts w:eastAsia="Bookman Old Style"/>
          <w:color w:val="000000"/>
          <w:szCs w:val="22"/>
        </w:rPr>
        <w:t xml:space="preserve"> </w:t>
      </w:r>
      <w:proofErr w:type="spellStart"/>
      <w:r w:rsidRPr="00393813">
        <w:rPr>
          <w:rFonts w:eastAsia="Bookman Old Style"/>
          <w:color w:val="000000"/>
          <w:szCs w:val="22"/>
        </w:rPr>
        <w:t>kampus</w:t>
      </w:r>
      <w:proofErr w:type="spellEnd"/>
      <w:r w:rsidRPr="00393813">
        <w:rPr>
          <w:rFonts w:eastAsia="Bookman Old Style"/>
          <w:color w:val="000000"/>
          <w:szCs w:val="22"/>
        </w:rPr>
        <w:t xml:space="preserve">. </w:t>
      </w:r>
      <w:proofErr w:type="spellStart"/>
      <w:r w:rsidRPr="00393813">
        <w:rPr>
          <w:rFonts w:eastAsia="Bookman Old Style"/>
          <w:color w:val="000000"/>
          <w:szCs w:val="22"/>
        </w:rPr>
        <w:t>Supervisi</w:t>
      </w:r>
      <w:proofErr w:type="spellEnd"/>
      <w:r w:rsidRPr="00393813">
        <w:rPr>
          <w:rFonts w:eastAsia="Bookman Old Style"/>
          <w:color w:val="000000"/>
          <w:szCs w:val="22"/>
        </w:rPr>
        <w:t xml:space="preserve"> </w:t>
      </w:r>
      <w:proofErr w:type="spellStart"/>
      <w:r w:rsidRPr="00393813">
        <w:rPr>
          <w:rFonts w:eastAsia="Bookman Old Style"/>
          <w:color w:val="000000"/>
          <w:szCs w:val="22"/>
        </w:rPr>
        <w:t>ini</w:t>
      </w:r>
      <w:proofErr w:type="spellEnd"/>
      <w:r w:rsidRPr="00393813">
        <w:rPr>
          <w:rFonts w:eastAsia="Bookman Old Style"/>
          <w:color w:val="000000"/>
          <w:szCs w:val="22"/>
        </w:rPr>
        <w:t xml:space="preserve"> </w:t>
      </w:r>
      <w:proofErr w:type="spellStart"/>
      <w:r w:rsidRPr="00393813">
        <w:rPr>
          <w:rFonts w:eastAsia="Bookman Old Style"/>
          <w:color w:val="000000"/>
          <w:szCs w:val="22"/>
        </w:rPr>
        <w:t>mencakup</w:t>
      </w:r>
      <w:proofErr w:type="spellEnd"/>
      <w:r w:rsidRPr="00393813">
        <w:rPr>
          <w:rFonts w:eastAsia="Bookman Old Style"/>
          <w:color w:val="000000"/>
          <w:szCs w:val="22"/>
        </w:rPr>
        <w:t xml:space="preserve"> </w:t>
      </w:r>
      <w:proofErr w:type="spellStart"/>
      <w:r w:rsidRPr="00393813">
        <w:rPr>
          <w:rFonts w:eastAsia="Bookman Old Style"/>
          <w:color w:val="000000"/>
          <w:szCs w:val="22"/>
        </w:rPr>
        <w:t>penilaian</w:t>
      </w:r>
      <w:proofErr w:type="spellEnd"/>
      <w:r w:rsidRPr="00393813">
        <w:rPr>
          <w:rFonts w:eastAsia="Bookman Old Style"/>
          <w:color w:val="000000"/>
          <w:szCs w:val="22"/>
        </w:rPr>
        <w:t xml:space="preserve"> </w:t>
      </w:r>
      <w:proofErr w:type="spellStart"/>
      <w:r w:rsidRPr="00393813">
        <w:rPr>
          <w:rFonts w:eastAsia="Bookman Old Style"/>
          <w:color w:val="000000"/>
          <w:szCs w:val="22"/>
        </w:rPr>
        <w:t>etika</w:t>
      </w:r>
      <w:proofErr w:type="spellEnd"/>
      <w:r w:rsidRPr="00393813">
        <w:rPr>
          <w:rFonts w:eastAsia="Bookman Old Style"/>
          <w:color w:val="000000"/>
          <w:szCs w:val="22"/>
        </w:rPr>
        <w:t xml:space="preserve">, </w:t>
      </w:r>
      <w:proofErr w:type="spellStart"/>
      <w:r w:rsidRPr="00393813">
        <w:rPr>
          <w:rFonts w:eastAsia="Bookman Old Style"/>
          <w:color w:val="000000"/>
          <w:szCs w:val="22"/>
        </w:rPr>
        <w:t>kedisiplinan</w:t>
      </w:r>
      <w:proofErr w:type="spellEnd"/>
      <w:r w:rsidRPr="00393813">
        <w:rPr>
          <w:rFonts w:eastAsia="Bookman Old Style"/>
          <w:color w:val="000000"/>
          <w:szCs w:val="22"/>
        </w:rPr>
        <w:t xml:space="preserve"> </w:t>
      </w:r>
      <w:proofErr w:type="spellStart"/>
      <w:r w:rsidRPr="00393813">
        <w:rPr>
          <w:rFonts w:eastAsia="Bookman Old Style"/>
          <w:color w:val="000000"/>
          <w:szCs w:val="22"/>
        </w:rPr>
        <w:t>kehadiran</w:t>
      </w:r>
      <w:proofErr w:type="spellEnd"/>
      <w:r w:rsidRPr="00393813">
        <w:rPr>
          <w:rFonts w:eastAsia="Bookman Old Style"/>
          <w:color w:val="000000"/>
          <w:szCs w:val="22"/>
        </w:rPr>
        <w:t xml:space="preserve">, </w:t>
      </w:r>
      <w:proofErr w:type="spellStart"/>
      <w:r w:rsidRPr="00393813">
        <w:rPr>
          <w:rFonts w:eastAsia="Bookman Old Style"/>
          <w:color w:val="000000"/>
          <w:szCs w:val="22"/>
        </w:rPr>
        <w:t>hingga</w:t>
      </w:r>
      <w:proofErr w:type="spellEnd"/>
      <w:r w:rsidRPr="00393813">
        <w:rPr>
          <w:rFonts w:eastAsia="Bookman Old Style"/>
          <w:color w:val="000000"/>
          <w:szCs w:val="22"/>
        </w:rPr>
        <w:t xml:space="preserve"> </w:t>
      </w:r>
      <w:proofErr w:type="spellStart"/>
      <w:r w:rsidRPr="00393813">
        <w:rPr>
          <w:rFonts w:eastAsia="Bookman Old Style"/>
          <w:color w:val="000000"/>
          <w:szCs w:val="22"/>
        </w:rPr>
        <w:t>progres</w:t>
      </w:r>
      <w:proofErr w:type="spellEnd"/>
      <w:r w:rsidRPr="00393813">
        <w:rPr>
          <w:rFonts w:eastAsia="Bookman Old Style"/>
          <w:color w:val="000000"/>
          <w:szCs w:val="22"/>
        </w:rPr>
        <w:t xml:space="preserve"> </w:t>
      </w:r>
      <w:proofErr w:type="spellStart"/>
      <w:r w:rsidRPr="00393813">
        <w:rPr>
          <w:rFonts w:eastAsia="Bookman Old Style"/>
          <w:color w:val="000000"/>
          <w:szCs w:val="22"/>
        </w:rPr>
        <w:t>penulisan</w:t>
      </w:r>
      <w:proofErr w:type="spellEnd"/>
      <w:r w:rsidRPr="00393813">
        <w:rPr>
          <w:rFonts w:eastAsia="Bookman Old Style"/>
          <w:color w:val="000000"/>
          <w:szCs w:val="22"/>
        </w:rPr>
        <w:t xml:space="preserve"> </w:t>
      </w:r>
      <w:proofErr w:type="spellStart"/>
      <w:r w:rsidRPr="00393813">
        <w:rPr>
          <w:rFonts w:eastAsia="Bookman Old Style"/>
          <w:color w:val="000000"/>
          <w:szCs w:val="22"/>
        </w:rPr>
        <w:t>kode</w:t>
      </w:r>
      <w:proofErr w:type="spellEnd"/>
      <w:r w:rsidRPr="00393813">
        <w:rPr>
          <w:rFonts w:eastAsia="Bookman Old Style"/>
          <w:color w:val="000000"/>
          <w:szCs w:val="22"/>
        </w:rPr>
        <w:t xml:space="preserve"> (</w:t>
      </w:r>
      <w:r w:rsidRPr="00393813">
        <w:rPr>
          <w:rFonts w:eastAsia="Bookman Old Style"/>
          <w:i/>
          <w:iCs/>
          <w:color w:val="000000"/>
          <w:szCs w:val="22"/>
        </w:rPr>
        <w:t>coding</w:t>
      </w:r>
      <w:r w:rsidRPr="00393813">
        <w:rPr>
          <w:rFonts w:eastAsia="Bookman Old Style"/>
          <w:color w:val="000000"/>
          <w:szCs w:val="22"/>
        </w:rPr>
        <w:t xml:space="preserve">) dan </w:t>
      </w:r>
      <w:proofErr w:type="spellStart"/>
      <w:r w:rsidRPr="00393813">
        <w:rPr>
          <w:rFonts w:eastAsia="Bookman Old Style"/>
          <w:color w:val="000000"/>
          <w:szCs w:val="22"/>
        </w:rPr>
        <w:t>kelayakan</w:t>
      </w:r>
      <w:proofErr w:type="spellEnd"/>
      <w:r w:rsidRPr="00393813">
        <w:rPr>
          <w:rFonts w:eastAsia="Bookman Old Style"/>
          <w:color w:val="000000"/>
          <w:szCs w:val="22"/>
        </w:rPr>
        <w:t xml:space="preserve"> </w:t>
      </w:r>
      <w:proofErr w:type="spellStart"/>
      <w:r w:rsidRPr="00393813">
        <w:rPr>
          <w:rFonts w:eastAsia="Bookman Old Style"/>
          <w:color w:val="000000"/>
          <w:szCs w:val="22"/>
        </w:rPr>
        <w:t>aplikasi</w:t>
      </w:r>
      <w:proofErr w:type="spellEnd"/>
      <w:r w:rsidRPr="00393813">
        <w:rPr>
          <w:rFonts w:eastAsia="Bookman Old Style"/>
          <w:color w:val="000000"/>
          <w:szCs w:val="22"/>
        </w:rPr>
        <w:t>.</w:t>
      </w:r>
    </w:p>
    <w:p w14:paraId="588E8C3B" w14:textId="6BEA899F" w:rsidR="008A3250" w:rsidRPr="00393813" w:rsidRDefault="008A3250" w:rsidP="00393813">
      <w:pPr>
        <w:numPr>
          <w:ilvl w:val="0"/>
          <w:numId w:val="3"/>
        </w:numPr>
        <w:pBdr>
          <w:top w:val="nil"/>
          <w:left w:val="nil"/>
          <w:bottom w:val="nil"/>
          <w:right w:val="nil"/>
          <w:between w:val="nil"/>
        </w:pBdr>
        <w:ind w:left="851"/>
        <w:rPr>
          <w:rFonts w:eastAsia="Bookman Old Style"/>
          <w:color w:val="000000"/>
          <w:szCs w:val="22"/>
        </w:rPr>
      </w:pPr>
      <w:proofErr w:type="spellStart"/>
      <w:r w:rsidRPr="00393813">
        <w:rPr>
          <w:rFonts w:eastAsia="Bookman Old Style"/>
          <w:b/>
          <w:color w:val="000000"/>
          <w:szCs w:val="22"/>
        </w:rPr>
        <w:t>Evaluasi</w:t>
      </w:r>
      <w:proofErr w:type="spellEnd"/>
      <w:r w:rsidRPr="00393813">
        <w:rPr>
          <w:rFonts w:eastAsia="Bookman Old Style"/>
          <w:b/>
          <w:color w:val="000000"/>
          <w:szCs w:val="22"/>
        </w:rPr>
        <w:t xml:space="preserve"> Akhir oleh Mitra</w:t>
      </w:r>
    </w:p>
    <w:p w14:paraId="13D441F1" w14:textId="7F2C60FC" w:rsidR="008A3250" w:rsidRPr="00393813" w:rsidRDefault="008A3250" w:rsidP="00393813">
      <w:pPr>
        <w:ind w:left="851"/>
        <w:jc w:val="both"/>
        <w:rPr>
          <w:rFonts w:eastAsia="Bookman Old Style"/>
          <w:color w:val="000000"/>
          <w:szCs w:val="22"/>
        </w:rPr>
      </w:pPr>
      <w:r w:rsidRPr="00393813">
        <w:rPr>
          <w:rFonts w:eastAsia="Bookman Old Style"/>
          <w:color w:val="000000"/>
          <w:szCs w:val="22"/>
        </w:rPr>
        <w:t xml:space="preserve">Pada </w:t>
      </w:r>
      <w:proofErr w:type="spellStart"/>
      <w:r w:rsidRPr="00393813">
        <w:rPr>
          <w:rFonts w:eastAsia="Bookman Old Style"/>
          <w:color w:val="000000"/>
          <w:szCs w:val="22"/>
        </w:rPr>
        <w:t>akhir</w:t>
      </w:r>
      <w:proofErr w:type="spellEnd"/>
      <w:r w:rsidRPr="00393813">
        <w:rPr>
          <w:rFonts w:eastAsia="Bookman Old Style"/>
          <w:color w:val="000000"/>
          <w:szCs w:val="22"/>
        </w:rPr>
        <w:t xml:space="preserve"> masa </w:t>
      </w:r>
      <w:proofErr w:type="spellStart"/>
      <w:r w:rsidRPr="00393813">
        <w:rPr>
          <w:rFonts w:eastAsia="Bookman Old Style"/>
          <w:szCs w:val="22"/>
        </w:rPr>
        <w:t>magang</w:t>
      </w:r>
      <w:proofErr w:type="spellEnd"/>
      <w:r w:rsidRPr="00393813">
        <w:rPr>
          <w:rFonts w:eastAsia="Bookman Old Style"/>
          <w:color w:val="000000"/>
          <w:szCs w:val="22"/>
        </w:rPr>
        <w:t xml:space="preserve">, </w:t>
      </w:r>
      <w:proofErr w:type="spellStart"/>
      <w:r w:rsidRPr="00393813">
        <w:rPr>
          <w:rFonts w:eastAsia="Bookman Old Style"/>
          <w:color w:val="000000"/>
          <w:szCs w:val="22"/>
        </w:rPr>
        <w:t>pembimbing</w:t>
      </w:r>
      <w:proofErr w:type="spellEnd"/>
      <w:r w:rsidRPr="00393813">
        <w:rPr>
          <w:rFonts w:eastAsia="Bookman Old Style"/>
          <w:color w:val="000000"/>
          <w:szCs w:val="22"/>
        </w:rPr>
        <w:t xml:space="preserve"> </w:t>
      </w:r>
      <w:proofErr w:type="spellStart"/>
      <w:r w:rsidRPr="00393813">
        <w:rPr>
          <w:rFonts w:eastAsia="Bookman Old Style"/>
          <w:color w:val="000000"/>
          <w:szCs w:val="22"/>
        </w:rPr>
        <w:t>lapangan</w:t>
      </w:r>
      <w:proofErr w:type="spellEnd"/>
      <w:r w:rsidRPr="00393813">
        <w:rPr>
          <w:rFonts w:eastAsia="Bookman Old Style"/>
          <w:color w:val="000000"/>
          <w:szCs w:val="22"/>
        </w:rPr>
        <w:t xml:space="preserve"> </w:t>
      </w:r>
      <w:proofErr w:type="spellStart"/>
      <w:r w:rsidRPr="00393813">
        <w:rPr>
          <w:rFonts w:eastAsia="Bookman Old Style"/>
          <w:color w:val="000000"/>
          <w:szCs w:val="22"/>
        </w:rPr>
        <w:t>akan</w:t>
      </w:r>
      <w:proofErr w:type="spellEnd"/>
      <w:r w:rsidRPr="00393813">
        <w:rPr>
          <w:rFonts w:eastAsia="Bookman Old Style"/>
          <w:color w:val="000000"/>
          <w:szCs w:val="22"/>
        </w:rPr>
        <w:t xml:space="preserve"> </w:t>
      </w:r>
      <w:proofErr w:type="spellStart"/>
      <w:r w:rsidRPr="00393813">
        <w:rPr>
          <w:rFonts w:eastAsia="Bookman Old Style"/>
          <w:color w:val="000000"/>
          <w:szCs w:val="22"/>
        </w:rPr>
        <w:t>memberikan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penilaian</w:t>
      </w:r>
      <w:proofErr w:type="spellEnd"/>
      <w:r w:rsidRPr="00393813">
        <w:rPr>
          <w:rFonts w:eastAsia="Bookman Old Style"/>
          <w:color w:val="000000"/>
          <w:szCs w:val="22"/>
        </w:rPr>
        <w:t xml:space="preserve"> </w:t>
      </w:r>
      <w:proofErr w:type="spellStart"/>
      <w:r w:rsidRPr="00393813">
        <w:rPr>
          <w:rFonts w:eastAsia="Bookman Old Style"/>
          <w:color w:val="000000"/>
          <w:szCs w:val="22"/>
        </w:rPr>
        <w:t>komprehensif</w:t>
      </w:r>
      <w:proofErr w:type="spellEnd"/>
      <w:r w:rsidRPr="00393813">
        <w:rPr>
          <w:rFonts w:eastAsia="Bookman Old Style"/>
          <w:color w:val="000000"/>
          <w:szCs w:val="22"/>
        </w:rPr>
        <w:t xml:space="preserve">. </w:t>
      </w:r>
      <w:proofErr w:type="spellStart"/>
      <w:r w:rsidRPr="00393813">
        <w:rPr>
          <w:rFonts w:eastAsia="Bookman Old Style"/>
          <w:color w:val="000000"/>
          <w:szCs w:val="22"/>
        </w:rPr>
        <w:t>Evaluasi</w:t>
      </w:r>
      <w:proofErr w:type="spellEnd"/>
      <w:r w:rsidRPr="00393813">
        <w:rPr>
          <w:rFonts w:eastAsia="Bookman Old Style"/>
          <w:color w:val="000000"/>
          <w:szCs w:val="22"/>
        </w:rPr>
        <w:t xml:space="preserve"> </w:t>
      </w:r>
      <w:proofErr w:type="spellStart"/>
      <w:r w:rsidRPr="00393813">
        <w:rPr>
          <w:rFonts w:eastAsia="Bookman Old Style"/>
          <w:color w:val="000000"/>
          <w:szCs w:val="22"/>
        </w:rPr>
        <w:t>ini</w:t>
      </w:r>
      <w:proofErr w:type="spellEnd"/>
      <w:r w:rsidRPr="00393813">
        <w:rPr>
          <w:rFonts w:eastAsia="Bookman Old Style"/>
          <w:color w:val="000000"/>
          <w:szCs w:val="22"/>
        </w:rPr>
        <w:t xml:space="preserve"> </w:t>
      </w:r>
      <w:proofErr w:type="spellStart"/>
      <w:r w:rsidRPr="00393813">
        <w:rPr>
          <w:rFonts w:eastAsia="Bookman Old Style"/>
          <w:color w:val="000000"/>
          <w:szCs w:val="22"/>
        </w:rPr>
        <w:t>mengukur</w:t>
      </w:r>
      <w:proofErr w:type="spellEnd"/>
      <w:r w:rsidRPr="00393813">
        <w:rPr>
          <w:rFonts w:eastAsia="Bookman Old Style"/>
          <w:color w:val="000000"/>
          <w:szCs w:val="22"/>
        </w:rPr>
        <w:t xml:space="preserve"> </w:t>
      </w:r>
      <w:proofErr w:type="spellStart"/>
      <w:r w:rsidRPr="00393813">
        <w:rPr>
          <w:rFonts w:eastAsia="Bookman Old Style"/>
          <w:color w:val="000000"/>
          <w:szCs w:val="22"/>
        </w:rPr>
        <w:t>sejauh</w:t>
      </w:r>
      <w:proofErr w:type="spellEnd"/>
      <w:r w:rsidRPr="00393813">
        <w:rPr>
          <w:rFonts w:eastAsia="Bookman Old Style"/>
          <w:color w:val="000000"/>
          <w:szCs w:val="22"/>
        </w:rPr>
        <w:t xml:space="preserve"> mana </w:t>
      </w:r>
      <w:proofErr w:type="spellStart"/>
      <w:r w:rsidRPr="00393813">
        <w:rPr>
          <w:rFonts w:eastAsia="Bookman Old Style"/>
          <w:color w:val="000000"/>
          <w:szCs w:val="22"/>
        </w:rPr>
        <w:t>efektivitas</w:t>
      </w:r>
      <w:proofErr w:type="spellEnd"/>
      <w:r w:rsidRPr="00393813">
        <w:rPr>
          <w:rFonts w:eastAsia="Bookman Old Style"/>
          <w:color w:val="000000"/>
          <w:szCs w:val="22"/>
        </w:rPr>
        <w:t xml:space="preserve"> </w:t>
      </w:r>
      <w:proofErr w:type="spellStart"/>
      <w:r w:rsidRPr="00393813">
        <w:rPr>
          <w:rFonts w:eastAsia="Bookman Old Style"/>
          <w:color w:val="000000"/>
          <w:szCs w:val="22"/>
        </w:rPr>
        <w:t>kinerja</w:t>
      </w:r>
      <w:proofErr w:type="spellEnd"/>
      <w:r w:rsidRPr="00393813">
        <w:rPr>
          <w:rFonts w:eastAsia="Bookman Old Style"/>
          <w:color w:val="000000"/>
          <w:szCs w:val="22"/>
        </w:rPr>
        <w:t xml:space="preserve"> </w:t>
      </w:r>
      <w:proofErr w:type="spellStart"/>
      <w:r w:rsidRPr="00393813">
        <w:rPr>
          <w:rFonts w:eastAsia="Bookman Old Style"/>
          <w:color w:val="000000"/>
          <w:szCs w:val="22"/>
        </w:rPr>
        <w:t>operasional</w:t>
      </w:r>
      <w:proofErr w:type="spellEnd"/>
      <w:r w:rsidRPr="00393813">
        <w:rPr>
          <w:rFonts w:eastAsia="Bookman Old Style"/>
          <w:color w:val="000000"/>
          <w:szCs w:val="22"/>
        </w:rPr>
        <w:t xml:space="preserve"> </w:t>
      </w:r>
      <w:proofErr w:type="spellStart"/>
      <w:r w:rsidRPr="00393813">
        <w:rPr>
          <w:rFonts w:eastAsia="Bookman Old Style"/>
          <w:color w:val="000000"/>
          <w:szCs w:val="22"/>
        </w:rPr>
        <w:t>mahasiswa</w:t>
      </w:r>
      <w:proofErr w:type="spellEnd"/>
      <w:r w:rsidRPr="00393813">
        <w:rPr>
          <w:rFonts w:eastAsia="Bookman Old Style"/>
          <w:color w:val="000000"/>
          <w:szCs w:val="22"/>
        </w:rPr>
        <w:t xml:space="preserve"> dan </w:t>
      </w:r>
      <w:proofErr w:type="spellStart"/>
      <w:r w:rsidRPr="00393813">
        <w:rPr>
          <w:rFonts w:eastAsia="Bookman Old Style"/>
          <w:color w:val="000000"/>
          <w:szCs w:val="22"/>
        </w:rPr>
        <w:t>seberapa</w:t>
      </w:r>
      <w:proofErr w:type="spellEnd"/>
      <w:r w:rsidRPr="00393813">
        <w:rPr>
          <w:rFonts w:eastAsia="Bookman Old Style"/>
          <w:color w:val="000000"/>
          <w:szCs w:val="22"/>
        </w:rPr>
        <w:t xml:space="preserve"> </w:t>
      </w:r>
      <w:proofErr w:type="spellStart"/>
      <w:r w:rsidRPr="00393813">
        <w:rPr>
          <w:rFonts w:eastAsia="Bookman Old Style"/>
          <w:color w:val="000000"/>
          <w:szCs w:val="22"/>
        </w:rPr>
        <w:t>besar</w:t>
      </w:r>
      <w:proofErr w:type="spellEnd"/>
      <w:r w:rsidRPr="00393813">
        <w:rPr>
          <w:rFonts w:eastAsia="Bookman Old Style"/>
          <w:color w:val="000000"/>
          <w:szCs w:val="22"/>
        </w:rPr>
        <w:t xml:space="preserve"> </w:t>
      </w:r>
      <w:proofErr w:type="spellStart"/>
      <w:r w:rsidRPr="00393813">
        <w:rPr>
          <w:rFonts w:eastAsia="Bookman Old Style"/>
          <w:color w:val="000000"/>
          <w:szCs w:val="22"/>
        </w:rPr>
        <w:t>dampak</w:t>
      </w:r>
      <w:proofErr w:type="spellEnd"/>
      <w:r w:rsidRPr="00393813">
        <w:rPr>
          <w:rFonts w:eastAsia="Bookman Old Style"/>
          <w:color w:val="000000"/>
          <w:szCs w:val="22"/>
        </w:rPr>
        <w:t xml:space="preserve"> </w:t>
      </w:r>
      <w:proofErr w:type="spellStart"/>
      <w:r w:rsidRPr="00393813">
        <w:rPr>
          <w:rFonts w:eastAsia="Bookman Old Style"/>
          <w:color w:val="000000"/>
          <w:szCs w:val="22"/>
        </w:rPr>
        <w:t>positif</w:t>
      </w:r>
      <w:proofErr w:type="spellEnd"/>
      <w:r w:rsidRPr="00393813">
        <w:rPr>
          <w:rFonts w:eastAsia="Bookman Old Style"/>
          <w:color w:val="000000"/>
          <w:szCs w:val="22"/>
        </w:rPr>
        <w:t xml:space="preserve"> </w:t>
      </w:r>
      <w:proofErr w:type="spellStart"/>
      <w:r w:rsidRPr="00393813">
        <w:rPr>
          <w:rFonts w:eastAsia="Bookman Old Style"/>
          <w:color w:val="000000"/>
          <w:szCs w:val="22"/>
        </w:rPr>
        <w:t>dari</w:t>
      </w:r>
      <w:proofErr w:type="spellEnd"/>
      <w:r w:rsidRPr="00393813">
        <w:rPr>
          <w:rFonts w:eastAsia="Bookman Old Style"/>
          <w:color w:val="000000"/>
          <w:szCs w:val="22"/>
        </w:rPr>
        <w:t xml:space="preserve"> </w:t>
      </w:r>
      <w:proofErr w:type="spellStart"/>
      <w:r w:rsidRPr="00393813">
        <w:rPr>
          <w:rFonts w:eastAsia="Bookman Old Style"/>
          <w:color w:val="000000"/>
          <w:szCs w:val="22"/>
        </w:rPr>
        <w:t>purwarupa</w:t>
      </w:r>
      <w:proofErr w:type="spellEnd"/>
      <w:r w:rsidRPr="00393813">
        <w:rPr>
          <w:rFonts w:eastAsia="Bookman Old Style"/>
          <w:color w:val="000000"/>
          <w:szCs w:val="22"/>
        </w:rPr>
        <w:t xml:space="preserve"> </w:t>
      </w:r>
      <w:r w:rsidRPr="00393813">
        <w:rPr>
          <w:rFonts w:eastAsia="Bookman Old Style"/>
          <w:i/>
          <w:iCs/>
          <w:color w:val="000000"/>
          <w:szCs w:val="22"/>
        </w:rPr>
        <w:t>dashboard</w:t>
      </w:r>
      <w:r w:rsidRPr="00393813">
        <w:rPr>
          <w:rFonts w:eastAsia="Bookman Old Style"/>
          <w:color w:val="000000"/>
          <w:szCs w:val="22"/>
        </w:rPr>
        <w:t xml:space="preserve"> yang </w:t>
      </w:r>
      <w:proofErr w:type="spellStart"/>
      <w:r w:rsidRPr="00393813">
        <w:rPr>
          <w:rFonts w:eastAsia="Bookman Old Style"/>
          <w:color w:val="000000"/>
          <w:szCs w:val="22"/>
        </w:rPr>
        <w:t>telah</w:t>
      </w:r>
      <w:proofErr w:type="spellEnd"/>
      <w:r w:rsidRPr="00393813">
        <w:rPr>
          <w:rFonts w:eastAsia="Bookman Old Style"/>
          <w:color w:val="000000"/>
          <w:szCs w:val="22"/>
        </w:rPr>
        <w:t xml:space="preserve"> </w:t>
      </w:r>
      <w:proofErr w:type="spellStart"/>
      <w:r w:rsidRPr="00393813">
        <w:rPr>
          <w:rFonts w:eastAsia="Bookman Old Style"/>
          <w:color w:val="000000"/>
          <w:szCs w:val="22"/>
        </w:rPr>
        <w:t>diimplementasikan</w:t>
      </w:r>
      <w:proofErr w:type="spellEnd"/>
      <w:r w:rsidRPr="00393813">
        <w:rPr>
          <w:rFonts w:eastAsia="Bookman Old Style"/>
          <w:color w:val="000000"/>
          <w:szCs w:val="22"/>
        </w:rPr>
        <w:t xml:space="preserve"> </w:t>
      </w:r>
      <w:proofErr w:type="spellStart"/>
      <w:r w:rsidRPr="00393813">
        <w:rPr>
          <w:rFonts w:eastAsia="Bookman Old Style"/>
          <w:color w:val="000000"/>
          <w:szCs w:val="22"/>
        </w:rPr>
        <w:t>terhadap</w:t>
      </w:r>
      <w:proofErr w:type="spellEnd"/>
      <w:r w:rsidRPr="00393813">
        <w:rPr>
          <w:rFonts w:eastAsia="Bookman Old Style"/>
          <w:color w:val="000000"/>
          <w:szCs w:val="22"/>
        </w:rPr>
        <w:t xml:space="preserve"> </w:t>
      </w:r>
      <w:proofErr w:type="spellStart"/>
      <w:r w:rsidRPr="00393813">
        <w:rPr>
          <w:rFonts w:eastAsia="Bookman Old Style"/>
          <w:color w:val="000000"/>
          <w:szCs w:val="22"/>
        </w:rPr>
        <w:t>efisiensi</w:t>
      </w:r>
      <w:proofErr w:type="spellEnd"/>
      <w:r w:rsidRPr="00393813">
        <w:rPr>
          <w:rFonts w:eastAsia="Bookman Old Style"/>
          <w:color w:val="000000"/>
          <w:szCs w:val="22"/>
        </w:rPr>
        <w:t xml:space="preserve"> </w:t>
      </w:r>
      <w:proofErr w:type="spellStart"/>
      <w:r w:rsidRPr="00393813">
        <w:rPr>
          <w:rFonts w:eastAsia="Bookman Old Style"/>
          <w:color w:val="000000"/>
          <w:szCs w:val="22"/>
        </w:rPr>
        <w:t>pelaporan</w:t>
      </w:r>
      <w:proofErr w:type="spellEnd"/>
      <w:r w:rsidRPr="00393813">
        <w:rPr>
          <w:rFonts w:eastAsia="Bookman Old Style"/>
          <w:color w:val="000000"/>
          <w:szCs w:val="22"/>
        </w:rPr>
        <w:t xml:space="preserve"> </w:t>
      </w:r>
      <w:proofErr w:type="spellStart"/>
      <w:r w:rsidRPr="00393813">
        <w:rPr>
          <w:rFonts w:eastAsia="Bookman Old Style"/>
          <w:color w:val="000000"/>
          <w:szCs w:val="22"/>
        </w:rPr>
        <w:t>instansi</w:t>
      </w:r>
      <w:proofErr w:type="spellEnd"/>
      <w:r w:rsidRPr="00393813">
        <w:rPr>
          <w:rFonts w:eastAsia="Bookman Old Style"/>
          <w:color w:val="000000"/>
          <w:szCs w:val="22"/>
        </w:rPr>
        <w:t>.</w:t>
      </w:r>
    </w:p>
    <w:p w14:paraId="6D99C4E1" w14:textId="77777777" w:rsidR="00D07F1E" w:rsidRPr="00393813" w:rsidRDefault="00D07F1E" w:rsidP="00393813">
      <w:pPr>
        <w:pBdr>
          <w:top w:val="nil"/>
          <w:left w:val="nil"/>
          <w:bottom w:val="nil"/>
          <w:right w:val="nil"/>
          <w:between w:val="nil"/>
        </w:pBdr>
        <w:jc w:val="both"/>
        <w:rPr>
          <w:rFonts w:eastAsia="Bookman Old Style"/>
          <w:color w:val="000000"/>
          <w:szCs w:val="22"/>
        </w:rPr>
      </w:pPr>
    </w:p>
    <w:p w14:paraId="516D2424" w14:textId="737F16C7" w:rsidR="008A3250" w:rsidRPr="00393813" w:rsidRDefault="00350062" w:rsidP="00393813">
      <w:pPr>
        <w:pStyle w:val="ListParagraph"/>
        <w:spacing w:after="0" w:line="276" w:lineRule="auto"/>
        <w:ind w:left="426" w:firstLine="425"/>
        <w:jc w:val="both"/>
        <w:rPr>
          <w:rFonts w:ascii="Times New Roman" w:eastAsia="Bookman Old Style" w:hAnsi="Times New Roman" w:cs="Times New Roman"/>
          <w:color w:val="000000"/>
        </w:rPr>
      </w:pPr>
      <w:r w:rsidRPr="00393813">
        <w:rPr>
          <w:rFonts w:ascii="Times New Roman" w:eastAsia="Bookman Old Style" w:hAnsi="Times New Roman" w:cs="Times New Roman"/>
          <w:color w:val="000000"/>
        </w:rPr>
        <w:t xml:space="preserve">Selain </w:t>
      </w:r>
      <w:proofErr w:type="spellStart"/>
      <w:r w:rsidRPr="00393813">
        <w:rPr>
          <w:rFonts w:ascii="Times New Roman" w:eastAsia="Bookman Old Style" w:hAnsi="Times New Roman" w:cs="Times New Roman"/>
          <w:color w:val="000000"/>
        </w:rPr>
        <w:t>tahapan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manajerial</w:t>
      </w:r>
      <w:proofErr w:type="spellEnd"/>
      <w:r w:rsidRPr="00393813">
        <w:rPr>
          <w:rFonts w:ascii="Times New Roman" w:eastAsia="Bookman Old Style" w:hAnsi="Times New Roman" w:cs="Times New Roman"/>
          <w:color w:val="000000"/>
        </w:rPr>
        <w:t xml:space="preserve"> di </w:t>
      </w:r>
      <w:proofErr w:type="spellStart"/>
      <w:r w:rsidRPr="00393813">
        <w:rPr>
          <w:rFonts w:ascii="Times New Roman" w:eastAsia="Bookman Old Style" w:hAnsi="Times New Roman" w:cs="Times New Roman"/>
          <w:color w:val="000000"/>
        </w:rPr>
        <w:t>atas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terdapat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beberapa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pilihan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teknik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pengumpulan</w:t>
      </w:r>
      <w:proofErr w:type="spellEnd"/>
      <w:r w:rsidRPr="00393813">
        <w:rPr>
          <w:rFonts w:ascii="Times New Roman" w:eastAsia="Bookman Old Style" w:hAnsi="Times New Roman" w:cs="Times New Roman"/>
          <w:color w:val="000000"/>
        </w:rPr>
        <w:t xml:space="preserve"> data dan </w:t>
      </w:r>
      <w:proofErr w:type="spellStart"/>
      <w:r w:rsidRPr="00393813">
        <w:rPr>
          <w:rFonts w:ascii="Times New Roman" w:eastAsia="Bookman Old Style" w:hAnsi="Times New Roman" w:cs="Times New Roman"/>
          <w:color w:val="000000"/>
        </w:rPr>
        <w:t>pelaksanaan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operasional</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digunakan</w:t>
      </w:r>
      <w:proofErr w:type="spellEnd"/>
      <w:r w:rsidRPr="00393813">
        <w:rPr>
          <w:rFonts w:ascii="Times New Roman" w:eastAsia="Bookman Old Style" w:hAnsi="Times New Roman" w:cs="Times New Roman"/>
          <w:color w:val="000000"/>
        </w:rPr>
        <w:t xml:space="preserve"> oleh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selama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berlangsung</w:t>
      </w:r>
      <w:proofErr w:type="spellEnd"/>
      <w:r w:rsidRPr="00393813">
        <w:rPr>
          <w:rFonts w:ascii="Times New Roman" w:eastAsia="Bookman Old Style" w:hAnsi="Times New Roman" w:cs="Times New Roman"/>
          <w:color w:val="000000"/>
        </w:rPr>
        <w:t>. Teknik-</w:t>
      </w:r>
      <w:proofErr w:type="spellStart"/>
      <w:r w:rsidRPr="00393813">
        <w:rPr>
          <w:rFonts w:ascii="Times New Roman" w:eastAsia="Bookman Old Style" w:hAnsi="Times New Roman" w:cs="Times New Roman"/>
          <w:color w:val="000000"/>
        </w:rPr>
        <w:t>teknik</w:t>
      </w:r>
      <w:proofErr w:type="spellEnd"/>
      <w:r w:rsidRPr="00393813">
        <w:rPr>
          <w:rFonts w:ascii="Times New Roman" w:eastAsia="Bookman Old Style" w:hAnsi="Times New Roman" w:cs="Times New Roman"/>
          <w:color w:val="000000"/>
        </w:rPr>
        <w:t xml:space="preserve"> </w:t>
      </w:r>
      <w:proofErr w:type="spellStart"/>
      <w:r w:rsidR="008A3250" w:rsidRPr="00393813">
        <w:rPr>
          <w:rFonts w:ascii="Times New Roman" w:eastAsia="Bookman Old Style" w:hAnsi="Times New Roman" w:cs="Times New Roman"/>
          <w:color w:val="000000"/>
        </w:rPr>
        <w:t>tersebut</w:t>
      </w:r>
      <w:proofErr w:type="spellEnd"/>
      <w:r w:rsidR="008A3250" w:rsidRPr="00393813">
        <w:rPr>
          <w:rFonts w:ascii="Times New Roman" w:eastAsia="Bookman Old Style" w:hAnsi="Times New Roman" w:cs="Times New Roman"/>
          <w:color w:val="000000"/>
        </w:rPr>
        <w:t xml:space="preserve"> </w:t>
      </w:r>
      <w:proofErr w:type="spellStart"/>
      <w:r w:rsidR="008A3250" w:rsidRPr="00393813">
        <w:rPr>
          <w:rFonts w:ascii="Times New Roman" w:eastAsia="Bookman Old Style" w:hAnsi="Times New Roman" w:cs="Times New Roman"/>
          <w:color w:val="000000"/>
        </w:rPr>
        <w:t>meliputi</w:t>
      </w:r>
      <w:proofErr w:type="spellEnd"/>
      <w:r w:rsidR="008A3250" w:rsidRPr="00393813">
        <w:rPr>
          <w:rFonts w:ascii="Times New Roman" w:eastAsia="Bookman Old Style" w:hAnsi="Times New Roman" w:cs="Times New Roman"/>
          <w:color w:val="000000"/>
        </w:rPr>
        <w:t>:</w:t>
      </w:r>
    </w:p>
    <w:p w14:paraId="3F7DCE5E" w14:textId="6D0C630F" w:rsidR="006C59C7" w:rsidRDefault="006C59C7" w:rsidP="00393813">
      <w:pPr>
        <w:pBdr>
          <w:top w:val="nil"/>
          <w:left w:val="nil"/>
          <w:bottom w:val="nil"/>
          <w:right w:val="nil"/>
          <w:between w:val="nil"/>
        </w:pBdr>
        <w:jc w:val="both"/>
        <w:rPr>
          <w:rFonts w:eastAsia="Bookman Old Style"/>
          <w:color w:val="000000"/>
          <w:szCs w:val="22"/>
        </w:rPr>
      </w:pPr>
    </w:p>
    <w:p w14:paraId="71C80340" w14:textId="2BAE4988" w:rsidR="005A51A2" w:rsidRPr="00393813" w:rsidRDefault="005A51A2" w:rsidP="005A51A2">
      <w:pPr>
        <w:pBdr>
          <w:top w:val="nil"/>
          <w:left w:val="nil"/>
          <w:bottom w:val="nil"/>
          <w:right w:val="nil"/>
          <w:between w:val="nil"/>
        </w:pBdr>
        <w:ind w:left="426"/>
        <w:jc w:val="center"/>
        <w:rPr>
          <w:rFonts w:eastAsia="Bookman Old Style"/>
          <w:b/>
          <w:bCs/>
          <w:color w:val="000000"/>
          <w:szCs w:val="22"/>
        </w:rPr>
      </w:pPr>
      <w:r w:rsidRPr="00393813">
        <w:rPr>
          <w:rFonts w:eastAsia="Bookman Old Style"/>
          <w:b/>
          <w:bCs/>
          <w:color w:val="000000"/>
          <w:szCs w:val="22"/>
        </w:rPr>
        <w:t>Tabel 1</w:t>
      </w:r>
      <w:r w:rsidR="00D916E1">
        <w:rPr>
          <w:rFonts w:eastAsia="Bookman Old Style"/>
          <w:b/>
          <w:bCs/>
          <w:color w:val="000000"/>
          <w:szCs w:val="22"/>
        </w:rPr>
        <w:t>:</w:t>
      </w:r>
      <w:r w:rsidR="00D916E1" w:rsidRPr="00D916E1">
        <w:t xml:space="preserve"> </w:t>
      </w:r>
      <w:bookmarkStart w:id="23" w:name="_Hlk225182558"/>
      <w:r w:rsidRPr="00393813">
        <w:rPr>
          <w:rFonts w:eastAsia="Bookman Old Style"/>
          <w:b/>
          <w:bCs/>
          <w:color w:val="000000"/>
          <w:szCs w:val="22"/>
        </w:rPr>
        <w:t xml:space="preserve">Teknik </w:t>
      </w:r>
      <w:proofErr w:type="spellStart"/>
      <w:r w:rsidRPr="00393813">
        <w:rPr>
          <w:rFonts w:eastAsia="Bookman Old Style"/>
          <w:b/>
          <w:bCs/>
          <w:color w:val="000000"/>
          <w:szCs w:val="22"/>
        </w:rPr>
        <w:t>Pelaksanaan</w:t>
      </w:r>
      <w:proofErr w:type="spellEnd"/>
      <w:r w:rsidRPr="00393813">
        <w:rPr>
          <w:rFonts w:eastAsia="Bookman Old Style"/>
          <w:b/>
          <w:bCs/>
          <w:color w:val="000000"/>
          <w:szCs w:val="22"/>
        </w:rPr>
        <w:t xml:space="preserve"> </w:t>
      </w:r>
      <w:proofErr w:type="spellStart"/>
      <w:r w:rsidRPr="00393813">
        <w:rPr>
          <w:rFonts w:eastAsia="Bookman Old Style"/>
          <w:b/>
          <w:bCs/>
          <w:color w:val="000000"/>
          <w:szCs w:val="22"/>
        </w:rPr>
        <w:t>Operasional</w:t>
      </w:r>
      <w:proofErr w:type="spellEnd"/>
      <w:r w:rsidRPr="00393813">
        <w:rPr>
          <w:rFonts w:eastAsia="Bookman Old Style"/>
          <w:b/>
          <w:bCs/>
          <w:color w:val="000000"/>
          <w:szCs w:val="22"/>
        </w:rPr>
        <w:t xml:space="preserve"> </w:t>
      </w:r>
      <w:bookmarkEnd w:id="23"/>
    </w:p>
    <w:tbl>
      <w:tblPr>
        <w:tblStyle w:val="TableGrid"/>
        <w:tblW w:w="7512" w:type="dxa"/>
        <w:tblInd w:w="421" w:type="dxa"/>
        <w:tblLook w:val="0420" w:firstRow="1" w:lastRow="0" w:firstColumn="0" w:lastColumn="0" w:noHBand="0" w:noVBand="1"/>
      </w:tblPr>
      <w:tblGrid>
        <w:gridCol w:w="1984"/>
        <w:gridCol w:w="5528"/>
      </w:tblGrid>
      <w:tr w:rsidR="006063E6" w14:paraId="578E1D8F" w14:textId="77777777" w:rsidTr="005A51A2">
        <w:trPr>
          <w:tblHeader/>
        </w:trPr>
        <w:tc>
          <w:tcPr>
            <w:tcW w:w="1984" w:type="dxa"/>
            <w:vAlign w:val="center"/>
          </w:tcPr>
          <w:p w14:paraId="0094C7A7" w14:textId="20B8EC32" w:rsidR="006063E6" w:rsidRPr="005A51A2" w:rsidRDefault="006063E6" w:rsidP="006063E6">
            <w:pPr>
              <w:jc w:val="center"/>
              <w:rPr>
                <w:rFonts w:eastAsia="Bookman Old Style"/>
                <w:b/>
                <w:bCs/>
                <w:color w:val="000000"/>
                <w:szCs w:val="22"/>
              </w:rPr>
            </w:pPr>
            <w:r w:rsidRPr="005A51A2">
              <w:rPr>
                <w:rFonts w:eastAsia="Bookman Old Style"/>
                <w:b/>
                <w:bCs/>
                <w:color w:val="000000"/>
                <w:szCs w:val="22"/>
              </w:rPr>
              <w:t>Teknik</w:t>
            </w:r>
          </w:p>
        </w:tc>
        <w:tc>
          <w:tcPr>
            <w:tcW w:w="5528" w:type="dxa"/>
            <w:vAlign w:val="center"/>
          </w:tcPr>
          <w:p w14:paraId="66BC0EBC" w14:textId="7B2F156E" w:rsidR="006063E6" w:rsidRPr="005A51A2" w:rsidRDefault="006063E6" w:rsidP="006063E6">
            <w:pPr>
              <w:jc w:val="center"/>
              <w:rPr>
                <w:rFonts w:eastAsia="Bookman Old Style"/>
                <w:b/>
                <w:bCs/>
                <w:color w:val="000000"/>
                <w:szCs w:val="22"/>
              </w:rPr>
            </w:pPr>
            <w:proofErr w:type="spellStart"/>
            <w:r w:rsidRPr="005A51A2">
              <w:rPr>
                <w:rFonts w:eastAsia="Bookman Old Style"/>
                <w:b/>
                <w:bCs/>
                <w:color w:val="000000"/>
                <w:szCs w:val="22"/>
              </w:rPr>
              <w:t>Deskripsi</w:t>
            </w:r>
            <w:proofErr w:type="spellEnd"/>
          </w:p>
        </w:tc>
      </w:tr>
      <w:tr w:rsidR="006063E6" w14:paraId="0D875D6A" w14:textId="77777777" w:rsidTr="005A51A2">
        <w:tc>
          <w:tcPr>
            <w:tcW w:w="1984" w:type="dxa"/>
            <w:vAlign w:val="center"/>
          </w:tcPr>
          <w:p w14:paraId="0210E566" w14:textId="5DC455B3" w:rsidR="006063E6" w:rsidRDefault="006063E6" w:rsidP="006063E6">
            <w:pPr>
              <w:jc w:val="center"/>
              <w:rPr>
                <w:rFonts w:eastAsia="Bookman Old Style"/>
                <w:color w:val="000000"/>
                <w:szCs w:val="22"/>
              </w:rPr>
            </w:pPr>
            <w:proofErr w:type="spellStart"/>
            <w:r w:rsidRPr="006063E6">
              <w:rPr>
                <w:rFonts w:eastAsia="Bookman Old Style"/>
                <w:color w:val="000000"/>
                <w:szCs w:val="22"/>
              </w:rPr>
              <w:t>Observasi</w:t>
            </w:r>
            <w:proofErr w:type="spellEnd"/>
            <w:r w:rsidRPr="006063E6">
              <w:rPr>
                <w:rFonts w:eastAsia="Bookman Old Style"/>
                <w:color w:val="000000"/>
                <w:szCs w:val="22"/>
              </w:rPr>
              <w:t xml:space="preserve"> </w:t>
            </w:r>
            <w:proofErr w:type="spellStart"/>
            <w:r w:rsidRPr="006063E6">
              <w:rPr>
                <w:rFonts w:eastAsia="Bookman Old Style"/>
                <w:color w:val="000000"/>
                <w:szCs w:val="22"/>
              </w:rPr>
              <w:t>langsung</w:t>
            </w:r>
            <w:proofErr w:type="spellEnd"/>
          </w:p>
        </w:tc>
        <w:tc>
          <w:tcPr>
            <w:tcW w:w="5528" w:type="dxa"/>
            <w:vAlign w:val="center"/>
          </w:tcPr>
          <w:p w14:paraId="5D3D237D" w14:textId="0E73BA7F" w:rsidR="006063E6" w:rsidRDefault="006063E6" w:rsidP="006063E6">
            <w:pPr>
              <w:jc w:val="both"/>
              <w:rPr>
                <w:rFonts w:eastAsia="Bookman Old Style"/>
                <w:color w:val="000000"/>
                <w:szCs w:val="22"/>
              </w:rPr>
            </w:pPr>
            <w:proofErr w:type="spellStart"/>
            <w:r w:rsidRPr="006063E6">
              <w:rPr>
                <w:rFonts w:eastAsia="Bookman Old Style"/>
                <w:color w:val="000000"/>
                <w:szCs w:val="22"/>
              </w:rPr>
              <w:t>Mahasiswa</w:t>
            </w:r>
            <w:proofErr w:type="spellEnd"/>
            <w:r w:rsidRPr="006063E6">
              <w:rPr>
                <w:rFonts w:eastAsia="Bookman Old Style"/>
                <w:color w:val="000000"/>
                <w:szCs w:val="22"/>
              </w:rPr>
              <w:t xml:space="preserve"> </w:t>
            </w:r>
            <w:proofErr w:type="spellStart"/>
            <w:r w:rsidRPr="006063E6">
              <w:rPr>
                <w:rFonts w:eastAsia="Bookman Old Style"/>
                <w:color w:val="000000"/>
                <w:szCs w:val="22"/>
              </w:rPr>
              <w:t>terjun</w:t>
            </w:r>
            <w:proofErr w:type="spellEnd"/>
            <w:r w:rsidRPr="006063E6">
              <w:rPr>
                <w:rFonts w:eastAsia="Bookman Old Style"/>
                <w:color w:val="000000"/>
                <w:szCs w:val="22"/>
              </w:rPr>
              <w:t xml:space="preserve"> </w:t>
            </w:r>
            <w:proofErr w:type="spellStart"/>
            <w:r w:rsidRPr="006063E6">
              <w:rPr>
                <w:rFonts w:eastAsia="Bookman Old Style"/>
                <w:color w:val="000000"/>
                <w:szCs w:val="22"/>
              </w:rPr>
              <w:t>langsung</w:t>
            </w:r>
            <w:proofErr w:type="spellEnd"/>
            <w:r w:rsidRPr="006063E6">
              <w:rPr>
                <w:rFonts w:eastAsia="Bookman Old Style"/>
                <w:color w:val="000000"/>
                <w:szCs w:val="22"/>
              </w:rPr>
              <w:t xml:space="preserve"> </w:t>
            </w:r>
            <w:proofErr w:type="spellStart"/>
            <w:r w:rsidRPr="006063E6">
              <w:rPr>
                <w:rFonts w:eastAsia="Bookman Old Style"/>
                <w:color w:val="000000"/>
                <w:szCs w:val="22"/>
              </w:rPr>
              <w:t>ke</w:t>
            </w:r>
            <w:proofErr w:type="spellEnd"/>
            <w:r w:rsidRPr="006063E6">
              <w:rPr>
                <w:rFonts w:eastAsia="Bookman Old Style"/>
                <w:color w:val="000000"/>
                <w:szCs w:val="22"/>
              </w:rPr>
              <w:t xml:space="preserve"> </w:t>
            </w:r>
            <w:proofErr w:type="spellStart"/>
            <w:r w:rsidRPr="006063E6">
              <w:rPr>
                <w:rFonts w:eastAsia="Bookman Old Style"/>
                <w:color w:val="000000"/>
                <w:szCs w:val="22"/>
              </w:rPr>
              <w:t>loket</w:t>
            </w:r>
            <w:proofErr w:type="spellEnd"/>
            <w:r w:rsidRPr="006063E6">
              <w:rPr>
                <w:rFonts w:eastAsia="Bookman Old Style"/>
                <w:color w:val="000000"/>
                <w:szCs w:val="22"/>
              </w:rPr>
              <w:t xml:space="preserve"> </w:t>
            </w:r>
            <w:proofErr w:type="spellStart"/>
            <w:r w:rsidRPr="006063E6">
              <w:rPr>
                <w:rFonts w:eastAsia="Bookman Old Style"/>
                <w:color w:val="000000"/>
                <w:szCs w:val="22"/>
              </w:rPr>
              <w:t>Bidang</w:t>
            </w:r>
            <w:proofErr w:type="spellEnd"/>
            <w:r w:rsidRPr="006063E6">
              <w:rPr>
                <w:rFonts w:eastAsia="Bookman Old Style"/>
                <w:color w:val="000000"/>
                <w:szCs w:val="22"/>
              </w:rPr>
              <w:t xml:space="preserve"> </w:t>
            </w:r>
            <w:proofErr w:type="spellStart"/>
            <w:r w:rsidRPr="006063E6">
              <w:rPr>
                <w:rFonts w:eastAsia="Bookman Old Style"/>
                <w:color w:val="000000"/>
                <w:szCs w:val="22"/>
              </w:rPr>
              <w:t>Pelayanan</w:t>
            </w:r>
            <w:proofErr w:type="spellEnd"/>
            <w:r w:rsidRPr="006063E6">
              <w:rPr>
                <w:rFonts w:eastAsia="Bookman Old Style"/>
                <w:color w:val="000000"/>
                <w:szCs w:val="22"/>
              </w:rPr>
              <w:t xml:space="preserve"> dan </w:t>
            </w:r>
            <w:proofErr w:type="spellStart"/>
            <w:r w:rsidRPr="006063E6">
              <w:rPr>
                <w:rFonts w:eastAsia="Bookman Old Style"/>
                <w:color w:val="000000"/>
                <w:szCs w:val="22"/>
              </w:rPr>
              <w:t>Pendaftaran</w:t>
            </w:r>
            <w:proofErr w:type="spellEnd"/>
            <w:r w:rsidRPr="006063E6">
              <w:rPr>
                <w:rFonts w:eastAsia="Bookman Old Style"/>
                <w:color w:val="000000"/>
                <w:szCs w:val="22"/>
              </w:rPr>
              <w:t xml:space="preserve"> </w:t>
            </w:r>
            <w:proofErr w:type="spellStart"/>
            <w:r w:rsidRPr="006063E6">
              <w:rPr>
                <w:rFonts w:eastAsia="Bookman Old Style"/>
                <w:color w:val="000000"/>
                <w:szCs w:val="22"/>
              </w:rPr>
              <w:t>Penduduk</w:t>
            </w:r>
            <w:proofErr w:type="spellEnd"/>
            <w:r w:rsidRPr="006063E6">
              <w:rPr>
                <w:rFonts w:eastAsia="Bookman Old Style"/>
                <w:color w:val="000000"/>
                <w:szCs w:val="22"/>
              </w:rPr>
              <w:t xml:space="preserve"> </w:t>
            </w:r>
            <w:proofErr w:type="spellStart"/>
            <w:r w:rsidRPr="006063E6">
              <w:rPr>
                <w:rFonts w:eastAsia="Bookman Old Style"/>
                <w:color w:val="000000"/>
                <w:szCs w:val="22"/>
              </w:rPr>
              <w:t>untuk</w:t>
            </w:r>
            <w:proofErr w:type="spellEnd"/>
            <w:r w:rsidRPr="006063E6">
              <w:rPr>
                <w:rFonts w:eastAsia="Bookman Old Style"/>
                <w:color w:val="000000"/>
                <w:szCs w:val="22"/>
              </w:rPr>
              <w:t xml:space="preserve"> </w:t>
            </w:r>
            <w:proofErr w:type="spellStart"/>
            <w:r w:rsidRPr="006063E6">
              <w:rPr>
                <w:rFonts w:eastAsia="Bookman Old Style"/>
                <w:color w:val="000000"/>
                <w:szCs w:val="22"/>
              </w:rPr>
              <w:t>mengamati</w:t>
            </w:r>
            <w:proofErr w:type="spellEnd"/>
            <w:r w:rsidRPr="006063E6">
              <w:rPr>
                <w:rFonts w:eastAsia="Bookman Old Style"/>
                <w:color w:val="000000"/>
                <w:szCs w:val="22"/>
              </w:rPr>
              <w:t xml:space="preserve"> </w:t>
            </w:r>
            <w:proofErr w:type="spellStart"/>
            <w:r w:rsidRPr="006063E6">
              <w:rPr>
                <w:rFonts w:eastAsia="Bookman Old Style"/>
                <w:color w:val="000000"/>
                <w:szCs w:val="22"/>
              </w:rPr>
              <w:t>dinamika</w:t>
            </w:r>
            <w:proofErr w:type="spellEnd"/>
            <w:r w:rsidRPr="006063E6">
              <w:rPr>
                <w:rFonts w:eastAsia="Bookman Old Style"/>
                <w:color w:val="000000"/>
                <w:szCs w:val="22"/>
              </w:rPr>
              <w:t xml:space="preserve"> </w:t>
            </w:r>
            <w:proofErr w:type="spellStart"/>
            <w:r w:rsidRPr="006063E6">
              <w:rPr>
                <w:rFonts w:eastAsia="Bookman Old Style"/>
                <w:color w:val="000000"/>
                <w:szCs w:val="22"/>
              </w:rPr>
              <w:t>operasional</w:t>
            </w:r>
            <w:proofErr w:type="spellEnd"/>
            <w:r w:rsidRPr="006063E6">
              <w:rPr>
                <w:rFonts w:eastAsia="Bookman Old Style"/>
                <w:color w:val="000000"/>
                <w:szCs w:val="22"/>
              </w:rPr>
              <w:t xml:space="preserve"> </w:t>
            </w:r>
            <w:proofErr w:type="spellStart"/>
            <w:r w:rsidRPr="006063E6">
              <w:rPr>
                <w:rFonts w:eastAsia="Bookman Old Style"/>
                <w:color w:val="000000"/>
                <w:szCs w:val="22"/>
              </w:rPr>
              <w:t>harian</w:t>
            </w:r>
            <w:proofErr w:type="spellEnd"/>
            <w:r w:rsidRPr="006063E6">
              <w:rPr>
                <w:rFonts w:eastAsia="Bookman Old Style"/>
                <w:color w:val="000000"/>
                <w:szCs w:val="22"/>
              </w:rPr>
              <w:t xml:space="preserve">. </w:t>
            </w:r>
            <w:proofErr w:type="spellStart"/>
            <w:r w:rsidRPr="006063E6">
              <w:rPr>
                <w:rFonts w:eastAsia="Bookman Old Style"/>
                <w:color w:val="000000"/>
                <w:szCs w:val="22"/>
              </w:rPr>
              <w:t>Observasi</w:t>
            </w:r>
            <w:proofErr w:type="spellEnd"/>
            <w:r w:rsidRPr="006063E6">
              <w:rPr>
                <w:rFonts w:eastAsia="Bookman Old Style"/>
                <w:color w:val="000000"/>
                <w:szCs w:val="22"/>
              </w:rPr>
              <w:t xml:space="preserve"> </w:t>
            </w:r>
            <w:proofErr w:type="spellStart"/>
            <w:r w:rsidRPr="006063E6">
              <w:rPr>
                <w:rFonts w:eastAsia="Bookman Old Style"/>
                <w:color w:val="000000"/>
                <w:szCs w:val="22"/>
              </w:rPr>
              <w:t>ini</w:t>
            </w:r>
            <w:proofErr w:type="spellEnd"/>
            <w:r w:rsidRPr="006063E6">
              <w:rPr>
                <w:rFonts w:eastAsia="Bookman Old Style"/>
                <w:color w:val="000000"/>
                <w:szCs w:val="22"/>
              </w:rPr>
              <w:t xml:space="preserve"> </w:t>
            </w:r>
            <w:proofErr w:type="spellStart"/>
            <w:r w:rsidRPr="006063E6">
              <w:rPr>
                <w:rFonts w:eastAsia="Bookman Old Style"/>
                <w:color w:val="000000"/>
                <w:szCs w:val="22"/>
              </w:rPr>
              <w:t>bertujuan</w:t>
            </w:r>
            <w:proofErr w:type="spellEnd"/>
            <w:r w:rsidRPr="006063E6">
              <w:rPr>
                <w:rFonts w:eastAsia="Bookman Old Style"/>
                <w:color w:val="000000"/>
                <w:szCs w:val="22"/>
              </w:rPr>
              <w:t xml:space="preserve"> </w:t>
            </w:r>
            <w:proofErr w:type="spellStart"/>
            <w:r w:rsidRPr="006063E6">
              <w:rPr>
                <w:rFonts w:eastAsia="Bookman Old Style"/>
                <w:color w:val="000000"/>
                <w:szCs w:val="22"/>
              </w:rPr>
              <w:t>untuk</w:t>
            </w:r>
            <w:proofErr w:type="spellEnd"/>
            <w:r w:rsidRPr="006063E6">
              <w:rPr>
                <w:rFonts w:eastAsia="Bookman Old Style"/>
                <w:color w:val="000000"/>
                <w:szCs w:val="22"/>
              </w:rPr>
              <w:t xml:space="preserve"> </w:t>
            </w:r>
            <w:proofErr w:type="spellStart"/>
            <w:r w:rsidRPr="006063E6">
              <w:rPr>
                <w:rFonts w:eastAsia="Bookman Old Style"/>
                <w:color w:val="000000"/>
                <w:szCs w:val="22"/>
              </w:rPr>
              <w:t>memahami</w:t>
            </w:r>
            <w:proofErr w:type="spellEnd"/>
            <w:r w:rsidRPr="006063E6">
              <w:rPr>
                <w:rFonts w:eastAsia="Bookman Old Style"/>
                <w:color w:val="000000"/>
                <w:szCs w:val="22"/>
              </w:rPr>
              <w:t xml:space="preserve"> </w:t>
            </w:r>
            <w:proofErr w:type="spellStart"/>
            <w:r w:rsidRPr="006063E6">
              <w:rPr>
                <w:rFonts w:eastAsia="Bookman Old Style"/>
                <w:color w:val="000000"/>
                <w:szCs w:val="22"/>
              </w:rPr>
              <w:t>sistem</w:t>
            </w:r>
            <w:proofErr w:type="spellEnd"/>
            <w:r w:rsidRPr="006063E6">
              <w:rPr>
                <w:rFonts w:eastAsia="Bookman Old Style"/>
                <w:color w:val="000000"/>
                <w:szCs w:val="22"/>
              </w:rPr>
              <w:t xml:space="preserve"> </w:t>
            </w:r>
            <w:proofErr w:type="spellStart"/>
            <w:r w:rsidRPr="006063E6">
              <w:rPr>
                <w:rFonts w:eastAsia="Bookman Old Style"/>
                <w:color w:val="000000"/>
                <w:szCs w:val="22"/>
              </w:rPr>
              <w:t>antrean</w:t>
            </w:r>
            <w:proofErr w:type="spellEnd"/>
            <w:r w:rsidRPr="006063E6">
              <w:rPr>
                <w:rFonts w:eastAsia="Bookman Old Style"/>
                <w:color w:val="000000"/>
                <w:szCs w:val="22"/>
              </w:rPr>
              <w:t xml:space="preserve">, </w:t>
            </w:r>
            <w:proofErr w:type="spellStart"/>
            <w:r w:rsidRPr="006063E6">
              <w:rPr>
                <w:rFonts w:eastAsia="Bookman Old Style"/>
                <w:color w:val="000000"/>
                <w:szCs w:val="22"/>
              </w:rPr>
              <w:t>alur</w:t>
            </w:r>
            <w:proofErr w:type="spellEnd"/>
            <w:r w:rsidRPr="006063E6">
              <w:rPr>
                <w:rFonts w:eastAsia="Bookman Old Style"/>
                <w:color w:val="000000"/>
                <w:szCs w:val="22"/>
              </w:rPr>
              <w:t xml:space="preserve"> </w:t>
            </w:r>
            <w:proofErr w:type="spellStart"/>
            <w:r w:rsidRPr="006063E6">
              <w:rPr>
                <w:rFonts w:eastAsia="Bookman Old Style"/>
                <w:color w:val="000000"/>
                <w:szCs w:val="22"/>
              </w:rPr>
              <w:t>birokrasi</w:t>
            </w:r>
            <w:proofErr w:type="spellEnd"/>
            <w:r w:rsidRPr="006063E6">
              <w:rPr>
                <w:rFonts w:eastAsia="Bookman Old Style"/>
                <w:color w:val="000000"/>
                <w:szCs w:val="22"/>
              </w:rPr>
              <w:t xml:space="preserve">, </w:t>
            </w:r>
            <w:proofErr w:type="spellStart"/>
            <w:r w:rsidRPr="006063E6">
              <w:rPr>
                <w:rFonts w:eastAsia="Bookman Old Style"/>
                <w:color w:val="000000"/>
                <w:szCs w:val="22"/>
              </w:rPr>
              <w:t>serta</w:t>
            </w:r>
            <w:proofErr w:type="spellEnd"/>
            <w:r w:rsidRPr="006063E6">
              <w:rPr>
                <w:rFonts w:eastAsia="Bookman Old Style"/>
                <w:color w:val="000000"/>
                <w:szCs w:val="22"/>
              </w:rPr>
              <w:t xml:space="preserve"> </w:t>
            </w:r>
            <w:proofErr w:type="spellStart"/>
            <w:r w:rsidRPr="006063E6">
              <w:rPr>
                <w:rFonts w:eastAsia="Bookman Old Style"/>
                <w:color w:val="000000"/>
                <w:szCs w:val="22"/>
              </w:rPr>
              <w:t>tantangan</w:t>
            </w:r>
            <w:proofErr w:type="spellEnd"/>
            <w:r w:rsidRPr="006063E6">
              <w:rPr>
                <w:rFonts w:eastAsia="Bookman Old Style"/>
                <w:color w:val="000000"/>
                <w:szCs w:val="22"/>
              </w:rPr>
              <w:t xml:space="preserve"> di </w:t>
            </w:r>
            <w:proofErr w:type="spellStart"/>
            <w:r w:rsidRPr="006063E6">
              <w:rPr>
                <w:rFonts w:eastAsia="Bookman Old Style"/>
                <w:color w:val="000000"/>
                <w:szCs w:val="22"/>
              </w:rPr>
              <w:t>lapangan</w:t>
            </w:r>
            <w:proofErr w:type="spellEnd"/>
            <w:r w:rsidRPr="006063E6">
              <w:rPr>
                <w:rFonts w:eastAsia="Bookman Old Style"/>
                <w:color w:val="000000"/>
                <w:szCs w:val="22"/>
              </w:rPr>
              <w:t xml:space="preserve">, </w:t>
            </w:r>
            <w:proofErr w:type="spellStart"/>
            <w:r w:rsidRPr="006063E6">
              <w:rPr>
                <w:rFonts w:eastAsia="Bookman Old Style"/>
                <w:color w:val="000000"/>
                <w:szCs w:val="22"/>
              </w:rPr>
              <w:t>khususnya</w:t>
            </w:r>
            <w:proofErr w:type="spellEnd"/>
            <w:r w:rsidRPr="006063E6">
              <w:rPr>
                <w:rFonts w:eastAsia="Bookman Old Style"/>
                <w:color w:val="000000"/>
                <w:szCs w:val="22"/>
              </w:rPr>
              <w:t xml:space="preserve"> </w:t>
            </w:r>
            <w:proofErr w:type="spellStart"/>
            <w:r w:rsidRPr="006063E6">
              <w:rPr>
                <w:rFonts w:eastAsia="Bookman Old Style"/>
                <w:color w:val="000000"/>
                <w:szCs w:val="22"/>
              </w:rPr>
              <w:t>terkait</w:t>
            </w:r>
            <w:proofErr w:type="spellEnd"/>
            <w:r w:rsidRPr="006063E6">
              <w:rPr>
                <w:rFonts w:eastAsia="Bookman Old Style"/>
                <w:color w:val="000000"/>
                <w:szCs w:val="22"/>
              </w:rPr>
              <w:t xml:space="preserve"> </w:t>
            </w:r>
            <w:proofErr w:type="spellStart"/>
            <w:r w:rsidRPr="006063E6">
              <w:rPr>
                <w:rFonts w:eastAsia="Bookman Old Style"/>
                <w:color w:val="000000"/>
                <w:szCs w:val="22"/>
              </w:rPr>
              <w:t>antrean</w:t>
            </w:r>
            <w:proofErr w:type="spellEnd"/>
            <w:r w:rsidRPr="006063E6">
              <w:rPr>
                <w:rFonts w:eastAsia="Bookman Old Style"/>
                <w:color w:val="000000"/>
                <w:szCs w:val="22"/>
              </w:rPr>
              <w:t xml:space="preserve"> </w:t>
            </w:r>
            <w:proofErr w:type="spellStart"/>
            <w:r w:rsidRPr="006063E6">
              <w:rPr>
                <w:rFonts w:eastAsia="Bookman Old Style"/>
                <w:color w:val="000000"/>
                <w:szCs w:val="22"/>
              </w:rPr>
              <w:t>pengambilan</w:t>
            </w:r>
            <w:proofErr w:type="spellEnd"/>
            <w:r w:rsidRPr="006063E6">
              <w:rPr>
                <w:rFonts w:eastAsia="Bookman Old Style"/>
                <w:color w:val="000000"/>
                <w:szCs w:val="22"/>
              </w:rPr>
              <w:t xml:space="preserve"> KTP </w:t>
            </w:r>
            <w:proofErr w:type="spellStart"/>
            <w:r w:rsidRPr="006063E6">
              <w:rPr>
                <w:rFonts w:eastAsia="Bookman Old Style"/>
                <w:color w:val="000000"/>
                <w:szCs w:val="22"/>
              </w:rPr>
              <w:t>fisik</w:t>
            </w:r>
            <w:proofErr w:type="spellEnd"/>
            <w:r w:rsidRPr="006063E6">
              <w:rPr>
                <w:rFonts w:eastAsia="Bookman Old Style"/>
                <w:color w:val="000000"/>
                <w:szCs w:val="22"/>
              </w:rPr>
              <w:t xml:space="preserve"> dan </w:t>
            </w:r>
            <w:proofErr w:type="spellStart"/>
            <w:r w:rsidRPr="006063E6">
              <w:rPr>
                <w:rFonts w:eastAsia="Bookman Old Style"/>
                <w:color w:val="000000"/>
                <w:szCs w:val="22"/>
              </w:rPr>
              <w:t>lamanya</w:t>
            </w:r>
            <w:proofErr w:type="spellEnd"/>
            <w:r w:rsidRPr="006063E6">
              <w:rPr>
                <w:rFonts w:eastAsia="Bookman Old Style"/>
                <w:color w:val="000000"/>
                <w:szCs w:val="22"/>
              </w:rPr>
              <w:t xml:space="preserve"> proses </w:t>
            </w:r>
            <w:proofErr w:type="spellStart"/>
            <w:r w:rsidRPr="006063E6">
              <w:rPr>
                <w:rFonts w:eastAsia="Bookman Old Style"/>
                <w:color w:val="000000"/>
                <w:szCs w:val="22"/>
              </w:rPr>
              <w:t>pencatatan</w:t>
            </w:r>
            <w:proofErr w:type="spellEnd"/>
            <w:r w:rsidRPr="006063E6">
              <w:rPr>
                <w:rFonts w:eastAsia="Bookman Old Style"/>
                <w:color w:val="000000"/>
                <w:szCs w:val="22"/>
              </w:rPr>
              <w:t xml:space="preserve"> manual</w:t>
            </w:r>
            <w:r>
              <w:rPr>
                <w:rFonts w:eastAsia="Bookman Old Style"/>
                <w:color w:val="000000"/>
                <w:szCs w:val="22"/>
              </w:rPr>
              <w:t>.</w:t>
            </w:r>
          </w:p>
        </w:tc>
      </w:tr>
      <w:tr w:rsidR="006063E6" w14:paraId="57D873B7" w14:textId="77777777" w:rsidTr="005A51A2">
        <w:tc>
          <w:tcPr>
            <w:tcW w:w="1984" w:type="dxa"/>
            <w:vAlign w:val="center"/>
          </w:tcPr>
          <w:p w14:paraId="1D175E50" w14:textId="5632AB83" w:rsidR="006063E6" w:rsidRDefault="006063E6" w:rsidP="006063E6">
            <w:pPr>
              <w:jc w:val="center"/>
              <w:rPr>
                <w:rFonts w:eastAsia="Bookman Old Style"/>
                <w:color w:val="000000"/>
                <w:szCs w:val="22"/>
              </w:rPr>
            </w:pPr>
            <w:r w:rsidRPr="006063E6">
              <w:rPr>
                <w:rFonts w:eastAsia="Bookman Old Style"/>
                <w:color w:val="000000"/>
                <w:szCs w:val="22"/>
              </w:rPr>
              <w:t xml:space="preserve">Studi </w:t>
            </w:r>
            <w:proofErr w:type="spellStart"/>
            <w:r w:rsidRPr="006063E6">
              <w:rPr>
                <w:rFonts w:eastAsia="Bookman Old Style"/>
                <w:color w:val="000000"/>
                <w:szCs w:val="22"/>
              </w:rPr>
              <w:t>dokumen</w:t>
            </w:r>
            <w:proofErr w:type="spellEnd"/>
            <w:r w:rsidRPr="006063E6">
              <w:rPr>
                <w:rFonts w:eastAsia="Bookman Old Style"/>
                <w:color w:val="000000"/>
                <w:szCs w:val="22"/>
              </w:rPr>
              <w:t xml:space="preserve"> internal</w:t>
            </w:r>
          </w:p>
        </w:tc>
        <w:tc>
          <w:tcPr>
            <w:tcW w:w="5528" w:type="dxa"/>
            <w:vAlign w:val="center"/>
          </w:tcPr>
          <w:p w14:paraId="2489DC62" w14:textId="44105BAA" w:rsidR="006063E6" w:rsidRDefault="006063E6" w:rsidP="006063E6">
            <w:pPr>
              <w:jc w:val="both"/>
              <w:rPr>
                <w:rFonts w:eastAsia="Bookman Old Style"/>
                <w:color w:val="000000"/>
                <w:szCs w:val="22"/>
              </w:rPr>
            </w:pPr>
            <w:proofErr w:type="spellStart"/>
            <w:r w:rsidRPr="006063E6">
              <w:rPr>
                <w:rFonts w:eastAsia="Bookman Old Style"/>
                <w:color w:val="000000"/>
                <w:szCs w:val="22"/>
              </w:rPr>
              <w:t>Mahasiswa</w:t>
            </w:r>
            <w:proofErr w:type="spellEnd"/>
            <w:r w:rsidRPr="006063E6">
              <w:rPr>
                <w:rFonts w:eastAsia="Bookman Old Style"/>
                <w:color w:val="000000"/>
                <w:szCs w:val="22"/>
              </w:rPr>
              <w:t xml:space="preserve"> </w:t>
            </w:r>
            <w:proofErr w:type="spellStart"/>
            <w:r w:rsidRPr="006063E6">
              <w:rPr>
                <w:rFonts w:eastAsia="Bookman Old Style"/>
                <w:color w:val="000000"/>
                <w:szCs w:val="22"/>
              </w:rPr>
              <w:t>mengkaji</w:t>
            </w:r>
            <w:proofErr w:type="spellEnd"/>
            <w:r w:rsidRPr="006063E6">
              <w:rPr>
                <w:rFonts w:eastAsia="Bookman Old Style"/>
                <w:color w:val="000000"/>
                <w:szCs w:val="22"/>
              </w:rPr>
              <w:t xml:space="preserve"> </w:t>
            </w:r>
            <w:proofErr w:type="spellStart"/>
            <w:r w:rsidRPr="006063E6">
              <w:rPr>
                <w:rFonts w:eastAsia="Bookman Old Style"/>
                <w:color w:val="000000"/>
                <w:szCs w:val="22"/>
              </w:rPr>
              <w:t>dokumen</w:t>
            </w:r>
            <w:proofErr w:type="spellEnd"/>
            <w:r w:rsidRPr="006063E6">
              <w:rPr>
                <w:rFonts w:eastAsia="Bookman Old Style"/>
                <w:color w:val="000000"/>
                <w:szCs w:val="22"/>
              </w:rPr>
              <w:t xml:space="preserve"> </w:t>
            </w:r>
            <w:proofErr w:type="spellStart"/>
            <w:r w:rsidRPr="006063E6">
              <w:rPr>
                <w:rFonts w:eastAsia="Bookman Old Style"/>
                <w:color w:val="000000"/>
                <w:szCs w:val="22"/>
              </w:rPr>
              <w:t>kelengkapan</w:t>
            </w:r>
            <w:proofErr w:type="spellEnd"/>
            <w:r w:rsidRPr="006063E6">
              <w:rPr>
                <w:rFonts w:eastAsia="Bookman Old Style"/>
                <w:color w:val="000000"/>
                <w:szCs w:val="22"/>
              </w:rPr>
              <w:t xml:space="preserve"> </w:t>
            </w:r>
            <w:proofErr w:type="spellStart"/>
            <w:r w:rsidRPr="006063E6">
              <w:rPr>
                <w:rFonts w:eastAsia="Bookman Old Style"/>
                <w:color w:val="000000"/>
                <w:szCs w:val="22"/>
              </w:rPr>
              <w:t>administrasi</w:t>
            </w:r>
            <w:proofErr w:type="spellEnd"/>
            <w:r w:rsidRPr="006063E6">
              <w:rPr>
                <w:rFonts w:eastAsia="Bookman Old Style"/>
                <w:color w:val="000000"/>
                <w:szCs w:val="22"/>
              </w:rPr>
              <w:t xml:space="preserve">, </w:t>
            </w:r>
            <w:proofErr w:type="spellStart"/>
            <w:r w:rsidRPr="006063E6">
              <w:rPr>
                <w:rFonts w:eastAsia="Bookman Old Style"/>
                <w:color w:val="000000"/>
                <w:szCs w:val="22"/>
              </w:rPr>
              <w:t>seperti</w:t>
            </w:r>
            <w:proofErr w:type="spellEnd"/>
            <w:r w:rsidRPr="006063E6">
              <w:rPr>
                <w:rFonts w:eastAsia="Bookman Old Style"/>
                <w:color w:val="000000"/>
                <w:szCs w:val="22"/>
              </w:rPr>
              <w:t xml:space="preserve"> </w:t>
            </w:r>
            <w:r w:rsidRPr="005A51A2">
              <w:rPr>
                <w:rFonts w:eastAsia="Bookman Old Style"/>
                <w:i/>
                <w:iCs/>
                <w:color w:val="000000"/>
                <w:szCs w:val="22"/>
              </w:rPr>
              <w:t>Standard Operating Procedure</w:t>
            </w:r>
            <w:r w:rsidRPr="006063E6">
              <w:rPr>
                <w:rFonts w:eastAsia="Bookman Old Style"/>
                <w:color w:val="000000"/>
                <w:szCs w:val="22"/>
              </w:rPr>
              <w:t xml:space="preserve"> (SOP) </w:t>
            </w:r>
            <w:proofErr w:type="spellStart"/>
            <w:r w:rsidRPr="006063E6">
              <w:rPr>
                <w:rFonts w:eastAsia="Bookman Old Style"/>
                <w:color w:val="000000"/>
                <w:szCs w:val="22"/>
              </w:rPr>
              <w:t>pencetakan</w:t>
            </w:r>
            <w:proofErr w:type="spellEnd"/>
            <w:r w:rsidRPr="006063E6">
              <w:rPr>
                <w:rFonts w:eastAsia="Bookman Old Style"/>
                <w:color w:val="000000"/>
                <w:szCs w:val="22"/>
              </w:rPr>
              <w:t xml:space="preserve"> KTP-</w:t>
            </w:r>
            <w:proofErr w:type="spellStart"/>
            <w:r w:rsidRPr="006063E6">
              <w:rPr>
                <w:rFonts w:eastAsia="Bookman Old Style"/>
                <w:color w:val="000000"/>
                <w:szCs w:val="22"/>
              </w:rPr>
              <w:t>el</w:t>
            </w:r>
            <w:proofErr w:type="spellEnd"/>
            <w:r w:rsidRPr="006063E6">
              <w:rPr>
                <w:rFonts w:eastAsia="Bookman Old Style"/>
                <w:color w:val="000000"/>
                <w:szCs w:val="22"/>
              </w:rPr>
              <w:t xml:space="preserve">, </w:t>
            </w:r>
            <w:proofErr w:type="spellStart"/>
            <w:r w:rsidRPr="006063E6">
              <w:rPr>
                <w:rFonts w:eastAsia="Bookman Old Style"/>
                <w:color w:val="000000"/>
                <w:szCs w:val="22"/>
              </w:rPr>
              <w:t>serta</w:t>
            </w:r>
            <w:proofErr w:type="spellEnd"/>
            <w:r w:rsidRPr="006063E6">
              <w:rPr>
                <w:rFonts w:eastAsia="Bookman Old Style"/>
                <w:color w:val="000000"/>
                <w:szCs w:val="22"/>
              </w:rPr>
              <w:t xml:space="preserve"> </w:t>
            </w:r>
            <w:proofErr w:type="spellStart"/>
            <w:r w:rsidRPr="006063E6">
              <w:rPr>
                <w:rFonts w:eastAsia="Bookman Old Style"/>
                <w:color w:val="000000"/>
                <w:szCs w:val="22"/>
              </w:rPr>
              <w:t>tumpukan</w:t>
            </w:r>
            <w:proofErr w:type="spellEnd"/>
            <w:r w:rsidRPr="006063E6">
              <w:rPr>
                <w:rFonts w:eastAsia="Bookman Old Style"/>
                <w:color w:val="000000"/>
                <w:szCs w:val="22"/>
              </w:rPr>
              <w:t xml:space="preserve"> </w:t>
            </w:r>
            <w:proofErr w:type="spellStart"/>
            <w:r w:rsidRPr="006063E6">
              <w:rPr>
                <w:rFonts w:eastAsia="Bookman Old Style"/>
                <w:color w:val="000000"/>
                <w:szCs w:val="22"/>
              </w:rPr>
              <w:t>buku</w:t>
            </w:r>
            <w:proofErr w:type="spellEnd"/>
            <w:r w:rsidRPr="006063E6">
              <w:rPr>
                <w:rFonts w:eastAsia="Bookman Old Style"/>
                <w:color w:val="000000"/>
                <w:szCs w:val="22"/>
              </w:rPr>
              <w:t xml:space="preserve"> register </w:t>
            </w:r>
            <w:proofErr w:type="spellStart"/>
            <w:r w:rsidRPr="006063E6">
              <w:rPr>
                <w:rFonts w:eastAsia="Bookman Old Style"/>
                <w:color w:val="000000"/>
                <w:szCs w:val="22"/>
              </w:rPr>
              <w:t>harian</w:t>
            </w:r>
            <w:proofErr w:type="spellEnd"/>
            <w:r w:rsidRPr="006063E6">
              <w:rPr>
                <w:rFonts w:eastAsia="Bookman Old Style"/>
                <w:color w:val="000000"/>
                <w:szCs w:val="22"/>
              </w:rPr>
              <w:t xml:space="preserve">. </w:t>
            </w:r>
            <w:proofErr w:type="spellStart"/>
            <w:r w:rsidRPr="006063E6">
              <w:rPr>
                <w:rFonts w:eastAsia="Bookman Old Style"/>
                <w:color w:val="000000"/>
                <w:szCs w:val="22"/>
              </w:rPr>
              <w:t>Buku</w:t>
            </w:r>
            <w:proofErr w:type="spellEnd"/>
            <w:r w:rsidRPr="006063E6">
              <w:rPr>
                <w:rFonts w:eastAsia="Bookman Old Style"/>
                <w:color w:val="000000"/>
                <w:szCs w:val="22"/>
              </w:rPr>
              <w:t xml:space="preserve"> register </w:t>
            </w:r>
            <w:proofErr w:type="spellStart"/>
            <w:r w:rsidRPr="006063E6">
              <w:rPr>
                <w:rFonts w:eastAsia="Bookman Old Style"/>
                <w:color w:val="000000"/>
                <w:szCs w:val="22"/>
              </w:rPr>
              <w:t>inilah</w:t>
            </w:r>
            <w:proofErr w:type="spellEnd"/>
            <w:r w:rsidRPr="006063E6">
              <w:rPr>
                <w:rFonts w:eastAsia="Bookman Old Style"/>
                <w:color w:val="000000"/>
                <w:szCs w:val="22"/>
              </w:rPr>
              <w:t xml:space="preserve"> yang </w:t>
            </w:r>
            <w:proofErr w:type="spellStart"/>
            <w:r w:rsidRPr="006063E6">
              <w:rPr>
                <w:rFonts w:eastAsia="Bookman Old Style"/>
                <w:color w:val="000000"/>
                <w:szCs w:val="22"/>
              </w:rPr>
              <w:t>kemudian</w:t>
            </w:r>
            <w:proofErr w:type="spellEnd"/>
            <w:r w:rsidRPr="006063E6">
              <w:rPr>
                <w:rFonts w:eastAsia="Bookman Old Style"/>
                <w:color w:val="000000"/>
                <w:szCs w:val="22"/>
              </w:rPr>
              <w:t xml:space="preserve"> </w:t>
            </w:r>
            <w:proofErr w:type="spellStart"/>
            <w:r w:rsidRPr="006063E6">
              <w:rPr>
                <w:rFonts w:eastAsia="Bookman Old Style"/>
                <w:color w:val="000000"/>
                <w:szCs w:val="22"/>
              </w:rPr>
              <w:t>dijadikan</w:t>
            </w:r>
            <w:proofErr w:type="spellEnd"/>
            <w:r w:rsidRPr="006063E6">
              <w:rPr>
                <w:rFonts w:eastAsia="Bookman Old Style"/>
                <w:color w:val="000000"/>
                <w:szCs w:val="22"/>
              </w:rPr>
              <w:t xml:space="preserve"> </w:t>
            </w:r>
            <w:proofErr w:type="spellStart"/>
            <w:r w:rsidRPr="006063E6">
              <w:rPr>
                <w:rFonts w:eastAsia="Bookman Old Style"/>
                <w:color w:val="000000"/>
                <w:szCs w:val="22"/>
              </w:rPr>
              <w:t>sebagai</w:t>
            </w:r>
            <w:proofErr w:type="spellEnd"/>
            <w:r w:rsidRPr="006063E6">
              <w:rPr>
                <w:rFonts w:eastAsia="Bookman Old Style"/>
                <w:color w:val="000000"/>
                <w:szCs w:val="22"/>
              </w:rPr>
              <w:t xml:space="preserve"> </w:t>
            </w:r>
            <w:proofErr w:type="spellStart"/>
            <w:r w:rsidRPr="006063E6">
              <w:rPr>
                <w:rFonts w:eastAsia="Bookman Old Style"/>
                <w:color w:val="000000"/>
                <w:szCs w:val="22"/>
              </w:rPr>
              <w:t>sumber</w:t>
            </w:r>
            <w:proofErr w:type="spellEnd"/>
            <w:r w:rsidRPr="006063E6">
              <w:rPr>
                <w:rFonts w:eastAsia="Bookman Old Style"/>
                <w:color w:val="000000"/>
                <w:szCs w:val="22"/>
              </w:rPr>
              <w:t xml:space="preserve"> data </w:t>
            </w:r>
            <w:proofErr w:type="spellStart"/>
            <w:r w:rsidRPr="006063E6">
              <w:rPr>
                <w:rFonts w:eastAsia="Bookman Old Style"/>
                <w:color w:val="000000"/>
                <w:szCs w:val="22"/>
              </w:rPr>
              <w:t>mentah</w:t>
            </w:r>
            <w:proofErr w:type="spellEnd"/>
            <w:r w:rsidRPr="006063E6">
              <w:rPr>
                <w:rFonts w:eastAsia="Bookman Old Style"/>
                <w:color w:val="000000"/>
                <w:szCs w:val="22"/>
              </w:rPr>
              <w:t xml:space="preserve"> (</w:t>
            </w:r>
            <w:r w:rsidRPr="005A51A2">
              <w:rPr>
                <w:rFonts w:eastAsia="Bookman Old Style"/>
                <w:i/>
                <w:iCs/>
                <w:color w:val="000000"/>
                <w:szCs w:val="22"/>
              </w:rPr>
              <w:t>raw data</w:t>
            </w:r>
            <w:r w:rsidRPr="006063E6">
              <w:rPr>
                <w:rFonts w:eastAsia="Bookman Old Style"/>
                <w:color w:val="000000"/>
                <w:szCs w:val="22"/>
              </w:rPr>
              <w:t xml:space="preserve">) </w:t>
            </w:r>
            <w:proofErr w:type="spellStart"/>
            <w:r w:rsidRPr="006063E6">
              <w:rPr>
                <w:rFonts w:eastAsia="Bookman Old Style"/>
                <w:color w:val="000000"/>
                <w:szCs w:val="22"/>
              </w:rPr>
              <w:t>landasan</w:t>
            </w:r>
            <w:proofErr w:type="spellEnd"/>
            <w:r w:rsidRPr="006063E6">
              <w:rPr>
                <w:rFonts w:eastAsia="Bookman Old Style"/>
                <w:color w:val="000000"/>
                <w:szCs w:val="22"/>
              </w:rPr>
              <w:t xml:space="preserve"> </w:t>
            </w:r>
            <w:proofErr w:type="spellStart"/>
            <w:r w:rsidRPr="006063E6">
              <w:rPr>
                <w:rFonts w:eastAsia="Bookman Old Style"/>
                <w:color w:val="000000"/>
                <w:szCs w:val="22"/>
              </w:rPr>
              <w:t>analisis</w:t>
            </w:r>
            <w:proofErr w:type="spellEnd"/>
            <w:r w:rsidRPr="006063E6">
              <w:rPr>
                <w:rFonts w:eastAsia="Bookman Old Style"/>
                <w:color w:val="000000"/>
                <w:szCs w:val="22"/>
              </w:rPr>
              <w:t xml:space="preserve"> </w:t>
            </w:r>
            <w:proofErr w:type="spellStart"/>
            <w:r w:rsidRPr="006063E6">
              <w:rPr>
                <w:rFonts w:eastAsia="Bookman Old Style"/>
                <w:color w:val="000000"/>
                <w:szCs w:val="22"/>
              </w:rPr>
              <w:t>untuk</w:t>
            </w:r>
            <w:proofErr w:type="spellEnd"/>
            <w:r w:rsidRPr="006063E6">
              <w:rPr>
                <w:rFonts w:eastAsia="Bookman Old Style"/>
                <w:color w:val="000000"/>
                <w:szCs w:val="22"/>
              </w:rPr>
              <w:t xml:space="preserve"> </w:t>
            </w:r>
            <w:proofErr w:type="spellStart"/>
            <w:r w:rsidRPr="006063E6">
              <w:rPr>
                <w:rFonts w:eastAsia="Bookman Old Style"/>
                <w:color w:val="000000"/>
                <w:szCs w:val="22"/>
              </w:rPr>
              <w:t>pembuatan</w:t>
            </w:r>
            <w:proofErr w:type="spellEnd"/>
            <w:r w:rsidRPr="006063E6">
              <w:rPr>
                <w:rFonts w:eastAsia="Bookman Old Style"/>
                <w:color w:val="000000"/>
                <w:szCs w:val="22"/>
              </w:rPr>
              <w:t xml:space="preserve"> </w:t>
            </w:r>
            <w:proofErr w:type="spellStart"/>
            <w:r w:rsidRPr="006063E6">
              <w:rPr>
                <w:rFonts w:eastAsia="Bookman Old Style"/>
                <w:color w:val="000000"/>
                <w:szCs w:val="22"/>
              </w:rPr>
              <w:t>purwarupa</w:t>
            </w:r>
            <w:proofErr w:type="spellEnd"/>
            <w:r w:rsidRPr="006063E6">
              <w:rPr>
                <w:rFonts w:eastAsia="Bookman Old Style"/>
                <w:color w:val="000000"/>
                <w:szCs w:val="22"/>
              </w:rPr>
              <w:t xml:space="preserve"> </w:t>
            </w:r>
            <w:proofErr w:type="spellStart"/>
            <w:r w:rsidRPr="006063E6">
              <w:rPr>
                <w:rFonts w:eastAsia="Bookman Old Style"/>
                <w:color w:val="000000"/>
                <w:szCs w:val="22"/>
              </w:rPr>
              <w:t>sistem</w:t>
            </w:r>
            <w:proofErr w:type="spellEnd"/>
          </w:p>
        </w:tc>
      </w:tr>
      <w:tr w:rsidR="006063E6" w14:paraId="756F9A24" w14:textId="77777777" w:rsidTr="005A51A2">
        <w:tc>
          <w:tcPr>
            <w:tcW w:w="1984" w:type="dxa"/>
            <w:vAlign w:val="center"/>
          </w:tcPr>
          <w:p w14:paraId="25DC24B3" w14:textId="6D0C0A05" w:rsidR="006063E6" w:rsidRDefault="005A51A2" w:rsidP="006063E6">
            <w:pPr>
              <w:jc w:val="center"/>
              <w:rPr>
                <w:rFonts w:eastAsia="Bookman Old Style"/>
                <w:color w:val="000000"/>
                <w:szCs w:val="22"/>
              </w:rPr>
            </w:pPr>
            <w:proofErr w:type="spellStart"/>
            <w:r w:rsidRPr="005A51A2">
              <w:rPr>
                <w:rFonts w:eastAsia="Bookman Old Style"/>
                <w:color w:val="000000"/>
                <w:szCs w:val="22"/>
              </w:rPr>
              <w:t>Wawancara</w:t>
            </w:r>
            <w:proofErr w:type="spellEnd"/>
            <w:r w:rsidRPr="005A51A2">
              <w:rPr>
                <w:rFonts w:eastAsia="Bookman Old Style"/>
                <w:color w:val="000000"/>
                <w:szCs w:val="22"/>
              </w:rPr>
              <w:t xml:space="preserve"> </w:t>
            </w:r>
            <w:proofErr w:type="spellStart"/>
            <w:r w:rsidRPr="005A51A2">
              <w:rPr>
                <w:rFonts w:eastAsia="Bookman Old Style"/>
                <w:color w:val="000000"/>
                <w:szCs w:val="22"/>
              </w:rPr>
              <w:t>terstruktur</w:t>
            </w:r>
            <w:proofErr w:type="spellEnd"/>
            <w:r w:rsidRPr="005A51A2">
              <w:rPr>
                <w:rFonts w:eastAsia="Bookman Old Style"/>
                <w:color w:val="000000"/>
                <w:szCs w:val="22"/>
              </w:rPr>
              <w:t xml:space="preserve"> dan informal</w:t>
            </w:r>
          </w:p>
        </w:tc>
        <w:tc>
          <w:tcPr>
            <w:tcW w:w="5528" w:type="dxa"/>
            <w:vAlign w:val="center"/>
          </w:tcPr>
          <w:p w14:paraId="0978AC1D" w14:textId="46451217" w:rsidR="006063E6" w:rsidRDefault="005A51A2" w:rsidP="006063E6">
            <w:pPr>
              <w:jc w:val="both"/>
              <w:rPr>
                <w:rFonts w:eastAsia="Bookman Old Style"/>
                <w:color w:val="000000"/>
                <w:szCs w:val="22"/>
              </w:rPr>
            </w:pPr>
            <w:proofErr w:type="spellStart"/>
            <w:r w:rsidRPr="005A51A2">
              <w:rPr>
                <w:rFonts w:eastAsia="Bookman Old Style"/>
                <w:color w:val="000000"/>
                <w:szCs w:val="22"/>
              </w:rPr>
              <w:t>Pendekatan</w:t>
            </w:r>
            <w:proofErr w:type="spellEnd"/>
            <w:r w:rsidRPr="005A51A2">
              <w:rPr>
                <w:rFonts w:eastAsia="Bookman Old Style"/>
                <w:color w:val="000000"/>
                <w:szCs w:val="22"/>
              </w:rPr>
              <w:t xml:space="preserve"> </w:t>
            </w:r>
            <w:proofErr w:type="spellStart"/>
            <w:r w:rsidRPr="005A51A2">
              <w:rPr>
                <w:rFonts w:eastAsia="Bookman Old Style"/>
                <w:color w:val="000000"/>
                <w:szCs w:val="22"/>
              </w:rPr>
              <w:t>komunikasi</w:t>
            </w:r>
            <w:proofErr w:type="spellEnd"/>
            <w:r w:rsidRPr="005A51A2">
              <w:rPr>
                <w:rFonts w:eastAsia="Bookman Old Style"/>
                <w:color w:val="000000"/>
                <w:szCs w:val="22"/>
              </w:rPr>
              <w:t xml:space="preserve"> </w:t>
            </w:r>
            <w:proofErr w:type="spellStart"/>
            <w:r w:rsidRPr="005A51A2">
              <w:rPr>
                <w:rFonts w:eastAsia="Bookman Old Style"/>
                <w:color w:val="000000"/>
                <w:szCs w:val="22"/>
              </w:rPr>
              <w:t>dilakukan</w:t>
            </w:r>
            <w:proofErr w:type="spellEnd"/>
            <w:r w:rsidRPr="005A51A2">
              <w:rPr>
                <w:rFonts w:eastAsia="Bookman Old Style"/>
                <w:color w:val="000000"/>
                <w:szCs w:val="22"/>
              </w:rPr>
              <w:t xml:space="preserve"> </w:t>
            </w:r>
            <w:proofErr w:type="spellStart"/>
            <w:r w:rsidRPr="005A51A2">
              <w:rPr>
                <w:rFonts w:eastAsia="Bookman Old Style"/>
                <w:color w:val="000000"/>
                <w:szCs w:val="22"/>
              </w:rPr>
              <w:t>secara</w:t>
            </w:r>
            <w:proofErr w:type="spellEnd"/>
            <w:r w:rsidRPr="005A51A2">
              <w:rPr>
                <w:rFonts w:eastAsia="Bookman Old Style"/>
                <w:color w:val="000000"/>
                <w:szCs w:val="22"/>
              </w:rPr>
              <w:t xml:space="preserve"> </w:t>
            </w:r>
            <w:proofErr w:type="spellStart"/>
            <w:r w:rsidRPr="005A51A2">
              <w:rPr>
                <w:rFonts w:eastAsia="Bookman Old Style"/>
                <w:color w:val="000000"/>
                <w:szCs w:val="22"/>
              </w:rPr>
              <w:t>aktif</w:t>
            </w:r>
            <w:proofErr w:type="spellEnd"/>
            <w:r w:rsidRPr="005A51A2">
              <w:rPr>
                <w:rFonts w:eastAsia="Bookman Old Style"/>
                <w:color w:val="000000"/>
                <w:szCs w:val="22"/>
              </w:rPr>
              <w:t xml:space="preserve"> </w:t>
            </w:r>
            <w:proofErr w:type="spellStart"/>
            <w:r w:rsidRPr="005A51A2">
              <w:rPr>
                <w:rFonts w:eastAsia="Bookman Old Style"/>
                <w:color w:val="000000"/>
                <w:szCs w:val="22"/>
              </w:rPr>
              <w:t>dengan</w:t>
            </w:r>
            <w:proofErr w:type="spellEnd"/>
            <w:r w:rsidRPr="005A51A2">
              <w:rPr>
                <w:rFonts w:eastAsia="Bookman Old Style"/>
                <w:color w:val="000000"/>
                <w:szCs w:val="22"/>
              </w:rPr>
              <w:t xml:space="preserve"> para </w:t>
            </w:r>
            <w:proofErr w:type="spellStart"/>
            <w:r w:rsidRPr="005A51A2">
              <w:rPr>
                <w:rFonts w:eastAsia="Bookman Old Style"/>
                <w:color w:val="000000"/>
                <w:szCs w:val="22"/>
              </w:rPr>
              <w:t>staf</w:t>
            </w:r>
            <w:proofErr w:type="spellEnd"/>
            <w:r w:rsidRPr="005A51A2">
              <w:rPr>
                <w:rFonts w:eastAsia="Bookman Old Style"/>
                <w:color w:val="000000"/>
                <w:szCs w:val="22"/>
              </w:rPr>
              <w:t xml:space="preserve"> </w:t>
            </w:r>
            <w:proofErr w:type="spellStart"/>
            <w:r w:rsidRPr="005A51A2">
              <w:rPr>
                <w:rFonts w:eastAsia="Bookman Old Style"/>
                <w:color w:val="000000"/>
                <w:szCs w:val="22"/>
              </w:rPr>
              <w:t>loket</w:t>
            </w:r>
            <w:proofErr w:type="spellEnd"/>
            <w:r w:rsidRPr="005A51A2">
              <w:rPr>
                <w:rFonts w:eastAsia="Bookman Old Style"/>
                <w:color w:val="000000"/>
                <w:szCs w:val="22"/>
              </w:rPr>
              <w:t xml:space="preserve"> </w:t>
            </w:r>
            <w:proofErr w:type="spellStart"/>
            <w:r w:rsidRPr="005A51A2">
              <w:rPr>
                <w:rFonts w:eastAsia="Bookman Old Style"/>
                <w:color w:val="000000"/>
                <w:szCs w:val="22"/>
              </w:rPr>
              <w:t>pelayanan</w:t>
            </w:r>
            <w:proofErr w:type="spellEnd"/>
            <w:r w:rsidRPr="005A51A2">
              <w:rPr>
                <w:rFonts w:eastAsia="Bookman Old Style"/>
                <w:color w:val="000000"/>
                <w:szCs w:val="22"/>
              </w:rPr>
              <w:t xml:space="preserve">, </w:t>
            </w:r>
            <w:proofErr w:type="spellStart"/>
            <w:r w:rsidRPr="005A51A2">
              <w:rPr>
                <w:rFonts w:eastAsia="Bookman Old Style"/>
                <w:color w:val="000000"/>
                <w:szCs w:val="22"/>
              </w:rPr>
              <w:t>petugas</w:t>
            </w:r>
            <w:proofErr w:type="spellEnd"/>
            <w:r w:rsidRPr="005A51A2">
              <w:rPr>
                <w:rFonts w:eastAsia="Bookman Old Style"/>
                <w:color w:val="000000"/>
                <w:szCs w:val="22"/>
              </w:rPr>
              <w:t xml:space="preserve"> operator </w:t>
            </w:r>
            <w:proofErr w:type="spellStart"/>
            <w:r w:rsidRPr="005A51A2">
              <w:rPr>
                <w:rFonts w:eastAsia="Bookman Old Style"/>
                <w:color w:val="000000"/>
                <w:szCs w:val="22"/>
              </w:rPr>
              <w:t>cetak</w:t>
            </w:r>
            <w:proofErr w:type="spellEnd"/>
            <w:r w:rsidRPr="005A51A2">
              <w:rPr>
                <w:rFonts w:eastAsia="Bookman Old Style"/>
                <w:color w:val="000000"/>
                <w:szCs w:val="22"/>
              </w:rPr>
              <w:t xml:space="preserve">, </w:t>
            </w:r>
            <w:proofErr w:type="spellStart"/>
            <w:r w:rsidRPr="005A51A2">
              <w:rPr>
                <w:rFonts w:eastAsia="Bookman Old Style"/>
                <w:color w:val="000000"/>
                <w:szCs w:val="22"/>
              </w:rPr>
              <w:t>maupun</w:t>
            </w:r>
            <w:proofErr w:type="spellEnd"/>
            <w:r w:rsidRPr="005A51A2">
              <w:rPr>
                <w:rFonts w:eastAsia="Bookman Old Style"/>
                <w:color w:val="000000"/>
                <w:szCs w:val="22"/>
              </w:rPr>
              <w:t xml:space="preserve"> mentor </w:t>
            </w:r>
            <w:proofErr w:type="spellStart"/>
            <w:r w:rsidRPr="005A51A2">
              <w:rPr>
                <w:rFonts w:eastAsia="Bookman Old Style"/>
                <w:color w:val="000000"/>
                <w:szCs w:val="22"/>
              </w:rPr>
              <w:t>lapangan</w:t>
            </w:r>
            <w:proofErr w:type="spellEnd"/>
            <w:r w:rsidRPr="005A51A2">
              <w:rPr>
                <w:rFonts w:eastAsia="Bookman Old Style"/>
                <w:color w:val="000000"/>
                <w:szCs w:val="22"/>
              </w:rPr>
              <w:t xml:space="preserve">. </w:t>
            </w:r>
            <w:proofErr w:type="spellStart"/>
            <w:r w:rsidRPr="005A51A2">
              <w:rPr>
                <w:rFonts w:eastAsia="Bookman Old Style"/>
                <w:color w:val="000000"/>
                <w:szCs w:val="22"/>
              </w:rPr>
              <w:t>Wawancara</w:t>
            </w:r>
            <w:proofErr w:type="spellEnd"/>
            <w:r w:rsidRPr="005A51A2">
              <w:rPr>
                <w:rFonts w:eastAsia="Bookman Old Style"/>
                <w:color w:val="000000"/>
                <w:szCs w:val="22"/>
              </w:rPr>
              <w:t xml:space="preserve"> </w:t>
            </w:r>
            <w:proofErr w:type="spellStart"/>
            <w:r w:rsidRPr="005A51A2">
              <w:rPr>
                <w:rFonts w:eastAsia="Bookman Old Style"/>
                <w:color w:val="000000"/>
                <w:szCs w:val="22"/>
              </w:rPr>
              <w:t>ini</w:t>
            </w:r>
            <w:proofErr w:type="spellEnd"/>
            <w:r w:rsidRPr="005A51A2">
              <w:rPr>
                <w:rFonts w:eastAsia="Bookman Old Style"/>
                <w:color w:val="000000"/>
                <w:szCs w:val="22"/>
              </w:rPr>
              <w:t xml:space="preserve"> </w:t>
            </w:r>
            <w:proofErr w:type="spellStart"/>
            <w:r w:rsidRPr="005A51A2">
              <w:rPr>
                <w:rFonts w:eastAsia="Bookman Old Style"/>
                <w:color w:val="000000"/>
                <w:szCs w:val="22"/>
              </w:rPr>
              <w:t>bertujuan</w:t>
            </w:r>
            <w:proofErr w:type="spellEnd"/>
            <w:r w:rsidRPr="005A51A2">
              <w:rPr>
                <w:rFonts w:eastAsia="Bookman Old Style"/>
                <w:color w:val="000000"/>
                <w:szCs w:val="22"/>
              </w:rPr>
              <w:t xml:space="preserve"> </w:t>
            </w:r>
            <w:proofErr w:type="spellStart"/>
            <w:r w:rsidRPr="005A51A2">
              <w:rPr>
                <w:rFonts w:eastAsia="Bookman Old Style"/>
                <w:color w:val="000000"/>
                <w:szCs w:val="22"/>
              </w:rPr>
              <w:t>untuk</w:t>
            </w:r>
            <w:proofErr w:type="spellEnd"/>
            <w:r w:rsidRPr="005A51A2">
              <w:rPr>
                <w:rFonts w:eastAsia="Bookman Old Style"/>
                <w:color w:val="000000"/>
                <w:szCs w:val="22"/>
              </w:rPr>
              <w:t xml:space="preserve"> </w:t>
            </w:r>
            <w:proofErr w:type="spellStart"/>
            <w:r w:rsidRPr="005A51A2">
              <w:rPr>
                <w:rFonts w:eastAsia="Bookman Old Style"/>
                <w:color w:val="000000"/>
                <w:szCs w:val="22"/>
              </w:rPr>
              <w:t>menggali</w:t>
            </w:r>
            <w:proofErr w:type="spellEnd"/>
            <w:r w:rsidRPr="005A51A2">
              <w:rPr>
                <w:rFonts w:eastAsia="Bookman Old Style"/>
                <w:color w:val="000000"/>
                <w:szCs w:val="22"/>
              </w:rPr>
              <w:t xml:space="preserve"> </w:t>
            </w:r>
            <w:proofErr w:type="spellStart"/>
            <w:r w:rsidRPr="005A51A2">
              <w:rPr>
                <w:rFonts w:eastAsia="Bookman Old Style"/>
                <w:color w:val="000000"/>
                <w:szCs w:val="22"/>
              </w:rPr>
              <w:t>informasi</w:t>
            </w:r>
            <w:proofErr w:type="spellEnd"/>
            <w:r w:rsidRPr="005A51A2">
              <w:rPr>
                <w:rFonts w:eastAsia="Bookman Old Style"/>
                <w:color w:val="000000"/>
                <w:szCs w:val="22"/>
              </w:rPr>
              <w:t xml:space="preserve">, </w:t>
            </w:r>
            <w:proofErr w:type="spellStart"/>
            <w:r w:rsidRPr="005A51A2">
              <w:rPr>
                <w:rFonts w:eastAsia="Bookman Old Style"/>
                <w:color w:val="000000"/>
                <w:szCs w:val="22"/>
              </w:rPr>
              <w:t>kendala</w:t>
            </w:r>
            <w:proofErr w:type="spellEnd"/>
            <w:r w:rsidRPr="005A51A2">
              <w:rPr>
                <w:rFonts w:eastAsia="Bookman Old Style"/>
                <w:color w:val="000000"/>
                <w:szCs w:val="22"/>
              </w:rPr>
              <w:t xml:space="preserve"> </w:t>
            </w:r>
            <w:proofErr w:type="spellStart"/>
            <w:r w:rsidRPr="005A51A2">
              <w:rPr>
                <w:rFonts w:eastAsia="Bookman Old Style"/>
                <w:color w:val="000000"/>
                <w:szCs w:val="22"/>
              </w:rPr>
              <w:t>teknis</w:t>
            </w:r>
            <w:proofErr w:type="spellEnd"/>
            <w:r w:rsidRPr="005A51A2">
              <w:rPr>
                <w:rFonts w:eastAsia="Bookman Old Style"/>
                <w:color w:val="000000"/>
                <w:szCs w:val="22"/>
              </w:rPr>
              <w:t xml:space="preserve">, </w:t>
            </w:r>
            <w:proofErr w:type="spellStart"/>
            <w:r w:rsidRPr="005A51A2">
              <w:rPr>
                <w:rFonts w:eastAsia="Bookman Old Style"/>
                <w:color w:val="000000"/>
                <w:szCs w:val="22"/>
              </w:rPr>
              <w:t>serta</w:t>
            </w:r>
            <w:proofErr w:type="spellEnd"/>
            <w:r w:rsidRPr="005A51A2">
              <w:rPr>
                <w:rFonts w:eastAsia="Bookman Old Style"/>
                <w:color w:val="000000"/>
                <w:szCs w:val="22"/>
              </w:rPr>
              <w:t xml:space="preserve"> </w:t>
            </w:r>
            <w:proofErr w:type="spellStart"/>
            <w:r w:rsidRPr="005A51A2">
              <w:rPr>
                <w:rFonts w:eastAsia="Bookman Old Style"/>
                <w:color w:val="000000"/>
                <w:szCs w:val="22"/>
              </w:rPr>
              <w:t>persepsi</w:t>
            </w:r>
            <w:proofErr w:type="spellEnd"/>
            <w:r w:rsidRPr="005A51A2">
              <w:rPr>
                <w:rFonts w:eastAsia="Bookman Old Style"/>
                <w:color w:val="000000"/>
                <w:szCs w:val="22"/>
              </w:rPr>
              <w:t xml:space="preserve"> </w:t>
            </w:r>
            <w:proofErr w:type="spellStart"/>
            <w:r w:rsidRPr="005A51A2">
              <w:rPr>
                <w:rFonts w:eastAsia="Bookman Old Style"/>
                <w:color w:val="000000"/>
                <w:szCs w:val="22"/>
              </w:rPr>
              <w:t>praktisi</w:t>
            </w:r>
            <w:proofErr w:type="spellEnd"/>
            <w:r w:rsidRPr="005A51A2">
              <w:rPr>
                <w:rFonts w:eastAsia="Bookman Old Style"/>
                <w:color w:val="000000"/>
                <w:szCs w:val="22"/>
              </w:rPr>
              <w:t xml:space="preserve"> </w:t>
            </w:r>
            <w:proofErr w:type="spellStart"/>
            <w:r w:rsidRPr="005A51A2">
              <w:rPr>
                <w:rFonts w:eastAsia="Bookman Old Style"/>
                <w:color w:val="000000"/>
                <w:szCs w:val="22"/>
              </w:rPr>
              <w:t>dinas</w:t>
            </w:r>
            <w:proofErr w:type="spellEnd"/>
            <w:r w:rsidRPr="005A51A2">
              <w:rPr>
                <w:rFonts w:eastAsia="Bookman Old Style"/>
                <w:color w:val="000000"/>
                <w:szCs w:val="22"/>
              </w:rPr>
              <w:t xml:space="preserve"> </w:t>
            </w:r>
            <w:proofErr w:type="spellStart"/>
            <w:r w:rsidRPr="005A51A2">
              <w:rPr>
                <w:rFonts w:eastAsia="Bookman Old Style"/>
                <w:color w:val="000000"/>
                <w:szCs w:val="22"/>
              </w:rPr>
              <w:t>mengenai</w:t>
            </w:r>
            <w:proofErr w:type="spellEnd"/>
            <w:r w:rsidRPr="005A51A2">
              <w:rPr>
                <w:rFonts w:eastAsia="Bookman Old Style"/>
                <w:color w:val="000000"/>
                <w:szCs w:val="22"/>
              </w:rPr>
              <w:t xml:space="preserve"> </w:t>
            </w:r>
            <w:proofErr w:type="spellStart"/>
            <w:r w:rsidRPr="005A51A2">
              <w:rPr>
                <w:rFonts w:eastAsia="Bookman Old Style"/>
                <w:color w:val="000000"/>
                <w:szCs w:val="22"/>
              </w:rPr>
              <w:t>beban</w:t>
            </w:r>
            <w:proofErr w:type="spellEnd"/>
            <w:r w:rsidRPr="005A51A2">
              <w:rPr>
                <w:rFonts w:eastAsia="Bookman Old Style"/>
                <w:color w:val="000000"/>
                <w:szCs w:val="22"/>
              </w:rPr>
              <w:t xml:space="preserve"> </w:t>
            </w:r>
            <w:proofErr w:type="spellStart"/>
            <w:r w:rsidRPr="005A51A2">
              <w:rPr>
                <w:rFonts w:eastAsia="Bookman Old Style"/>
                <w:color w:val="000000"/>
                <w:szCs w:val="22"/>
              </w:rPr>
              <w:t>kerja</w:t>
            </w:r>
            <w:proofErr w:type="spellEnd"/>
            <w:r w:rsidRPr="005A51A2">
              <w:rPr>
                <w:rFonts w:eastAsia="Bookman Old Style"/>
                <w:color w:val="000000"/>
                <w:szCs w:val="22"/>
              </w:rPr>
              <w:t xml:space="preserve"> </w:t>
            </w:r>
            <w:proofErr w:type="spellStart"/>
            <w:r w:rsidRPr="005A51A2">
              <w:rPr>
                <w:rFonts w:eastAsia="Bookman Old Style"/>
                <w:color w:val="000000"/>
                <w:szCs w:val="22"/>
              </w:rPr>
              <w:t>rekapitulasi</w:t>
            </w:r>
            <w:proofErr w:type="spellEnd"/>
            <w:r w:rsidRPr="005A51A2">
              <w:rPr>
                <w:rFonts w:eastAsia="Bookman Old Style"/>
                <w:color w:val="000000"/>
                <w:szCs w:val="22"/>
              </w:rPr>
              <w:t xml:space="preserve"> data </w:t>
            </w:r>
            <w:proofErr w:type="spellStart"/>
            <w:r w:rsidRPr="005A51A2">
              <w:rPr>
                <w:rFonts w:eastAsia="Bookman Old Style"/>
                <w:color w:val="000000"/>
                <w:szCs w:val="22"/>
              </w:rPr>
              <w:t>harian</w:t>
            </w:r>
            <w:proofErr w:type="spellEnd"/>
            <w:r w:rsidRPr="005A51A2">
              <w:rPr>
                <w:rFonts w:eastAsia="Bookman Old Style"/>
                <w:color w:val="000000"/>
                <w:szCs w:val="22"/>
              </w:rPr>
              <w:t xml:space="preserve"> yang </w:t>
            </w:r>
            <w:proofErr w:type="spellStart"/>
            <w:r w:rsidRPr="005A51A2">
              <w:rPr>
                <w:rFonts w:eastAsia="Bookman Old Style"/>
                <w:color w:val="000000"/>
                <w:szCs w:val="22"/>
              </w:rPr>
              <w:t>selama</w:t>
            </w:r>
            <w:proofErr w:type="spellEnd"/>
            <w:r w:rsidRPr="005A51A2">
              <w:rPr>
                <w:rFonts w:eastAsia="Bookman Old Style"/>
                <w:color w:val="000000"/>
                <w:szCs w:val="22"/>
              </w:rPr>
              <w:t xml:space="preserve"> </w:t>
            </w:r>
            <w:proofErr w:type="spellStart"/>
            <w:r w:rsidRPr="005A51A2">
              <w:rPr>
                <w:rFonts w:eastAsia="Bookman Old Style"/>
                <w:color w:val="000000"/>
                <w:szCs w:val="22"/>
              </w:rPr>
              <w:t>ini</w:t>
            </w:r>
            <w:proofErr w:type="spellEnd"/>
            <w:r w:rsidRPr="005A51A2">
              <w:rPr>
                <w:rFonts w:eastAsia="Bookman Old Style"/>
                <w:color w:val="000000"/>
                <w:szCs w:val="22"/>
              </w:rPr>
              <w:t xml:space="preserve"> </w:t>
            </w:r>
            <w:proofErr w:type="spellStart"/>
            <w:r w:rsidRPr="005A51A2">
              <w:rPr>
                <w:rFonts w:eastAsia="Bookman Old Style"/>
                <w:color w:val="000000"/>
                <w:szCs w:val="22"/>
              </w:rPr>
              <w:t>berjalan</w:t>
            </w:r>
            <w:proofErr w:type="spellEnd"/>
          </w:p>
        </w:tc>
      </w:tr>
      <w:tr w:rsidR="006063E6" w14:paraId="203A0CBB" w14:textId="77777777" w:rsidTr="005A51A2">
        <w:tc>
          <w:tcPr>
            <w:tcW w:w="1984" w:type="dxa"/>
            <w:vAlign w:val="center"/>
          </w:tcPr>
          <w:p w14:paraId="55794D77" w14:textId="3CE072AC" w:rsidR="006063E6" w:rsidRDefault="005A51A2" w:rsidP="006063E6">
            <w:pPr>
              <w:jc w:val="center"/>
              <w:rPr>
                <w:rFonts w:eastAsia="Bookman Old Style"/>
                <w:color w:val="000000"/>
                <w:szCs w:val="22"/>
              </w:rPr>
            </w:pPr>
            <w:proofErr w:type="spellStart"/>
            <w:r w:rsidRPr="005A51A2">
              <w:rPr>
                <w:rFonts w:eastAsia="Bookman Old Style"/>
                <w:color w:val="000000"/>
                <w:szCs w:val="22"/>
              </w:rPr>
              <w:t>Diskusi</w:t>
            </w:r>
            <w:proofErr w:type="spellEnd"/>
            <w:r w:rsidRPr="005A51A2">
              <w:rPr>
                <w:rFonts w:eastAsia="Bookman Old Style"/>
                <w:color w:val="000000"/>
                <w:szCs w:val="22"/>
              </w:rPr>
              <w:t xml:space="preserve"> </w:t>
            </w:r>
            <w:proofErr w:type="spellStart"/>
            <w:r w:rsidRPr="005A51A2">
              <w:rPr>
                <w:rFonts w:eastAsia="Bookman Old Style"/>
                <w:color w:val="000000"/>
                <w:szCs w:val="22"/>
              </w:rPr>
              <w:t>kolaboratif</w:t>
            </w:r>
            <w:proofErr w:type="spellEnd"/>
          </w:p>
        </w:tc>
        <w:tc>
          <w:tcPr>
            <w:tcW w:w="5528" w:type="dxa"/>
            <w:vAlign w:val="center"/>
          </w:tcPr>
          <w:p w14:paraId="299DA7C5" w14:textId="53E1BF54" w:rsidR="006063E6" w:rsidRDefault="005A51A2" w:rsidP="006063E6">
            <w:pPr>
              <w:jc w:val="both"/>
              <w:rPr>
                <w:rFonts w:eastAsia="Bookman Old Style"/>
                <w:color w:val="000000"/>
                <w:szCs w:val="22"/>
              </w:rPr>
            </w:pPr>
            <w:proofErr w:type="spellStart"/>
            <w:r w:rsidRPr="005A51A2">
              <w:rPr>
                <w:rFonts w:eastAsia="Bookman Old Style"/>
                <w:color w:val="000000"/>
                <w:szCs w:val="22"/>
              </w:rPr>
              <w:t>Mahasiswa</w:t>
            </w:r>
            <w:proofErr w:type="spellEnd"/>
            <w:r w:rsidRPr="005A51A2">
              <w:rPr>
                <w:rFonts w:eastAsia="Bookman Old Style"/>
                <w:color w:val="000000"/>
                <w:szCs w:val="22"/>
              </w:rPr>
              <w:t xml:space="preserve"> </w:t>
            </w:r>
            <w:proofErr w:type="spellStart"/>
            <w:r w:rsidRPr="005A51A2">
              <w:rPr>
                <w:rFonts w:eastAsia="Bookman Old Style"/>
                <w:color w:val="000000"/>
                <w:szCs w:val="22"/>
              </w:rPr>
              <w:t>secara</w:t>
            </w:r>
            <w:proofErr w:type="spellEnd"/>
            <w:r w:rsidRPr="005A51A2">
              <w:rPr>
                <w:rFonts w:eastAsia="Bookman Old Style"/>
                <w:color w:val="000000"/>
                <w:szCs w:val="22"/>
              </w:rPr>
              <w:t xml:space="preserve"> </w:t>
            </w:r>
            <w:proofErr w:type="spellStart"/>
            <w:r w:rsidRPr="005A51A2">
              <w:rPr>
                <w:rFonts w:eastAsia="Bookman Old Style"/>
                <w:color w:val="000000"/>
                <w:szCs w:val="22"/>
              </w:rPr>
              <w:t>reguler</w:t>
            </w:r>
            <w:proofErr w:type="spellEnd"/>
            <w:r w:rsidRPr="005A51A2">
              <w:rPr>
                <w:rFonts w:eastAsia="Bookman Old Style"/>
                <w:color w:val="000000"/>
                <w:szCs w:val="22"/>
              </w:rPr>
              <w:t xml:space="preserve"> </w:t>
            </w:r>
            <w:proofErr w:type="spellStart"/>
            <w:r w:rsidRPr="005A51A2">
              <w:rPr>
                <w:rFonts w:eastAsia="Bookman Old Style"/>
                <w:color w:val="000000"/>
                <w:szCs w:val="22"/>
              </w:rPr>
              <w:t>berdiskusi</w:t>
            </w:r>
            <w:proofErr w:type="spellEnd"/>
            <w:r w:rsidRPr="005A51A2">
              <w:rPr>
                <w:rFonts w:eastAsia="Bookman Old Style"/>
                <w:color w:val="000000"/>
                <w:szCs w:val="22"/>
              </w:rPr>
              <w:t xml:space="preserve"> </w:t>
            </w:r>
            <w:proofErr w:type="spellStart"/>
            <w:r w:rsidRPr="005A51A2">
              <w:rPr>
                <w:rFonts w:eastAsia="Bookman Old Style"/>
                <w:color w:val="000000"/>
                <w:szCs w:val="22"/>
              </w:rPr>
              <w:t>dengan</w:t>
            </w:r>
            <w:proofErr w:type="spellEnd"/>
            <w:r w:rsidRPr="005A51A2">
              <w:rPr>
                <w:rFonts w:eastAsia="Bookman Old Style"/>
                <w:color w:val="000000"/>
                <w:szCs w:val="22"/>
              </w:rPr>
              <w:t xml:space="preserve"> </w:t>
            </w:r>
            <w:proofErr w:type="spellStart"/>
            <w:r w:rsidRPr="005A51A2">
              <w:rPr>
                <w:rFonts w:eastAsia="Bookman Old Style"/>
                <w:color w:val="000000"/>
                <w:szCs w:val="22"/>
              </w:rPr>
              <w:t>pembimbing</w:t>
            </w:r>
            <w:proofErr w:type="spellEnd"/>
            <w:r w:rsidRPr="005A51A2">
              <w:rPr>
                <w:rFonts w:eastAsia="Bookman Old Style"/>
                <w:color w:val="000000"/>
                <w:szCs w:val="22"/>
              </w:rPr>
              <w:t xml:space="preserve"> </w:t>
            </w:r>
            <w:proofErr w:type="spellStart"/>
            <w:r w:rsidRPr="005A51A2">
              <w:rPr>
                <w:rFonts w:eastAsia="Bookman Old Style"/>
                <w:color w:val="000000"/>
                <w:szCs w:val="22"/>
              </w:rPr>
              <w:t>lapangan</w:t>
            </w:r>
            <w:proofErr w:type="spellEnd"/>
            <w:r w:rsidRPr="005A51A2">
              <w:rPr>
                <w:rFonts w:eastAsia="Bookman Old Style"/>
                <w:color w:val="000000"/>
                <w:szCs w:val="22"/>
              </w:rPr>
              <w:t xml:space="preserve"> </w:t>
            </w:r>
            <w:proofErr w:type="spellStart"/>
            <w:r w:rsidRPr="005A51A2">
              <w:rPr>
                <w:rFonts w:eastAsia="Bookman Old Style"/>
                <w:color w:val="000000"/>
                <w:szCs w:val="22"/>
              </w:rPr>
              <w:t>untuk</w:t>
            </w:r>
            <w:proofErr w:type="spellEnd"/>
            <w:r w:rsidRPr="005A51A2">
              <w:rPr>
                <w:rFonts w:eastAsia="Bookman Old Style"/>
                <w:color w:val="000000"/>
                <w:szCs w:val="22"/>
              </w:rPr>
              <w:t xml:space="preserve"> </w:t>
            </w:r>
            <w:proofErr w:type="spellStart"/>
            <w:r w:rsidRPr="005A51A2">
              <w:rPr>
                <w:rFonts w:eastAsia="Bookman Old Style"/>
                <w:color w:val="000000"/>
                <w:szCs w:val="22"/>
              </w:rPr>
              <w:t>mengevaluasi</w:t>
            </w:r>
            <w:proofErr w:type="spellEnd"/>
            <w:r w:rsidRPr="005A51A2">
              <w:rPr>
                <w:rFonts w:eastAsia="Bookman Old Style"/>
                <w:color w:val="000000"/>
                <w:szCs w:val="22"/>
              </w:rPr>
              <w:t xml:space="preserve"> </w:t>
            </w:r>
            <w:proofErr w:type="spellStart"/>
            <w:r w:rsidRPr="005A51A2">
              <w:rPr>
                <w:rFonts w:eastAsia="Bookman Old Style"/>
                <w:color w:val="000000"/>
                <w:szCs w:val="22"/>
              </w:rPr>
              <w:t>kinerja</w:t>
            </w:r>
            <w:proofErr w:type="spellEnd"/>
            <w:r w:rsidRPr="005A51A2">
              <w:rPr>
                <w:rFonts w:eastAsia="Bookman Old Style"/>
                <w:color w:val="000000"/>
                <w:szCs w:val="22"/>
              </w:rPr>
              <w:t xml:space="preserve"> </w:t>
            </w:r>
            <w:proofErr w:type="spellStart"/>
            <w:r w:rsidRPr="005A51A2">
              <w:rPr>
                <w:rFonts w:eastAsia="Bookman Old Style"/>
                <w:color w:val="000000"/>
                <w:szCs w:val="22"/>
              </w:rPr>
              <w:t>harian</w:t>
            </w:r>
            <w:proofErr w:type="spellEnd"/>
            <w:r w:rsidRPr="005A51A2">
              <w:rPr>
                <w:rFonts w:eastAsia="Bookman Old Style"/>
                <w:color w:val="000000"/>
                <w:szCs w:val="22"/>
              </w:rPr>
              <w:t xml:space="preserve"> </w:t>
            </w:r>
            <w:proofErr w:type="spellStart"/>
            <w:r w:rsidRPr="005A51A2">
              <w:rPr>
                <w:rFonts w:eastAsia="Bookman Old Style"/>
                <w:color w:val="000000"/>
                <w:szCs w:val="22"/>
              </w:rPr>
              <w:t>sekaligus</w:t>
            </w:r>
            <w:proofErr w:type="spellEnd"/>
            <w:r w:rsidRPr="005A51A2">
              <w:rPr>
                <w:rFonts w:eastAsia="Bookman Old Style"/>
                <w:color w:val="000000"/>
                <w:szCs w:val="22"/>
              </w:rPr>
              <w:t xml:space="preserve"> </w:t>
            </w:r>
            <w:proofErr w:type="spellStart"/>
            <w:r w:rsidRPr="005A51A2">
              <w:rPr>
                <w:rFonts w:eastAsia="Bookman Old Style"/>
                <w:color w:val="000000"/>
                <w:szCs w:val="22"/>
              </w:rPr>
              <w:t>menyusun</w:t>
            </w:r>
            <w:proofErr w:type="spellEnd"/>
            <w:r w:rsidRPr="005A51A2">
              <w:rPr>
                <w:rFonts w:eastAsia="Bookman Old Style"/>
                <w:color w:val="000000"/>
                <w:szCs w:val="22"/>
              </w:rPr>
              <w:t xml:space="preserve"> </w:t>
            </w:r>
            <w:proofErr w:type="spellStart"/>
            <w:r w:rsidRPr="005A51A2">
              <w:rPr>
                <w:rFonts w:eastAsia="Bookman Old Style"/>
                <w:color w:val="000000"/>
                <w:szCs w:val="22"/>
              </w:rPr>
              <w:t>rekomendasi</w:t>
            </w:r>
            <w:proofErr w:type="spellEnd"/>
            <w:r w:rsidRPr="005A51A2">
              <w:rPr>
                <w:rFonts w:eastAsia="Bookman Old Style"/>
                <w:color w:val="000000"/>
                <w:szCs w:val="22"/>
              </w:rPr>
              <w:t xml:space="preserve"> </w:t>
            </w:r>
            <w:proofErr w:type="spellStart"/>
            <w:r w:rsidRPr="005A51A2">
              <w:rPr>
                <w:rFonts w:eastAsia="Bookman Old Style"/>
                <w:color w:val="000000"/>
                <w:szCs w:val="22"/>
              </w:rPr>
              <w:t>inovasi</w:t>
            </w:r>
            <w:proofErr w:type="spellEnd"/>
            <w:r w:rsidRPr="005A51A2">
              <w:rPr>
                <w:rFonts w:eastAsia="Bookman Old Style"/>
                <w:color w:val="000000"/>
                <w:szCs w:val="22"/>
              </w:rPr>
              <w:t xml:space="preserve"> </w:t>
            </w:r>
            <w:proofErr w:type="spellStart"/>
            <w:r w:rsidRPr="005A51A2">
              <w:rPr>
                <w:rFonts w:eastAsia="Bookman Old Style"/>
                <w:color w:val="000000"/>
                <w:szCs w:val="22"/>
              </w:rPr>
              <w:t>teknologi</w:t>
            </w:r>
            <w:proofErr w:type="spellEnd"/>
            <w:r w:rsidRPr="005A51A2">
              <w:rPr>
                <w:rFonts w:eastAsia="Bookman Old Style"/>
                <w:color w:val="000000"/>
                <w:szCs w:val="22"/>
              </w:rPr>
              <w:t xml:space="preserve">. </w:t>
            </w:r>
            <w:proofErr w:type="spellStart"/>
            <w:r w:rsidRPr="005A51A2">
              <w:rPr>
                <w:rFonts w:eastAsia="Bookman Old Style"/>
                <w:color w:val="000000"/>
                <w:szCs w:val="22"/>
              </w:rPr>
              <w:t>Diskusi</w:t>
            </w:r>
            <w:proofErr w:type="spellEnd"/>
            <w:r w:rsidRPr="005A51A2">
              <w:rPr>
                <w:rFonts w:eastAsia="Bookman Old Style"/>
                <w:color w:val="000000"/>
                <w:szCs w:val="22"/>
              </w:rPr>
              <w:t xml:space="preserve"> </w:t>
            </w:r>
            <w:proofErr w:type="spellStart"/>
            <w:r w:rsidRPr="005A51A2">
              <w:rPr>
                <w:rFonts w:eastAsia="Bookman Old Style"/>
                <w:color w:val="000000"/>
                <w:szCs w:val="22"/>
              </w:rPr>
              <w:t>ini</w:t>
            </w:r>
            <w:proofErr w:type="spellEnd"/>
            <w:r w:rsidRPr="005A51A2">
              <w:rPr>
                <w:rFonts w:eastAsia="Bookman Old Style"/>
                <w:color w:val="000000"/>
                <w:szCs w:val="22"/>
              </w:rPr>
              <w:t xml:space="preserve"> </w:t>
            </w:r>
            <w:proofErr w:type="spellStart"/>
            <w:r w:rsidRPr="005A51A2">
              <w:rPr>
                <w:rFonts w:eastAsia="Bookman Old Style"/>
                <w:color w:val="000000"/>
                <w:szCs w:val="22"/>
              </w:rPr>
              <w:t>memastikan</w:t>
            </w:r>
            <w:proofErr w:type="spellEnd"/>
            <w:r w:rsidRPr="005A51A2">
              <w:rPr>
                <w:rFonts w:eastAsia="Bookman Old Style"/>
                <w:color w:val="000000"/>
                <w:szCs w:val="22"/>
              </w:rPr>
              <w:t xml:space="preserve"> </w:t>
            </w:r>
            <w:proofErr w:type="spellStart"/>
            <w:r w:rsidRPr="005A51A2">
              <w:rPr>
                <w:rFonts w:eastAsia="Bookman Old Style"/>
                <w:color w:val="000000"/>
                <w:szCs w:val="22"/>
              </w:rPr>
              <w:t>bahwa</w:t>
            </w:r>
            <w:proofErr w:type="spellEnd"/>
            <w:r w:rsidRPr="005A51A2">
              <w:rPr>
                <w:rFonts w:eastAsia="Bookman Old Style"/>
                <w:color w:val="000000"/>
                <w:szCs w:val="22"/>
              </w:rPr>
              <w:t xml:space="preserve"> </w:t>
            </w:r>
            <w:proofErr w:type="spellStart"/>
            <w:r w:rsidRPr="005A51A2">
              <w:rPr>
                <w:rFonts w:eastAsia="Bookman Old Style"/>
                <w:color w:val="000000"/>
                <w:szCs w:val="22"/>
              </w:rPr>
              <w:t>rancangan</w:t>
            </w:r>
            <w:proofErr w:type="spellEnd"/>
            <w:r w:rsidRPr="005A51A2">
              <w:rPr>
                <w:rFonts w:eastAsia="Bookman Old Style"/>
                <w:color w:val="000000"/>
                <w:szCs w:val="22"/>
              </w:rPr>
              <w:t xml:space="preserve"> </w:t>
            </w:r>
            <w:r w:rsidRPr="005A51A2">
              <w:rPr>
                <w:rFonts w:eastAsia="Bookman Old Style"/>
                <w:i/>
                <w:iCs/>
                <w:color w:val="000000"/>
                <w:szCs w:val="22"/>
              </w:rPr>
              <w:t>dashboard</w:t>
            </w:r>
            <w:r w:rsidRPr="005A51A2">
              <w:rPr>
                <w:rFonts w:eastAsia="Bookman Old Style"/>
                <w:color w:val="000000"/>
                <w:szCs w:val="22"/>
              </w:rPr>
              <w:t xml:space="preserve"> yang </w:t>
            </w:r>
            <w:proofErr w:type="spellStart"/>
            <w:r w:rsidRPr="005A51A2">
              <w:rPr>
                <w:rFonts w:eastAsia="Bookman Old Style"/>
                <w:color w:val="000000"/>
                <w:szCs w:val="22"/>
              </w:rPr>
              <w:t>dibuat</w:t>
            </w:r>
            <w:proofErr w:type="spellEnd"/>
            <w:r w:rsidRPr="005A51A2">
              <w:rPr>
                <w:rFonts w:eastAsia="Bookman Old Style"/>
                <w:color w:val="000000"/>
                <w:szCs w:val="22"/>
              </w:rPr>
              <w:t xml:space="preserve"> </w:t>
            </w:r>
            <w:proofErr w:type="spellStart"/>
            <w:r w:rsidRPr="005A51A2">
              <w:rPr>
                <w:rFonts w:eastAsia="Bookman Old Style"/>
                <w:color w:val="000000"/>
                <w:szCs w:val="22"/>
              </w:rPr>
              <w:t>tidak</w:t>
            </w:r>
            <w:proofErr w:type="spellEnd"/>
            <w:r w:rsidRPr="005A51A2">
              <w:rPr>
                <w:rFonts w:eastAsia="Bookman Old Style"/>
                <w:color w:val="000000"/>
                <w:szCs w:val="22"/>
              </w:rPr>
              <w:t xml:space="preserve"> </w:t>
            </w:r>
            <w:proofErr w:type="spellStart"/>
            <w:r w:rsidRPr="005A51A2">
              <w:rPr>
                <w:rFonts w:eastAsia="Bookman Old Style"/>
                <w:color w:val="000000"/>
                <w:szCs w:val="22"/>
              </w:rPr>
              <w:t>melenceng</w:t>
            </w:r>
            <w:proofErr w:type="spellEnd"/>
            <w:r w:rsidRPr="005A51A2">
              <w:rPr>
                <w:rFonts w:eastAsia="Bookman Old Style"/>
                <w:color w:val="000000"/>
                <w:szCs w:val="22"/>
              </w:rPr>
              <w:t xml:space="preserve"> </w:t>
            </w:r>
            <w:proofErr w:type="spellStart"/>
            <w:r w:rsidRPr="005A51A2">
              <w:rPr>
                <w:rFonts w:eastAsia="Bookman Old Style"/>
                <w:color w:val="000000"/>
                <w:szCs w:val="22"/>
              </w:rPr>
              <w:t>dari</w:t>
            </w:r>
            <w:proofErr w:type="spellEnd"/>
            <w:r w:rsidRPr="005A51A2">
              <w:rPr>
                <w:rFonts w:eastAsia="Bookman Old Style"/>
                <w:color w:val="000000"/>
                <w:szCs w:val="22"/>
              </w:rPr>
              <w:t xml:space="preserve"> </w:t>
            </w:r>
            <w:proofErr w:type="spellStart"/>
            <w:r w:rsidRPr="005A51A2">
              <w:rPr>
                <w:rFonts w:eastAsia="Bookman Old Style"/>
                <w:color w:val="000000"/>
                <w:szCs w:val="22"/>
              </w:rPr>
              <w:t>regulasi</w:t>
            </w:r>
            <w:proofErr w:type="spellEnd"/>
            <w:r w:rsidRPr="005A51A2">
              <w:rPr>
                <w:rFonts w:eastAsia="Bookman Old Style"/>
                <w:color w:val="000000"/>
                <w:szCs w:val="22"/>
              </w:rPr>
              <w:t xml:space="preserve"> dan </w:t>
            </w:r>
            <w:proofErr w:type="spellStart"/>
            <w:r w:rsidRPr="005A51A2">
              <w:rPr>
                <w:rFonts w:eastAsia="Bookman Old Style"/>
                <w:color w:val="000000"/>
                <w:szCs w:val="22"/>
              </w:rPr>
              <w:t>benar-benar</w:t>
            </w:r>
            <w:proofErr w:type="spellEnd"/>
            <w:r w:rsidRPr="005A51A2">
              <w:rPr>
                <w:rFonts w:eastAsia="Bookman Old Style"/>
                <w:color w:val="000000"/>
                <w:szCs w:val="22"/>
              </w:rPr>
              <w:t xml:space="preserve"> </w:t>
            </w:r>
            <w:proofErr w:type="spellStart"/>
            <w:r w:rsidRPr="005A51A2">
              <w:rPr>
                <w:rFonts w:eastAsia="Bookman Old Style"/>
                <w:color w:val="000000"/>
                <w:szCs w:val="22"/>
              </w:rPr>
              <w:t>menjawab</w:t>
            </w:r>
            <w:proofErr w:type="spellEnd"/>
            <w:r w:rsidRPr="005A51A2">
              <w:rPr>
                <w:rFonts w:eastAsia="Bookman Old Style"/>
                <w:color w:val="000000"/>
                <w:szCs w:val="22"/>
              </w:rPr>
              <w:t xml:space="preserve"> </w:t>
            </w:r>
            <w:proofErr w:type="spellStart"/>
            <w:r w:rsidRPr="005A51A2">
              <w:rPr>
                <w:rFonts w:eastAsia="Bookman Old Style"/>
                <w:color w:val="000000"/>
                <w:szCs w:val="22"/>
              </w:rPr>
              <w:t>kebutuhan</w:t>
            </w:r>
            <w:proofErr w:type="spellEnd"/>
            <w:r w:rsidRPr="005A51A2">
              <w:rPr>
                <w:rFonts w:eastAsia="Bookman Old Style"/>
                <w:color w:val="000000"/>
                <w:szCs w:val="22"/>
              </w:rPr>
              <w:t xml:space="preserve"> </w:t>
            </w:r>
            <w:proofErr w:type="spellStart"/>
            <w:r w:rsidRPr="005A51A2">
              <w:rPr>
                <w:rFonts w:eastAsia="Bookman Old Style"/>
                <w:color w:val="000000"/>
                <w:szCs w:val="22"/>
              </w:rPr>
              <w:t>staf</w:t>
            </w:r>
            <w:proofErr w:type="spellEnd"/>
            <w:r w:rsidRPr="005A51A2">
              <w:rPr>
                <w:rFonts w:eastAsia="Bookman Old Style"/>
                <w:color w:val="000000"/>
                <w:szCs w:val="22"/>
              </w:rPr>
              <w:t xml:space="preserve"> </w:t>
            </w:r>
            <w:proofErr w:type="spellStart"/>
            <w:r w:rsidRPr="005A51A2">
              <w:rPr>
                <w:rFonts w:eastAsia="Bookman Old Style"/>
                <w:color w:val="000000"/>
                <w:szCs w:val="22"/>
              </w:rPr>
              <w:t>Dispendukcapil</w:t>
            </w:r>
            <w:proofErr w:type="spellEnd"/>
          </w:p>
        </w:tc>
      </w:tr>
      <w:tr w:rsidR="006063E6" w14:paraId="296665EB" w14:textId="77777777" w:rsidTr="005A51A2">
        <w:tc>
          <w:tcPr>
            <w:tcW w:w="1984" w:type="dxa"/>
            <w:vAlign w:val="center"/>
          </w:tcPr>
          <w:p w14:paraId="6E072571" w14:textId="2945C79A" w:rsidR="006063E6" w:rsidRDefault="005A51A2" w:rsidP="006063E6">
            <w:pPr>
              <w:jc w:val="center"/>
              <w:rPr>
                <w:rFonts w:eastAsia="Bookman Old Style"/>
                <w:color w:val="000000"/>
                <w:szCs w:val="22"/>
              </w:rPr>
            </w:pPr>
            <w:proofErr w:type="spellStart"/>
            <w:r w:rsidRPr="005A51A2">
              <w:rPr>
                <w:rFonts w:eastAsia="Bookman Old Style"/>
                <w:color w:val="000000"/>
                <w:szCs w:val="22"/>
              </w:rPr>
              <w:t>Perancangan</w:t>
            </w:r>
            <w:proofErr w:type="spellEnd"/>
            <w:r w:rsidRPr="005A51A2">
              <w:rPr>
                <w:rFonts w:eastAsia="Bookman Old Style"/>
                <w:color w:val="000000"/>
                <w:szCs w:val="22"/>
              </w:rPr>
              <w:t xml:space="preserve"> mini-</w:t>
            </w:r>
            <w:proofErr w:type="spellStart"/>
            <w:r w:rsidRPr="005A51A2">
              <w:rPr>
                <w:rFonts w:eastAsia="Bookman Old Style"/>
                <w:color w:val="000000"/>
                <w:szCs w:val="22"/>
              </w:rPr>
              <w:t>proyek</w:t>
            </w:r>
            <w:proofErr w:type="spellEnd"/>
          </w:p>
        </w:tc>
        <w:tc>
          <w:tcPr>
            <w:tcW w:w="5528" w:type="dxa"/>
            <w:vAlign w:val="center"/>
          </w:tcPr>
          <w:p w14:paraId="23345325" w14:textId="2752538C" w:rsidR="006063E6" w:rsidRDefault="005A51A2" w:rsidP="006063E6">
            <w:pPr>
              <w:jc w:val="both"/>
              <w:rPr>
                <w:rFonts w:eastAsia="Bookman Old Style"/>
                <w:color w:val="000000"/>
                <w:szCs w:val="22"/>
              </w:rPr>
            </w:pPr>
            <w:proofErr w:type="spellStart"/>
            <w:r w:rsidRPr="00393813">
              <w:rPr>
                <w:rFonts w:eastAsia="Bookman Old Style"/>
                <w:szCs w:val="22"/>
              </w:rPr>
              <w:t>Berdasarkan</w:t>
            </w:r>
            <w:proofErr w:type="spellEnd"/>
            <w:r w:rsidRPr="00393813">
              <w:rPr>
                <w:rFonts w:eastAsia="Bookman Old Style"/>
                <w:szCs w:val="22"/>
              </w:rPr>
              <w:t xml:space="preserve"> </w:t>
            </w:r>
            <w:proofErr w:type="spellStart"/>
            <w:r w:rsidRPr="00393813">
              <w:rPr>
                <w:rFonts w:eastAsia="Bookman Old Style"/>
                <w:szCs w:val="22"/>
              </w:rPr>
              <w:t>analisis</w:t>
            </w:r>
            <w:proofErr w:type="spellEnd"/>
            <w:r w:rsidRPr="00393813">
              <w:rPr>
                <w:rFonts w:eastAsia="Bookman Old Style"/>
                <w:szCs w:val="22"/>
              </w:rPr>
              <w:t xml:space="preserve"> </w:t>
            </w:r>
            <w:proofErr w:type="spellStart"/>
            <w:r w:rsidRPr="00393813">
              <w:rPr>
                <w:rFonts w:eastAsia="Bookman Old Style"/>
                <w:szCs w:val="22"/>
              </w:rPr>
              <w:t>permasalahan</w:t>
            </w:r>
            <w:proofErr w:type="spellEnd"/>
            <w:r w:rsidRPr="00393813">
              <w:rPr>
                <w:rFonts w:eastAsia="Bookman Old Style"/>
                <w:szCs w:val="22"/>
              </w:rPr>
              <w:t xml:space="preserve"> yang </w:t>
            </w:r>
            <w:proofErr w:type="spellStart"/>
            <w:r w:rsidRPr="00393813">
              <w:rPr>
                <w:rFonts w:eastAsia="Bookman Old Style"/>
                <w:szCs w:val="22"/>
              </w:rPr>
              <w:t>ditemukan</w:t>
            </w:r>
            <w:proofErr w:type="spellEnd"/>
            <w:r w:rsidRPr="00393813">
              <w:rPr>
                <w:rFonts w:eastAsia="Bookman Old Style"/>
                <w:szCs w:val="22"/>
              </w:rPr>
              <w:t xml:space="preserve">, </w:t>
            </w:r>
            <w:proofErr w:type="spellStart"/>
            <w:r w:rsidRPr="00393813">
              <w:rPr>
                <w:rFonts w:eastAsia="Bookman Old Style"/>
                <w:szCs w:val="22"/>
              </w:rPr>
              <w:t>mahasiswa</w:t>
            </w:r>
            <w:proofErr w:type="spellEnd"/>
            <w:r w:rsidRPr="00393813">
              <w:rPr>
                <w:rFonts w:eastAsia="Bookman Old Style"/>
                <w:szCs w:val="22"/>
              </w:rPr>
              <w:t xml:space="preserve"> </w:t>
            </w:r>
            <w:proofErr w:type="spellStart"/>
            <w:r w:rsidRPr="00393813">
              <w:rPr>
                <w:rFonts w:eastAsia="Bookman Old Style"/>
                <w:szCs w:val="22"/>
              </w:rPr>
              <w:t>merancang</w:t>
            </w:r>
            <w:proofErr w:type="spellEnd"/>
            <w:r w:rsidRPr="00393813">
              <w:rPr>
                <w:rFonts w:eastAsia="Bookman Old Style"/>
                <w:szCs w:val="22"/>
              </w:rPr>
              <w:t xml:space="preserve"> dan </w:t>
            </w:r>
            <w:proofErr w:type="spellStart"/>
            <w:r w:rsidRPr="00393813">
              <w:rPr>
                <w:rFonts w:eastAsia="Bookman Old Style"/>
                <w:szCs w:val="22"/>
              </w:rPr>
              <w:t>menguji</w:t>
            </w:r>
            <w:proofErr w:type="spellEnd"/>
            <w:r w:rsidRPr="00393813">
              <w:rPr>
                <w:rFonts w:eastAsia="Bookman Old Style"/>
                <w:szCs w:val="22"/>
              </w:rPr>
              <w:t xml:space="preserve"> </w:t>
            </w:r>
            <w:proofErr w:type="spellStart"/>
            <w:r w:rsidRPr="00393813">
              <w:rPr>
                <w:rFonts w:eastAsia="Bookman Old Style"/>
                <w:szCs w:val="22"/>
              </w:rPr>
              <w:t>coba</w:t>
            </w:r>
            <w:proofErr w:type="spellEnd"/>
            <w:r w:rsidRPr="00393813">
              <w:rPr>
                <w:rFonts w:eastAsia="Bookman Old Style"/>
                <w:szCs w:val="22"/>
              </w:rPr>
              <w:t xml:space="preserve"> </w:t>
            </w:r>
            <w:proofErr w:type="spellStart"/>
            <w:r w:rsidRPr="00393813">
              <w:rPr>
                <w:rFonts w:eastAsia="Bookman Old Style"/>
                <w:szCs w:val="22"/>
              </w:rPr>
              <w:t>solusi</w:t>
            </w:r>
            <w:proofErr w:type="spellEnd"/>
            <w:r w:rsidRPr="00393813">
              <w:rPr>
                <w:rFonts w:eastAsia="Bookman Old Style"/>
                <w:szCs w:val="22"/>
              </w:rPr>
              <w:t xml:space="preserve"> </w:t>
            </w:r>
            <w:proofErr w:type="spellStart"/>
            <w:r w:rsidRPr="00393813">
              <w:rPr>
                <w:rFonts w:eastAsia="Bookman Old Style"/>
                <w:szCs w:val="22"/>
              </w:rPr>
              <w:t>teknologi</w:t>
            </w:r>
            <w:proofErr w:type="spellEnd"/>
            <w:r w:rsidRPr="00393813">
              <w:rPr>
                <w:rFonts w:eastAsia="Bookman Old Style"/>
                <w:szCs w:val="22"/>
              </w:rPr>
              <w:t xml:space="preserve"> </w:t>
            </w:r>
            <w:proofErr w:type="spellStart"/>
            <w:r w:rsidRPr="00393813">
              <w:rPr>
                <w:rFonts w:eastAsia="Bookman Old Style"/>
                <w:szCs w:val="22"/>
              </w:rPr>
              <w:t>berupa</w:t>
            </w:r>
            <w:proofErr w:type="spellEnd"/>
            <w:r w:rsidRPr="00393813">
              <w:rPr>
                <w:rFonts w:eastAsia="Bookman Old Style"/>
                <w:szCs w:val="22"/>
              </w:rPr>
              <w:t xml:space="preserve"> </w:t>
            </w:r>
            <w:proofErr w:type="spellStart"/>
            <w:r w:rsidRPr="00393813">
              <w:rPr>
                <w:rFonts w:eastAsia="Bookman Old Style"/>
                <w:szCs w:val="22"/>
              </w:rPr>
              <w:t>aplikasi</w:t>
            </w:r>
            <w:proofErr w:type="spellEnd"/>
            <w:r w:rsidRPr="00393813">
              <w:rPr>
                <w:rFonts w:eastAsia="Bookman Old Style"/>
                <w:szCs w:val="22"/>
              </w:rPr>
              <w:t xml:space="preserve"> </w:t>
            </w:r>
            <w:r w:rsidRPr="00393813">
              <w:rPr>
                <w:rFonts w:eastAsia="Bookman Old Style"/>
                <w:i/>
                <w:iCs/>
                <w:szCs w:val="22"/>
              </w:rPr>
              <w:t>GUI Dashboard</w:t>
            </w:r>
            <w:r w:rsidRPr="00393813">
              <w:rPr>
                <w:rFonts w:eastAsia="Bookman Old Style"/>
                <w:szCs w:val="22"/>
              </w:rPr>
              <w:t xml:space="preserve"> </w:t>
            </w:r>
            <w:proofErr w:type="spellStart"/>
            <w:r w:rsidRPr="00393813">
              <w:rPr>
                <w:rFonts w:eastAsia="Bookman Old Style"/>
                <w:szCs w:val="22"/>
              </w:rPr>
              <w:t>menggunakan</w:t>
            </w:r>
            <w:proofErr w:type="spellEnd"/>
            <w:r w:rsidRPr="00393813">
              <w:rPr>
                <w:rFonts w:eastAsia="Bookman Old Style"/>
                <w:szCs w:val="22"/>
              </w:rPr>
              <w:t xml:space="preserve"> Python. </w:t>
            </w:r>
            <w:proofErr w:type="spellStart"/>
            <w:r w:rsidRPr="00393813">
              <w:rPr>
                <w:rFonts w:eastAsia="Bookman Old Style"/>
                <w:szCs w:val="22"/>
              </w:rPr>
              <w:t>Meskipun</w:t>
            </w:r>
            <w:proofErr w:type="spellEnd"/>
            <w:r w:rsidRPr="00393813">
              <w:rPr>
                <w:rFonts w:eastAsia="Bookman Old Style"/>
                <w:szCs w:val="22"/>
              </w:rPr>
              <w:t xml:space="preserve"> </w:t>
            </w:r>
            <w:proofErr w:type="spellStart"/>
            <w:r w:rsidRPr="00393813">
              <w:rPr>
                <w:rFonts w:eastAsia="Bookman Old Style"/>
                <w:szCs w:val="22"/>
              </w:rPr>
              <w:t>purwarupa</w:t>
            </w:r>
            <w:proofErr w:type="spellEnd"/>
            <w:r w:rsidRPr="00393813">
              <w:rPr>
                <w:rFonts w:eastAsia="Bookman Old Style"/>
                <w:szCs w:val="22"/>
              </w:rPr>
              <w:t xml:space="preserve"> </w:t>
            </w:r>
            <w:proofErr w:type="spellStart"/>
            <w:r w:rsidRPr="00393813">
              <w:rPr>
                <w:rFonts w:eastAsia="Bookman Old Style"/>
                <w:szCs w:val="22"/>
              </w:rPr>
              <w:t>ini</w:t>
            </w:r>
            <w:proofErr w:type="spellEnd"/>
            <w:r w:rsidRPr="00393813">
              <w:rPr>
                <w:rFonts w:eastAsia="Bookman Old Style"/>
                <w:szCs w:val="22"/>
              </w:rPr>
              <w:t xml:space="preserve"> </w:t>
            </w:r>
            <w:proofErr w:type="spellStart"/>
            <w:r w:rsidRPr="00393813">
              <w:rPr>
                <w:rFonts w:eastAsia="Bookman Old Style"/>
                <w:szCs w:val="22"/>
              </w:rPr>
              <w:t>memiliki</w:t>
            </w:r>
            <w:proofErr w:type="spellEnd"/>
            <w:r w:rsidRPr="00393813">
              <w:rPr>
                <w:rFonts w:eastAsia="Bookman Old Style"/>
                <w:szCs w:val="22"/>
              </w:rPr>
              <w:t xml:space="preserve"> </w:t>
            </w:r>
            <w:proofErr w:type="spellStart"/>
            <w:r w:rsidRPr="00393813">
              <w:rPr>
                <w:rFonts w:eastAsia="Bookman Old Style"/>
                <w:szCs w:val="22"/>
              </w:rPr>
              <w:t>skalabilitas</w:t>
            </w:r>
            <w:proofErr w:type="spellEnd"/>
            <w:r w:rsidRPr="00393813">
              <w:rPr>
                <w:rFonts w:eastAsia="Bookman Old Style"/>
                <w:szCs w:val="22"/>
              </w:rPr>
              <w:t xml:space="preserve"> </w:t>
            </w:r>
            <w:proofErr w:type="spellStart"/>
            <w:r w:rsidRPr="00393813">
              <w:rPr>
                <w:rFonts w:eastAsia="Bookman Old Style"/>
                <w:szCs w:val="22"/>
              </w:rPr>
              <w:t>terbatas</w:t>
            </w:r>
            <w:proofErr w:type="spellEnd"/>
            <w:r w:rsidRPr="00393813">
              <w:rPr>
                <w:rFonts w:eastAsia="Bookman Old Style"/>
                <w:szCs w:val="22"/>
              </w:rPr>
              <w:t xml:space="preserve"> pada data </w:t>
            </w:r>
            <w:proofErr w:type="spellStart"/>
            <w:r w:rsidRPr="00393813">
              <w:rPr>
                <w:rFonts w:eastAsia="Bookman Old Style"/>
                <w:szCs w:val="22"/>
              </w:rPr>
              <w:t>pengambilan</w:t>
            </w:r>
            <w:proofErr w:type="spellEnd"/>
            <w:r w:rsidRPr="00393813">
              <w:rPr>
                <w:rFonts w:eastAsia="Bookman Old Style"/>
                <w:szCs w:val="22"/>
              </w:rPr>
              <w:t xml:space="preserve"> KTP </w:t>
            </w:r>
            <w:proofErr w:type="spellStart"/>
            <w:r w:rsidRPr="00393813">
              <w:rPr>
                <w:rFonts w:eastAsia="Bookman Old Style"/>
                <w:szCs w:val="22"/>
              </w:rPr>
              <w:t>fisik</w:t>
            </w:r>
            <w:proofErr w:type="spellEnd"/>
            <w:r w:rsidRPr="00393813">
              <w:rPr>
                <w:rFonts w:eastAsia="Bookman Old Style"/>
                <w:szCs w:val="22"/>
              </w:rPr>
              <w:t xml:space="preserve">, </w:t>
            </w:r>
            <w:proofErr w:type="spellStart"/>
            <w:r w:rsidRPr="00393813">
              <w:rPr>
                <w:rFonts w:eastAsia="Bookman Old Style"/>
                <w:szCs w:val="22"/>
              </w:rPr>
              <w:t>inovasi</w:t>
            </w:r>
            <w:proofErr w:type="spellEnd"/>
            <w:r w:rsidRPr="00393813">
              <w:rPr>
                <w:rFonts w:eastAsia="Bookman Old Style"/>
                <w:szCs w:val="22"/>
              </w:rPr>
              <w:t xml:space="preserve"> </w:t>
            </w:r>
            <w:proofErr w:type="spellStart"/>
            <w:r w:rsidRPr="00393813">
              <w:rPr>
                <w:rFonts w:eastAsia="Bookman Old Style"/>
                <w:szCs w:val="22"/>
              </w:rPr>
              <w:t>ini</w:t>
            </w:r>
            <w:proofErr w:type="spellEnd"/>
            <w:r w:rsidRPr="00393813">
              <w:rPr>
                <w:rFonts w:eastAsia="Bookman Old Style"/>
                <w:szCs w:val="22"/>
              </w:rPr>
              <w:t xml:space="preserve"> </w:t>
            </w:r>
            <w:proofErr w:type="spellStart"/>
            <w:r w:rsidRPr="00393813">
              <w:rPr>
                <w:rFonts w:eastAsia="Bookman Old Style"/>
                <w:szCs w:val="22"/>
              </w:rPr>
              <w:t>dirancang</w:t>
            </w:r>
            <w:proofErr w:type="spellEnd"/>
            <w:r w:rsidRPr="00393813">
              <w:rPr>
                <w:rFonts w:eastAsia="Bookman Old Style"/>
                <w:szCs w:val="22"/>
              </w:rPr>
              <w:t xml:space="preserve"> agar </w:t>
            </w:r>
            <w:proofErr w:type="spellStart"/>
            <w:r w:rsidRPr="00393813">
              <w:rPr>
                <w:rFonts w:eastAsia="Bookman Old Style"/>
                <w:szCs w:val="22"/>
              </w:rPr>
              <w:t>berdampak</w:t>
            </w:r>
            <w:proofErr w:type="spellEnd"/>
            <w:r w:rsidRPr="00393813">
              <w:rPr>
                <w:rFonts w:eastAsia="Bookman Old Style"/>
                <w:szCs w:val="22"/>
              </w:rPr>
              <w:t xml:space="preserve"> </w:t>
            </w:r>
            <w:proofErr w:type="spellStart"/>
            <w:r w:rsidRPr="00393813">
              <w:rPr>
                <w:rFonts w:eastAsia="Bookman Old Style"/>
                <w:szCs w:val="22"/>
              </w:rPr>
              <w:t>nyata</w:t>
            </w:r>
            <w:proofErr w:type="spellEnd"/>
            <w:r w:rsidRPr="00393813">
              <w:rPr>
                <w:rFonts w:eastAsia="Bookman Old Style"/>
                <w:szCs w:val="22"/>
              </w:rPr>
              <w:t xml:space="preserve"> </w:t>
            </w:r>
            <w:proofErr w:type="spellStart"/>
            <w:r w:rsidRPr="00393813">
              <w:rPr>
                <w:rFonts w:eastAsia="Bookman Old Style"/>
                <w:szCs w:val="22"/>
              </w:rPr>
              <w:t>bagi</w:t>
            </w:r>
            <w:proofErr w:type="spellEnd"/>
            <w:r w:rsidRPr="00393813">
              <w:rPr>
                <w:rFonts w:eastAsia="Bookman Old Style"/>
                <w:szCs w:val="22"/>
              </w:rPr>
              <w:t xml:space="preserve"> </w:t>
            </w:r>
            <w:proofErr w:type="spellStart"/>
            <w:r w:rsidRPr="00393813">
              <w:rPr>
                <w:rFonts w:eastAsia="Bookman Old Style"/>
                <w:szCs w:val="22"/>
              </w:rPr>
              <w:t>efisiensi</w:t>
            </w:r>
            <w:proofErr w:type="spellEnd"/>
            <w:r w:rsidRPr="00393813">
              <w:rPr>
                <w:rFonts w:eastAsia="Bookman Old Style"/>
                <w:szCs w:val="22"/>
              </w:rPr>
              <w:t xml:space="preserve"> </w:t>
            </w:r>
            <w:proofErr w:type="spellStart"/>
            <w:r w:rsidRPr="00393813">
              <w:rPr>
                <w:rFonts w:eastAsia="Bookman Old Style"/>
                <w:szCs w:val="22"/>
              </w:rPr>
              <w:t>pelaporan</w:t>
            </w:r>
            <w:proofErr w:type="spellEnd"/>
            <w:r w:rsidRPr="00393813">
              <w:rPr>
                <w:rFonts w:eastAsia="Bookman Old Style"/>
                <w:szCs w:val="22"/>
              </w:rPr>
              <w:t xml:space="preserve"> </w:t>
            </w:r>
            <w:proofErr w:type="spellStart"/>
            <w:r w:rsidRPr="00393813">
              <w:rPr>
                <w:rFonts w:eastAsia="Bookman Old Style"/>
                <w:szCs w:val="22"/>
              </w:rPr>
              <w:t>instansi</w:t>
            </w:r>
            <w:proofErr w:type="spellEnd"/>
            <w:r w:rsidRPr="00393813">
              <w:rPr>
                <w:rFonts w:eastAsia="Bookman Old Style"/>
                <w:szCs w:val="22"/>
              </w:rPr>
              <w:t xml:space="preserve">, </w:t>
            </w:r>
            <w:proofErr w:type="spellStart"/>
            <w:r w:rsidRPr="00393813">
              <w:rPr>
                <w:rFonts w:eastAsia="Bookman Old Style"/>
                <w:szCs w:val="22"/>
              </w:rPr>
              <w:t>sekaligus</w:t>
            </w:r>
            <w:proofErr w:type="spellEnd"/>
            <w:r w:rsidRPr="00393813">
              <w:rPr>
                <w:rFonts w:eastAsia="Bookman Old Style"/>
                <w:szCs w:val="22"/>
              </w:rPr>
              <w:t xml:space="preserve"> </w:t>
            </w:r>
            <w:proofErr w:type="spellStart"/>
            <w:r w:rsidRPr="00393813">
              <w:rPr>
                <w:rFonts w:eastAsia="Bookman Old Style"/>
                <w:szCs w:val="22"/>
              </w:rPr>
              <w:t>mendukung</w:t>
            </w:r>
            <w:proofErr w:type="spellEnd"/>
            <w:r w:rsidRPr="00393813">
              <w:rPr>
                <w:rFonts w:eastAsia="Bookman Old Style"/>
                <w:szCs w:val="22"/>
              </w:rPr>
              <w:t xml:space="preserve"> </w:t>
            </w:r>
            <w:proofErr w:type="spellStart"/>
            <w:r w:rsidRPr="00393813">
              <w:rPr>
                <w:rFonts w:eastAsia="Bookman Old Style"/>
                <w:szCs w:val="22"/>
              </w:rPr>
              <w:t>pencapaian</w:t>
            </w:r>
            <w:proofErr w:type="spellEnd"/>
            <w:r w:rsidRPr="00393813">
              <w:rPr>
                <w:rFonts w:eastAsia="Bookman Old Style"/>
                <w:szCs w:val="22"/>
              </w:rPr>
              <w:t xml:space="preserve"> </w:t>
            </w:r>
            <w:r w:rsidRPr="00393813">
              <w:rPr>
                <w:rFonts w:eastAsia="Bookman Old Style"/>
                <w:i/>
                <w:iCs/>
                <w:szCs w:val="22"/>
              </w:rPr>
              <w:t>Sustainable Development Goals</w:t>
            </w:r>
            <w:r w:rsidRPr="00393813">
              <w:rPr>
                <w:rFonts w:eastAsia="Bookman Old Style"/>
                <w:szCs w:val="22"/>
              </w:rPr>
              <w:t xml:space="preserve"> (SDGs), </w:t>
            </w:r>
            <w:proofErr w:type="spellStart"/>
            <w:r w:rsidRPr="00393813">
              <w:rPr>
                <w:rFonts w:eastAsia="Bookman Old Style"/>
                <w:szCs w:val="22"/>
              </w:rPr>
              <w:t>khususnya</w:t>
            </w:r>
            <w:proofErr w:type="spellEnd"/>
            <w:r w:rsidRPr="00393813">
              <w:rPr>
                <w:rFonts w:eastAsia="Bookman Old Style"/>
                <w:szCs w:val="22"/>
              </w:rPr>
              <w:t xml:space="preserve"> pada pilar </w:t>
            </w:r>
            <w:proofErr w:type="spellStart"/>
            <w:r w:rsidRPr="00393813">
              <w:rPr>
                <w:rFonts w:eastAsia="Bookman Old Style"/>
                <w:szCs w:val="22"/>
              </w:rPr>
              <w:t>inovasi</w:t>
            </w:r>
            <w:proofErr w:type="spellEnd"/>
            <w:r w:rsidRPr="00393813">
              <w:rPr>
                <w:rFonts w:eastAsia="Bookman Old Style"/>
                <w:szCs w:val="22"/>
              </w:rPr>
              <w:t xml:space="preserve"> </w:t>
            </w:r>
            <w:proofErr w:type="spellStart"/>
            <w:r w:rsidRPr="00393813">
              <w:rPr>
                <w:rFonts w:eastAsia="Bookman Old Style"/>
                <w:szCs w:val="22"/>
              </w:rPr>
              <w:t>infrastruktur</w:t>
            </w:r>
            <w:proofErr w:type="spellEnd"/>
            <w:r w:rsidRPr="00393813">
              <w:rPr>
                <w:rFonts w:eastAsia="Bookman Old Style"/>
                <w:szCs w:val="22"/>
              </w:rPr>
              <w:t xml:space="preserve"> (SDG 9) dan tata </w:t>
            </w:r>
            <w:proofErr w:type="spellStart"/>
            <w:r w:rsidRPr="00393813">
              <w:rPr>
                <w:rFonts w:eastAsia="Bookman Old Style"/>
                <w:szCs w:val="22"/>
              </w:rPr>
              <w:t>kelola</w:t>
            </w:r>
            <w:proofErr w:type="spellEnd"/>
            <w:r w:rsidRPr="00393813">
              <w:rPr>
                <w:rFonts w:eastAsia="Bookman Old Style"/>
                <w:szCs w:val="22"/>
              </w:rPr>
              <w:t xml:space="preserve"> </w:t>
            </w:r>
            <w:proofErr w:type="spellStart"/>
            <w:r w:rsidRPr="00393813">
              <w:rPr>
                <w:rFonts w:eastAsia="Bookman Old Style"/>
                <w:szCs w:val="22"/>
              </w:rPr>
              <w:t>institusi</w:t>
            </w:r>
            <w:proofErr w:type="spellEnd"/>
            <w:r w:rsidRPr="00393813">
              <w:rPr>
                <w:rFonts w:eastAsia="Bookman Old Style"/>
                <w:szCs w:val="22"/>
              </w:rPr>
              <w:t xml:space="preserve"> yang </w:t>
            </w:r>
            <w:proofErr w:type="spellStart"/>
            <w:r w:rsidRPr="00393813">
              <w:rPr>
                <w:rFonts w:eastAsia="Bookman Old Style"/>
                <w:szCs w:val="22"/>
              </w:rPr>
              <w:t>tangguh</w:t>
            </w:r>
            <w:proofErr w:type="spellEnd"/>
            <w:r w:rsidRPr="00393813">
              <w:rPr>
                <w:rFonts w:eastAsia="Bookman Old Style"/>
                <w:szCs w:val="22"/>
              </w:rPr>
              <w:t xml:space="preserve"> (SDG 16)</w:t>
            </w:r>
            <w:r>
              <w:rPr>
                <w:rFonts w:eastAsia="Bookman Old Style"/>
                <w:szCs w:val="22"/>
              </w:rPr>
              <w:t>.</w:t>
            </w:r>
          </w:p>
        </w:tc>
      </w:tr>
    </w:tbl>
    <w:p w14:paraId="7FC7B119" w14:textId="77777777" w:rsidR="00393813" w:rsidRDefault="00393813" w:rsidP="00393813">
      <w:pPr>
        <w:pBdr>
          <w:top w:val="nil"/>
          <w:left w:val="nil"/>
          <w:bottom w:val="nil"/>
          <w:right w:val="nil"/>
          <w:between w:val="nil"/>
        </w:pBdr>
        <w:jc w:val="both"/>
        <w:rPr>
          <w:rFonts w:eastAsia="Bookman Old Style"/>
          <w:color w:val="000000"/>
          <w:szCs w:val="22"/>
        </w:rPr>
      </w:pPr>
    </w:p>
    <w:p w14:paraId="5653CA9C" w14:textId="65E99F45" w:rsidR="009C7DEC" w:rsidRPr="00393813" w:rsidRDefault="00350062" w:rsidP="00393813">
      <w:pPr>
        <w:pStyle w:val="ListParagraph"/>
        <w:spacing w:after="0" w:line="276" w:lineRule="auto"/>
        <w:ind w:left="426" w:firstLine="425"/>
        <w:jc w:val="both"/>
        <w:rPr>
          <w:rFonts w:ascii="Times New Roman" w:eastAsia="Bookman Old Style" w:hAnsi="Times New Roman" w:cs="Times New Roman"/>
          <w:color w:val="000000"/>
          <w:lang w:val="id-ID"/>
        </w:rPr>
      </w:pPr>
      <w:r w:rsidRPr="00393813">
        <w:rPr>
          <w:rFonts w:ascii="Times New Roman" w:eastAsia="Bookman Old Style" w:hAnsi="Times New Roman" w:cs="Times New Roman"/>
          <w:color w:val="000000"/>
          <w:lang w:val="id-ID"/>
        </w:rPr>
        <w:t xml:space="preserve">Terkait pengembangan kemampuan konseptual, evaluasi peserta magang tidak sekadar bergantung pada rutinitas operasional fisik, melainkan juga dibuktikan melalui pelaporan progres berkala (seperti </w:t>
      </w:r>
      <w:r w:rsidRPr="00393813">
        <w:rPr>
          <w:rFonts w:ascii="Times New Roman" w:eastAsia="Bookman Old Style" w:hAnsi="Times New Roman" w:cs="Times New Roman"/>
          <w:i/>
          <w:iCs/>
          <w:color w:val="000000"/>
          <w:lang w:val="id-ID"/>
        </w:rPr>
        <w:t>logbook</w:t>
      </w:r>
      <w:r w:rsidRPr="00393813">
        <w:rPr>
          <w:rFonts w:ascii="Times New Roman" w:eastAsia="Bookman Old Style" w:hAnsi="Times New Roman" w:cs="Times New Roman"/>
          <w:color w:val="000000"/>
          <w:lang w:val="id-ID"/>
        </w:rPr>
        <w:t xml:space="preserve"> atau laporan mingguan) yang dikonsultasikan dengan pembimbing lapangan. Pelaporan ini secara bertahap merekam perkembangan analisis mahasiswa selama berada di lokasi magang.</w:t>
      </w:r>
    </w:p>
    <w:p w14:paraId="09D09FE2" w14:textId="38987ED8" w:rsidR="00350062" w:rsidRPr="00393813" w:rsidRDefault="00350062" w:rsidP="00393813">
      <w:pPr>
        <w:pStyle w:val="ListParagraph"/>
        <w:spacing w:after="0" w:line="276" w:lineRule="auto"/>
        <w:ind w:left="426" w:firstLine="425"/>
        <w:jc w:val="both"/>
        <w:rPr>
          <w:rFonts w:ascii="Times New Roman" w:eastAsia="Bookman Old Style" w:hAnsi="Times New Roman" w:cs="Times New Roman"/>
          <w:color w:val="000000"/>
          <w:lang w:val="id-ID"/>
        </w:rPr>
      </w:pPr>
      <w:r w:rsidRPr="00393813">
        <w:rPr>
          <w:rFonts w:ascii="Times New Roman" w:eastAsia="Bookman Old Style" w:hAnsi="Times New Roman" w:cs="Times New Roman"/>
          <w:color w:val="000000"/>
          <w:lang w:val="id-ID"/>
        </w:rPr>
        <w:t xml:space="preserve">Pada </w:t>
      </w:r>
      <w:r w:rsidRPr="00393813">
        <w:rPr>
          <w:rFonts w:ascii="Times New Roman" w:eastAsia="Bookman Old Style" w:hAnsi="Times New Roman" w:cs="Times New Roman"/>
          <w:color w:val="000000"/>
        </w:rPr>
        <w:t>tahap</w:t>
      </w:r>
      <w:r w:rsidRPr="00393813">
        <w:rPr>
          <w:rFonts w:ascii="Times New Roman" w:eastAsia="Bookman Old Style" w:hAnsi="Times New Roman" w:cs="Times New Roman"/>
          <w:color w:val="000000"/>
          <w:lang w:val="id-ID"/>
        </w:rPr>
        <w:t xml:space="preserve"> awal, catatan progres difokuskan pada deskripsi proses bisnis instansi, yakni pemahaman komprehensif terkait alur pelayanan administrasi kependudukan di loket.</w:t>
      </w:r>
      <w:r w:rsidR="008A3250" w:rsidRPr="00393813">
        <w:rPr>
          <w:rFonts w:ascii="Times New Roman" w:eastAsia="Bookman Old Style" w:hAnsi="Times New Roman" w:cs="Times New Roman"/>
          <w:b/>
          <w:bCs/>
          <w:color w:val="000000"/>
        </w:rPr>
        <w:t xml:space="preserve"> </w:t>
      </w:r>
      <w:r w:rsidRPr="00393813">
        <w:rPr>
          <w:rFonts w:ascii="Times New Roman" w:eastAsia="Bookman Old Style" w:hAnsi="Times New Roman" w:cs="Times New Roman"/>
          <w:color w:val="000000"/>
          <w:lang w:val="id-ID"/>
        </w:rPr>
        <w:t xml:space="preserve">Tahap selanjutnya bergeser pada identifikasi faktor-faktor kunci penentu </w:t>
      </w:r>
      <w:r w:rsidRPr="00393813">
        <w:rPr>
          <w:rFonts w:ascii="Times New Roman" w:eastAsia="Bookman Old Style" w:hAnsi="Times New Roman" w:cs="Times New Roman"/>
          <w:color w:val="000000"/>
          <w:lang w:val="id-ID"/>
        </w:rPr>
        <w:lastRenderedPageBreak/>
        <w:t xml:space="preserve">keberhasilan pelayanan, seperti efisiensi waktu dan keakuratan data. Kemampuan konseptual ini kemudian memuncak pada deskripsi masalah aktual yang ditemukan di lapangan yakni inefisiensi pencatatan manual KTP fisik beserta rumusan alternatif pemecahannya. Semakin intensif mahasiswa mendiskusikan rancangan </w:t>
      </w:r>
      <w:r w:rsidRPr="00393813">
        <w:rPr>
          <w:rFonts w:ascii="Times New Roman" w:eastAsia="Bookman Old Style" w:hAnsi="Times New Roman" w:cs="Times New Roman"/>
          <w:i/>
          <w:iCs/>
          <w:color w:val="000000"/>
          <w:lang w:val="id-ID"/>
        </w:rPr>
        <w:t>mini project</w:t>
      </w:r>
      <w:r w:rsidRPr="00393813">
        <w:rPr>
          <w:rFonts w:ascii="Times New Roman" w:eastAsia="Bookman Old Style" w:hAnsi="Times New Roman" w:cs="Times New Roman"/>
          <w:color w:val="000000"/>
          <w:lang w:val="id-ID"/>
        </w:rPr>
        <w:t xml:space="preserve"> ini, semakin terasah pula kemampuan konsepsionalnya. Dalam dinamika ini, peran pembimbing lapangan sangat krusial untuk memberikan masukan, mengarahkan uji coba </w:t>
      </w:r>
      <w:r w:rsidRPr="00393813">
        <w:rPr>
          <w:rFonts w:ascii="Times New Roman" w:eastAsia="Bookman Old Style" w:hAnsi="Times New Roman" w:cs="Times New Roman"/>
          <w:i/>
          <w:iCs/>
          <w:color w:val="000000"/>
          <w:lang w:val="id-ID"/>
        </w:rPr>
        <w:t>dashboard</w:t>
      </w:r>
      <w:r w:rsidRPr="00393813">
        <w:rPr>
          <w:rFonts w:ascii="Times New Roman" w:eastAsia="Bookman Old Style" w:hAnsi="Times New Roman" w:cs="Times New Roman"/>
          <w:color w:val="000000"/>
          <w:lang w:val="id-ID"/>
        </w:rPr>
        <w:t xml:space="preserve">  Python, serta mempertajam analisis mahasiswa agar inovasi yang ditawarkan benar-benar selaras dengan kondisi aktual di Dispendukcapil Kabupaten Sampang.</w:t>
      </w:r>
    </w:p>
    <w:p w14:paraId="08241A03" w14:textId="77777777" w:rsidR="009C7DEC" w:rsidRPr="00393813" w:rsidRDefault="009C7DEC" w:rsidP="00393813">
      <w:pPr>
        <w:pBdr>
          <w:top w:val="nil"/>
          <w:left w:val="nil"/>
          <w:bottom w:val="nil"/>
          <w:right w:val="nil"/>
          <w:between w:val="nil"/>
        </w:pBdr>
        <w:jc w:val="both"/>
        <w:rPr>
          <w:rFonts w:eastAsia="Bookman Old Style"/>
          <w:b/>
          <w:bCs/>
          <w:color w:val="000000"/>
          <w:szCs w:val="22"/>
        </w:rPr>
      </w:pPr>
    </w:p>
    <w:p w14:paraId="4AAAFCD3" w14:textId="77777777" w:rsidR="008A3250" w:rsidRPr="00393813" w:rsidRDefault="008A3250" w:rsidP="00393813">
      <w:pPr>
        <w:pStyle w:val="Heading2"/>
        <w:numPr>
          <w:ilvl w:val="0"/>
          <w:numId w:val="27"/>
        </w:numPr>
        <w:ind w:left="426" w:hanging="426"/>
        <w:rPr>
          <w:rFonts w:cs="Times New Roman"/>
          <w:szCs w:val="22"/>
        </w:rPr>
      </w:pPr>
      <w:bookmarkStart w:id="24" w:name="_Toc225348654"/>
      <w:r w:rsidRPr="00393813">
        <w:rPr>
          <w:rFonts w:cs="Times New Roman"/>
          <w:szCs w:val="22"/>
        </w:rPr>
        <w:t xml:space="preserve">Monitoring dan </w:t>
      </w:r>
      <w:proofErr w:type="spellStart"/>
      <w:r w:rsidRPr="00393813">
        <w:rPr>
          <w:rFonts w:cs="Times New Roman"/>
          <w:szCs w:val="22"/>
        </w:rPr>
        <w:t>Supervisi</w:t>
      </w:r>
      <w:bookmarkEnd w:id="24"/>
      <w:proofErr w:type="spellEnd"/>
    </w:p>
    <w:p w14:paraId="78E906C6" w14:textId="77777777" w:rsidR="008A3250" w:rsidRPr="00393813" w:rsidRDefault="008A3250" w:rsidP="00393813">
      <w:pPr>
        <w:pStyle w:val="ListParagraph"/>
        <w:spacing w:after="0" w:line="276" w:lineRule="auto"/>
        <w:ind w:left="426" w:firstLine="425"/>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monitoring dan </w:t>
      </w:r>
      <w:proofErr w:type="spellStart"/>
      <w:r w:rsidRPr="00393813">
        <w:rPr>
          <w:rFonts w:ascii="Times New Roman" w:eastAsia="Bookman Old Style" w:hAnsi="Times New Roman" w:cs="Times New Roman"/>
          <w:color w:val="000000"/>
        </w:rPr>
        <w:t>supervisi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selama</w:t>
      </w:r>
      <w:proofErr w:type="spellEnd"/>
      <w:r w:rsidRPr="00393813">
        <w:rPr>
          <w:rFonts w:ascii="Times New Roman" w:eastAsia="Bookman Old Style" w:hAnsi="Times New Roman" w:cs="Times New Roman"/>
          <w:color w:val="000000"/>
        </w:rPr>
        <w:t xml:space="preserve"> masa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di Dinas </w:t>
      </w:r>
      <w:proofErr w:type="spellStart"/>
      <w:r w:rsidRPr="00393813">
        <w:rPr>
          <w:rFonts w:ascii="Times New Roman" w:eastAsia="Bookman Old Style" w:hAnsi="Times New Roman" w:cs="Times New Roman"/>
          <w:color w:val="000000"/>
        </w:rPr>
        <w:t>Kependudukan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Pencatatan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Sipil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Kabupaten</w:t>
      </w:r>
      <w:proofErr w:type="spellEnd"/>
      <w:r w:rsidRPr="00393813">
        <w:rPr>
          <w:rFonts w:ascii="Times New Roman" w:eastAsia="Bookman Old Style" w:hAnsi="Times New Roman" w:cs="Times New Roman"/>
          <w:color w:val="000000"/>
        </w:rPr>
        <w:t xml:space="preserve"> Sampang </w:t>
      </w:r>
      <w:proofErr w:type="spellStart"/>
      <w:r w:rsidRPr="00393813">
        <w:rPr>
          <w:rFonts w:ascii="Times New Roman" w:eastAsia="Bookman Old Style" w:hAnsi="Times New Roman" w:cs="Times New Roman"/>
          <w:color w:val="000000"/>
        </w:rPr>
        <w:t>dilaksanakan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berjenjang</w:t>
      </w:r>
      <w:proofErr w:type="spellEnd"/>
      <w:r w:rsidRPr="00393813">
        <w:rPr>
          <w:rFonts w:ascii="Times New Roman" w:eastAsia="Bookman Old Style" w:hAnsi="Times New Roman" w:cs="Times New Roman"/>
          <w:color w:val="000000"/>
        </w:rPr>
        <w:t xml:space="preserve"> oleh Dosen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(DPL) dan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dari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pihak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rutin, </w:t>
      </w:r>
      <w:proofErr w:type="spellStart"/>
      <w:r w:rsidRPr="00393813">
        <w:rPr>
          <w:rFonts w:ascii="Times New Roman" w:eastAsia="Bookman Old Style" w:hAnsi="Times New Roman" w:cs="Times New Roman"/>
          <w:color w:val="000000"/>
        </w:rPr>
        <w:t>pemantauan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kinerja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harian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progres</w:t>
      </w:r>
      <w:proofErr w:type="spellEnd"/>
      <w:r w:rsidRPr="00393813">
        <w:rPr>
          <w:rFonts w:ascii="Times New Roman" w:eastAsia="Bookman Old Style" w:hAnsi="Times New Roman" w:cs="Times New Roman"/>
          <w:color w:val="000000"/>
        </w:rPr>
        <w:t xml:space="preserve"> mini project </w:t>
      </w:r>
      <w:proofErr w:type="spellStart"/>
      <w:r w:rsidRPr="00393813">
        <w:rPr>
          <w:rFonts w:ascii="Times New Roman" w:eastAsia="Bookman Old Style" w:hAnsi="Times New Roman" w:cs="Times New Roman"/>
          <w:color w:val="000000"/>
        </w:rPr>
        <w:t>dievaluasi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berdasarkan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laporan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mingguan</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diunggah</w:t>
      </w:r>
      <w:proofErr w:type="spellEnd"/>
      <w:r w:rsidRPr="00393813">
        <w:rPr>
          <w:rFonts w:ascii="Times New Roman" w:eastAsia="Bookman Old Style" w:hAnsi="Times New Roman" w:cs="Times New Roman"/>
          <w:color w:val="000000"/>
        </w:rPr>
        <w:t xml:space="preserve"> oleh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platform SIPINTAR. </w:t>
      </w:r>
    </w:p>
    <w:p w14:paraId="4D0A8CC2" w14:textId="67FAC703" w:rsidR="00BE06A0" w:rsidRDefault="008A3250" w:rsidP="00393813">
      <w:pPr>
        <w:pStyle w:val="ListParagraph"/>
        <w:spacing w:after="0" w:line="276" w:lineRule="auto"/>
        <w:ind w:left="426" w:firstLine="425"/>
        <w:jc w:val="both"/>
        <w:rPr>
          <w:rFonts w:ascii="Times New Roman" w:eastAsia="Bookman Old Style" w:hAnsi="Times New Roman" w:cs="Times New Roman"/>
          <w:color w:val="000000"/>
        </w:rPr>
      </w:pPr>
      <w:r w:rsidRPr="00393813">
        <w:rPr>
          <w:rFonts w:ascii="Times New Roman" w:eastAsia="Bookman Old Style" w:hAnsi="Times New Roman" w:cs="Times New Roman"/>
          <w:color w:val="000000"/>
        </w:rPr>
        <w:t xml:space="preserve">Selain </w:t>
      </w:r>
      <w:proofErr w:type="spellStart"/>
      <w:r w:rsidRPr="00393813">
        <w:rPr>
          <w:rFonts w:ascii="Times New Roman" w:eastAsia="Bookman Old Style" w:hAnsi="Times New Roman" w:cs="Times New Roman"/>
          <w:color w:val="000000"/>
        </w:rPr>
        <w:t>pemantauan</w:t>
      </w:r>
      <w:proofErr w:type="spellEnd"/>
      <w:r w:rsidRPr="00393813">
        <w:rPr>
          <w:rFonts w:ascii="Times New Roman" w:eastAsia="Bookman Old Style" w:hAnsi="Times New Roman" w:cs="Times New Roman"/>
          <w:color w:val="000000"/>
        </w:rPr>
        <w:t xml:space="preserve"> daring, </w:t>
      </w: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supervisi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langsung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lokasi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juga </w:t>
      </w:r>
      <w:proofErr w:type="spellStart"/>
      <w:r w:rsidRPr="00393813">
        <w:rPr>
          <w:rFonts w:ascii="Times New Roman" w:eastAsia="Bookman Old Style" w:hAnsi="Times New Roman" w:cs="Times New Roman"/>
          <w:color w:val="000000"/>
        </w:rPr>
        <w:t>direncanakan</w:t>
      </w:r>
      <w:proofErr w:type="spellEnd"/>
      <w:r w:rsidRPr="00393813">
        <w:rPr>
          <w:rFonts w:ascii="Times New Roman" w:eastAsia="Bookman Old Style" w:hAnsi="Times New Roman" w:cs="Times New Roman"/>
          <w:color w:val="000000"/>
        </w:rPr>
        <w:t xml:space="preserve"> pada </w:t>
      </w:r>
      <w:proofErr w:type="spellStart"/>
      <w:r w:rsidRPr="00393813">
        <w:rPr>
          <w:rFonts w:ascii="Times New Roman" w:eastAsia="Bookman Old Style" w:hAnsi="Times New Roman" w:cs="Times New Roman"/>
          <w:color w:val="000000"/>
        </w:rPr>
        <w:t>minggu-minggu</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awal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atau</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bulan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pertama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untuk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memastikan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kelancaran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adaptasi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kejelasan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penugasan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operasional</w:t>
      </w:r>
      <w:proofErr w:type="spellEnd"/>
      <w:r w:rsidRPr="00393813">
        <w:rPr>
          <w:rFonts w:ascii="Times New Roman" w:eastAsia="Bookman Old Style" w:hAnsi="Times New Roman" w:cs="Times New Roman"/>
          <w:color w:val="000000"/>
        </w:rPr>
        <w:t xml:space="preserve"> di </w:t>
      </w:r>
      <w:proofErr w:type="spellStart"/>
      <w:r w:rsidRPr="00393813">
        <w:rPr>
          <w:rFonts w:ascii="Times New Roman" w:eastAsia="Bookman Old Style" w:hAnsi="Times New Roman" w:cs="Times New Roman"/>
          <w:color w:val="000000"/>
        </w:rPr>
        <w:t>loket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mempererat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sama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kelembagaan</w:t>
      </w:r>
      <w:proofErr w:type="spellEnd"/>
      <w:r w:rsidRPr="00393813">
        <w:rPr>
          <w:rFonts w:ascii="Times New Roman" w:eastAsia="Bookman Old Style" w:hAnsi="Times New Roman" w:cs="Times New Roman"/>
          <w:color w:val="000000"/>
        </w:rPr>
        <w:t xml:space="preserve">. Dalam </w:t>
      </w:r>
      <w:proofErr w:type="spellStart"/>
      <w:r w:rsidRPr="00393813">
        <w:rPr>
          <w:rFonts w:ascii="Times New Roman" w:eastAsia="Bookman Old Style" w:hAnsi="Times New Roman" w:cs="Times New Roman"/>
          <w:color w:val="000000"/>
        </w:rPr>
        <w:t>pelaksanaannya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sinergi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dengan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sangat </w:t>
      </w:r>
      <w:proofErr w:type="spellStart"/>
      <w:r w:rsidRPr="00393813">
        <w:rPr>
          <w:rFonts w:ascii="Times New Roman" w:eastAsia="Bookman Old Style" w:hAnsi="Times New Roman" w:cs="Times New Roman"/>
          <w:color w:val="000000"/>
        </w:rPr>
        <w:t>diandalkan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untuk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memberikan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laporan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aktual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mengenai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kedisiplinan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capaian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proyek</w:t>
      </w:r>
      <w:proofErr w:type="spellEnd"/>
      <w:r w:rsidRPr="00393813">
        <w:rPr>
          <w:rFonts w:ascii="Times New Roman" w:eastAsia="Bookman Old Style" w:hAnsi="Times New Roman" w:cs="Times New Roman"/>
          <w:color w:val="000000"/>
        </w:rPr>
        <w:t xml:space="preserve"> dashboard Python, </w:t>
      </w:r>
      <w:proofErr w:type="spellStart"/>
      <w:r w:rsidRPr="00393813">
        <w:rPr>
          <w:rFonts w:ascii="Times New Roman" w:eastAsia="Bookman Old Style" w:hAnsi="Times New Roman" w:cs="Times New Roman"/>
          <w:color w:val="000000"/>
        </w:rPr>
        <w:t>hingga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aspek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keselamatan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kesehatan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selama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berada</w:t>
      </w:r>
      <w:proofErr w:type="spellEnd"/>
      <w:r w:rsidRPr="00393813">
        <w:rPr>
          <w:rFonts w:ascii="Times New Roman" w:eastAsia="Bookman Old Style" w:hAnsi="Times New Roman" w:cs="Times New Roman"/>
          <w:color w:val="000000"/>
        </w:rPr>
        <w:t xml:space="preserve"> di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w:t>
      </w:r>
    </w:p>
    <w:p w14:paraId="1AB1BC46" w14:textId="77777777" w:rsidR="00393813" w:rsidRPr="00393813" w:rsidRDefault="00393813" w:rsidP="00393813">
      <w:pPr>
        <w:jc w:val="both"/>
        <w:rPr>
          <w:rFonts w:eastAsia="Bookman Old Style"/>
          <w:color w:val="000000"/>
        </w:rPr>
      </w:pPr>
    </w:p>
    <w:p w14:paraId="1C955F8D" w14:textId="176D5C7E" w:rsidR="00350062" w:rsidRPr="00393813" w:rsidRDefault="008A3250" w:rsidP="00393813">
      <w:pPr>
        <w:pStyle w:val="Heading2"/>
        <w:numPr>
          <w:ilvl w:val="0"/>
          <w:numId w:val="27"/>
        </w:numPr>
        <w:ind w:left="426" w:hanging="426"/>
        <w:rPr>
          <w:rFonts w:cs="Times New Roman"/>
          <w:szCs w:val="22"/>
        </w:rPr>
      </w:pPr>
      <w:bookmarkStart w:id="25" w:name="_Toc225348655"/>
      <w:proofErr w:type="spellStart"/>
      <w:r w:rsidRPr="00393813">
        <w:rPr>
          <w:rFonts w:cs="Times New Roman"/>
          <w:szCs w:val="22"/>
        </w:rPr>
        <w:t>Pelaksanaan</w:t>
      </w:r>
      <w:proofErr w:type="spellEnd"/>
      <w:r w:rsidRPr="00393813">
        <w:rPr>
          <w:rFonts w:cs="Times New Roman"/>
          <w:szCs w:val="22"/>
        </w:rPr>
        <w:t xml:space="preserve"> </w:t>
      </w:r>
      <w:proofErr w:type="spellStart"/>
      <w:r w:rsidRPr="00393813">
        <w:rPr>
          <w:rFonts w:cs="Times New Roman"/>
          <w:szCs w:val="22"/>
        </w:rPr>
        <w:t>Evaluasi</w:t>
      </w:r>
      <w:proofErr w:type="spellEnd"/>
      <w:r w:rsidRPr="00393813">
        <w:rPr>
          <w:rFonts w:cs="Times New Roman"/>
          <w:szCs w:val="22"/>
        </w:rPr>
        <w:t xml:space="preserve"> dan </w:t>
      </w:r>
      <w:proofErr w:type="spellStart"/>
      <w:r w:rsidRPr="00393813">
        <w:rPr>
          <w:rFonts w:cs="Times New Roman"/>
          <w:szCs w:val="22"/>
        </w:rPr>
        <w:t>Pengukuran</w:t>
      </w:r>
      <w:proofErr w:type="spellEnd"/>
      <w:r w:rsidRPr="00393813">
        <w:rPr>
          <w:rFonts w:cs="Times New Roman"/>
          <w:szCs w:val="22"/>
        </w:rPr>
        <w:t xml:space="preserve"> </w:t>
      </w:r>
      <w:proofErr w:type="spellStart"/>
      <w:r w:rsidRPr="00393813">
        <w:rPr>
          <w:rFonts w:cs="Times New Roman"/>
          <w:szCs w:val="22"/>
        </w:rPr>
        <w:t>Dampak</w:t>
      </w:r>
      <w:bookmarkEnd w:id="25"/>
      <w:proofErr w:type="spellEnd"/>
    </w:p>
    <w:p w14:paraId="6D3DEC12" w14:textId="0C4FB5F3" w:rsidR="008A3250" w:rsidRDefault="008A3250" w:rsidP="00393813">
      <w:pPr>
        <w:pStyle w:val="ListParagraph"/>
        <w:spacing w:after="0" w:line="276" w:lineRule="auto"/>
        <w:ind w:left="426" w:firstLine="425"/>
        <w:jc w:val="both"/>
        <w:rPr>
          <w:rFonts w:ascii="Times New Roman" w:hAnsi="Times New Roman" w:cs="Times New Roman"/>
        </w:rPr>
      </w:pPr>
      <w:proofErr w:type="spellStart"/>
      <w:r w:rsidRPr="00393813">
        <w:rPr>
          <w:rFonts w:ascii="Times New Roman" w:hAnsi="Times New Roman" w:cs="Times New Roman"/>
        </w:rPr>
        <w:t>Pelaksanaan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magang</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ini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tidak</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hanya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bersifat</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partisipasi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pasif</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tetapi</w:t>
      </w:r>
      <w:proofErr w:type="spellEnd"/>
      <w:r w:rsidRPr="00393813">
        <w:rPr>
          <w:rFonts w:ascii="Times New Roman" w:hAnsi="Times New Roman" w:cs="Times New Roman"/>
        </w:rPr>
        <w:t xml:space="preserve"> juga </w:t>
      </w:r>
      <w:proofErr w:type="spellStart"/>
      <w:r w:rsidRPr="00393813">
        <w:rPr>
          <w:rFonts w:ascii="Times New Roman" w:hAnsi="Times New Roman" w:cs="Times New Roman"/>
        </w:rPr>
        <w:t>dievaluasi</w:t>
      </w:r>
      <w:proofErr w:type="spellEnd"/>
      <w:r w:rsidRPr="00393813">
        <w:rPr>
          <w:rFonts w:ascii="Times New Roman" w:hAnsi="Times New Roman" w:cs="Times New Roman"/>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terukur</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berdasarkan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kontribusi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nyata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mahasiswa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terhadap</w:t>
      </w:r>
      <w:proofErr w:type="spellEnd"/>
      <w:r w:rsidRPr="00393813">
        <w:rPr>
          <w:rFonts w:ascii="Times New Roman" w:hAnsi="Times New Roman" w:cs="Times New Roman"/>
        </w:rPr>
        <w:t xml:space="preserve"> Dinas </w:t>
      </w:r>
      <w:proofErr w:type="spellStart"/>
      <w:r w:rsidRPr="00393813">
        <w:rPr>
          <w:rFonts w:ascii="Times New Roman" w:hAnsi="Times New Roman" w:cs="Times New Roman"/>
        </w:rPr>
        <w:t>Kependudukan</w:t>
      </w:r>
      <w:proofErr w:type="spellEnd"/>
      <w:r w:rsidRPr="00393813">
        <w:rPr>
          <w:rFonts w:ascii="Times New Roman" w:hAnsi="Times New Roman" w:cs="Times New Roman"/>
        </w:rPr>
        <w:t xml:space="preserve"> dan </w:t>
      </w:r>
      <w:proofErr w:type="spellStart"/>
      <w:r w:rsidRPr="00393813">
        <w:rPr>
          <w:rFonts w:ascii="Times New Roman" w:hAnsi="Times New Roman" w:cs="Times New Roman"/>
        </w:rPr>
        <w:t>Pencatatan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Sipil</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Kabupaten</w:t>
      </w:r>
      <w:proofErr w:type="spellEnd"/>
      <w:r w:rsidRPr="00393813">
        <w:rPr>
          <w:rFonts w:ascii="Times New Roman" w:hAnsi="Times New Roman" w:cs="Times New Roman"/>
        </w:rPr>
        <w:t xml:space="preserve"> Sampang. </w:t>
      </w:r>
      <w:proofErr w:type="spellStart"/>
      <w:r w:rsidRPr="00393813">
        <w:rPr>
          <w:rFonts w:ascii="Times New Roman" w:hAnsi="Times New Roman" w:cs="Times New Roman"/>
        </w:rPr>
        <w:t>Pengukuran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kontribusi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tersebut</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dilakukan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melalui</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beberapa</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komponen</w:t>
      </w:r>
      <w:proofErr w:type="spellEnd"/>
      <w:r w:rsidRPr="00393813">
        <w:rPr>
          <w:rFonts w:ascii="Times New Roman" w:hAnsi="Times New Roman" w:cs="Times New Roman"/>
        </w:rPr>
        <w:t xml:space="preserve"> </w:t>
      </w:r>
      <w:proofErr w:type="spellStart"/>
      <w:r w:rsidRPr="00393813">
        <w:rPr>
          <w:rFonts w:ascii="Times New Roman" w:hAnsi="Times New Roman" w:cs="Times New Roman"/>
        </w:rPr>
        <w:t>berikut</w:t>
      </w:r>
      <w:proofErr w:type="spellEnd"/>
      <w:r w:rsidRPr="00393813">
        <w:rPr>
          <w:rFonts w:ascii="Times New Roman" w:hAnsi="Times New Roman" w:cs="Times New Roman"/>
        </w:rPr>
        <w:t>:</w:t>
      </w:r>
    </w:p>
    <w:p w14:paraId="6903F4B4" w14:textId="3631DA8A" w:rsidR="005A51A2" w:rsidRDefault="005A51A2" w:rsidP="00393813">
      <w:pPr>
        <w:pStyle w:val="ListParagraph"/>
        <w:spacing w:after="0" w:line="276" w:lineRule="auto"/>
        <w:ind w:left="426" w:firstLine="425"/>
        <w:jc w:val="both"/>
        <w:rPr>
          <w:rFonts w:ascii="Times New Roman" w:hAnsi="Times New Roman" w:cs="Times New Roman"/>
        </w:rPr>
      </w:pPr>
    </w:p>
    <w:p w14:paraId="3199AFA2" w14:textId="4D835B00" w:rsidR="005A51A2" w:rsidRPr="005A51A2" w:rsidRDefault="005A51A2" w:rsidP="005A51A2">
      <w:pPr>
        <w:pStyle w:val="ListParagraph"/>
        <w:spacing w:after="0" w:line="276" w:lineRule="auto"/>
        <w:ind w:left="426"/>
        <w:jc w:val="center"/>
        <w:rPr>
          <w:rFonts w:ascii="Times New Roman" w:hAnsi="Times New Roman" w:cs="Times New Roman"/>
          <w:b/>
          <w:bCs/>
        </w:rPr>
      </w:pPr>
      <w:r w:rsidRPr="005A51A2">
        <w:rPr>
          <w:rFonts w:ascii="Times New Roman" w:hAnsi="Times New Roman" w:cs="Times New Roman"/>
          <w:b/>
          <w:bCs/>
        </w:rPr>
        <w:t>Tabel 2</w:t>
      </w:r>
      <w:r w:rsidR="00D916E1">
        <w:rPr>
          <w:rFonts w:ascii="Times New Roman" w:hAnsi="Times New Roman" w:cs="Times New Roman"/>
          <w:b/>
          <w:bCs/>
        </w:rPr>
        <w:t>:</w:t>
      </w:r>
      <w:r w:rsidRPr="005A51A2">
        <w:rPr>
          <w:rFonts w:ascii="Times New Roman" w:hAnsi="Times New Roman" w:cs="Times New Roman"/>
          <w:b/>
          <w:bCs/>
        </w:rPr>
        <w:t xml:space="preserve"> </w:t>
      </w:r>
      <w:bookmarkStart w:id="26" w:name="_Hlk225182594"/>
      <w:proofErr w:type="spellStart"/>
      <w:r w:rsidRPr="005A51A2">
        <w:rPr>
          <w:rFonts w:ascii="Times New Roman" w:hAnsi="Times New Roman" w:cs="Times New Roman"/>
          <w:b/>
          <w:bCs/>
        </w:rPr>
        <w:t>Komponen</w:t>
      </w:r>
      <w:proofErr w:type="spellEnd"/>
      <w:r w:rsidRPr="005A51A2">
        <w:rPr>
          <w:rFonts w:ascii="Times New Roman" w:hAnsi="Times New Roman" w:cs="Times New Roman"/>
          <w:b/>
          <w:bCs/>
        </w:rPr>
        <w:t xml:space="preserve"> </w:t>
      </w:r>
      <w:proofErr w:type="spellStart"/>
      <w:r w:rsidRPr="005A51A2">
        <w:rPr>
          <w:rFonts w:ascii="Times New Roman" w:hAnsi="Times New Roman" w:cs="Times New Roman"/>
          <w:b/>
          <w:bCs/>
        </w:rPr>
        <w:t>Kontribusi</w:t>
      </w:r>
      <w:proofErr w:type="spellEnd"/>
      <w:r w:rsidRPr="005A51A2">
        <w:rPr>
          <w:rFonts w:ascii="Times New Roman" w:hAnsi="Times New Roman" w:cs="Times New Roman"/>
          <w:b/>
          <w:bCs/>
        </w:rPr>
        <w:t xml:space="preserve"> </w:t>
      </w:r>
      <w:proofErr w:type="spellStart"/>
      <w:r w:rsidRPr="005A51A2">
        <w:rPr>
          <w:rFonts w:ascii="Times New Roman" w:hAnsi="Times New Roman" w:cs="Times New Roman"/>
          <w:b/>
          <w:bCs/>
        </w:rPr>
        <w:t>Kegiatan</w:t>
      </w:r>
      <w:proofErr w:type="spellEnd"/>
      <w:r w:rsidRPr="005A51A2">
        <w:rPr>
          <w:rFonts w:ascii="Times New Roman" w:hAnsi="Times New Roman" w:cs="Times New Roman"/>
          <w:b/>
          <w:bCs/>
        </w:rPr>
        <w:t xml:space="preserve"> </w:t>
      </w:r>
      <w:proofErr w:type="spellStart"/>
      <w:r w:rsidRPr="005A51A2">
        <w:rPr>
          <w:rFonts w:ascii="Times New Roman" w:hAnsi="Times New Roman" w:cs="Times New Roman"/>
          <w:b/>
          <w:bCs/>
        </w:rPr>
        <w:t>Magang</w:t>
      </w:r>
      <w:bookmarkEnd w:id="26"/>
      <w:proofErr w:type="spellEnd"/>
    </w:p>
    <w:tbl>
      <w:tblPr>
        <w:tblStyle w:val="TableGrid"/>
        <w:tblW w:w="0" w:type="auto"/>
        <w:tblInd w:w="426" w:type="dxa"/>
        <w:tblLook w:val="0420" w:firstRow="1" w:lastRow="0" w:firstColumn="0" w:lastColumn="0" w:noHBand="0" w:noVBand="1"/>
      </w:tblPr>
      <w:tblGrid>
        <w:gridCol w:w="2404"/>
        <w:gridCol w:w="5098"/>
      </w:tblGrid>
      <w:tr w:rsidR="005A51A2" w14:paraId="61EE9D75" w14:textId="77777777" w:rsidTr="005A51A2">
        <w:trPr>
          <w:tblHeader/>
        </w:trPr>
        <w:tc>
          <w:tcPr>
            <w:tcW w:w="2404" w:type="dxa"/>
            <w:vAlign w:val="center"/>
          </w:tcPr>
          <w:p w14:paraId="1FBC3C12" w14:textId="5A6A7DD1" w:rsidR="005A51A2" w:rsidRPr="005A51A2" w:rsidRDefault="005A51A2" w:rsidP="005A51A2">
            <w:pPr>
              <w:pStyle w:val="ListParagraph"/>
              <w:spacing w:after="0" w:line="276" w:lineRule="auto"/>
              <w:ind w:left="0"/>
              <w:jc w:val="center"/>
              <w:rPr>
                <w:rFonts w:ascii="Times New Roman" w:hAnsi="Times New Roman" w:cs="Times New Roman"/>
                <w:b/>
                <w:bCs/>
              </w:rPr>
            </w:pPr>
            <w:proofErr w:type="spellStart"/>
            <w:r w:rsidRPr="005A51A2">
              <w:rPr>
                <w:rFonts w:ascii="Times New Roman" w:hAnsi="Times New Roman" w:cs="Times New Roman"/>
                <w:b/>
                <w:bCs/>
              </w:rPr>
              <w:t>Komponen</w:t>
            </w:r>
            <w:proofErr w:type="spellEnd"/>
          </w:p>
        </w:tc>
        <w:tc>
          <w:tcPr>
            <w:tcW w:w="5098" w:type="dxa"/>
            <w:vAlign w:val="center"/>
          </w:tcPr>
          <w:p w14:paraId="13593FBB" w14:textId="44AFE291" w:rsidR="005A51A2" w:rsidRPr="005A51A2" w:rsidRDefault="005A51A2" w:rsidP="005A51A2">
            <w:pPr>
              <w:pStyle w:val="ListParagraph"/>
              <w:spacing w:after="0" w:line="276" w:lineRule="auto"/>
              <w:ind w:left="0"/>
              <w:jc w:val="center"/>
              <w:rPr>
                <w:rFonts w:ascii="Times New Roman" w:hAnsi="Times New Roman" w:cs="Times New Roman"/>
                <w:b/>
                <w:bCs/>
              </w:rPr>
            </w:pPr>
            <w:proofErr w:type="spellStart"/>
            <w:r w:rsidRPr="005A51A2">
              <w:rPr>
                <w:rFonts w:ascii="Times New Roman" w:hAnsi="Times New Roman" w:cs="Times New Roman"/>
                <w:b/>
                <w:bCs/>
              </w:rPr>
              <w:t>Penjelasan</w:t>
            </w:r>
            <w:proofErr w:type="spellEnd"/>
          </w:p>
        </w:tc>
      </w:tr>
      <w:tr w:rsidR="005A51A2" w14:paraId="2EBFB47E" w14:textId="77777777" w:rsidTr="005A51A2">
        <w:tc>
          <w:tcPr>
            <w:tcW w:w="2404" w:type="dxa"/>
            <w:vAlign w:val="center"/>
          </w:tcPr>
          <w:p w14:paraId="1A1B7802" w14:textId="7F737324" w:rsidR="005A51A2" w:rsidRDefault="005A51A2" w:rsidP="005A51A2">
            <w:pPr>
              <w:pStyle w:val="ListParagraph"/>
              <w:spacing w:after="0" w:line="276" w:lineRule="auto"/>
              <w:ind w:left="0"/>
              <w:jc w:val="center"/>
              <w:rPr>
                <w:rFonts w:ascii="Times New Roman" w:hAnsi="Times New Roman" w:cs="Times New Roman"/>
              </w:rPr>
            </w:pPr>
            <w:r w:rsidRPr="00393813">
              <w:rPr>
                <w:rFonts w:ascii="Times New Roman" w:eastAsia="Bookman Old Style" w:hAnsi="Times New Roman" w:cs="Times New Roman"/>
                <w:i/>
                <w:iCs/>
              </w:rPr>
              <w:t>Logbook</w:t>
            </w:r>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kegiatan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harian</w:t>
            </w:r>
            <w:proofErr w:type="spellEnd"/>
          </w:p>
        </w:tc>
        <w:tc>
          <w:tcPr>
            <w:tcW w:w="5098" w:type="dxa"/>
            <w:vAlign w:val="center"/>
          </w:tcPr>
          <w:p w14:paraId="2AD7AAC9" w14:textId="4BE10C6B" w:rsidR="005A51A2" w:rsidRPr="005A51A2" w:rsidRDefault="005A51A2" w:rsidP="005A51A2">
            <w:pPr>
              <w:pStyle w:val="ListParagraph"/>
              <w:spacing w:after="0" w:line="276" w:lineRule="auto"/>
              <w:ind w:left="0"/>
              <w:jc w:val="both"/>
              <w:rPr>
                <w:rFonts w:ascii="Times New Roman" w:hAnsi="Times New Roman" w:cs="Times New Roman"/>
              </w:rPr>
            </w:pPr>
            <w:proofErr w:type="spellStart"/>
            <w:r w:rsidRPr="00393813">
              <w:rPr>
                <w:rFonts w:ascii="Times New Roman" w:eastAsia="Bookman Old Style" w:hAnsi="Times New Roman" w:cs="Times New Roman"/>
              </w:rPr>
              <w:t>Berisi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dokumentasi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harian</w:t>
            </w:r>
            <w:proofErr w:type="spellEnd"/>
            <w:r w:rsidRPr="00393813">
              <w:rPr>
                <w:rFonts w:ascii="Times New Roman" w:eastAsia="Bookman Old Style" w:hAnsi="Times New Roman" w:cs="Times New Roman"/>
              </w:rPr>
              <w:t xml:space="preserve"> di </w:t>
            </w:r>
            <w:proofErr w:type="spellStart"/>
            <w:r w:rsidRPr="00393813">
              <w:rPr>
                <w:rFonts w:ascii="Times New Roman" w:eastAsia="Bookman Old Style" w:hAnsi="Times New Roman" w:cs="Times New Roman"/>
              </w:rPr>
              <w:t>loket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pelayanan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refleksi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kerja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catatan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progres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pengerjaan</w:t>
            </w:r>
            <w:proofErr w:type="spellEnd"/>
            <w:r w:rsidRPr="00393813">
              <w:rPr>
                <w:rFonts w:ascii="Times New Roman" w:eastAsia="Bookman Old Style" w:hAnsi="Times New Roman" w:cs="Times New Roman"/>
              </w:rPr>
              <w:t xml:space="preserve"> </w:t>
            </w:r>
            <w:r w:rsidRPr="00393813">
              <w:rPr>
                <w:rFonts w:ascii="Times New Roman" w:eastAsia="Bookman Old Style" w:hAnsi="Times New Roman" w:cs="Times New Roman"/>
                <w:i/>
                <w:iCs/>
              </w:rPr>
              <w:t>mini project</w:t>
            </w:r>
            <w:r>
              <w:rPr>
                <w:rFonts w:ascii="Times New Roman" w:eastAsia="Bookman Old Style" w:hAnsi="Times New Roman" w:cs="Times New Roman"/>
              </w:rPr>
              <w:t>.</w:t>
            </w:r>
          </w:p>
        </w:tc>
      </w:tr>
      <w:tr w:rsidR="005A51A2" w14:paraId="5A70B535" w14:textId="77777777" w:rsidTr="005A51A2">
        <w:tc>
          <w:tcPr>
            <w:tcW w:w="2404" w:type="dxa"/>
            <w:vAlign w:val="center"/>
          </w:tcPr>
          <w:p w14:paraId="34ABF2E6" w14:textId="0E2876D9" w:rsidR="005A51A2" w:rsidRPr="00393813" w:rsidRDefault="005A51A2" w:rsidP="005A51A2">
            <w:pPr>
              <w:pStyle w:val="ListParagraph"/>
              <w:spacing w:after="0" w:line="276" w:lineRule="auto"/>
              <w:ind w:left="0"/>
              <w:jc w:val="center"/>
              <w:rPr>
                <w:rFonts w:ascii="Times New Roman" w:eastAsia="Bookman Old Style" w:hAnsi="Times New Roman" w:cs="Times New Roman"/>
                <w:i/>
                <w:iCs/>
              </w:rPr>
            </w:pPr>
            <w:proofErr w:type="spellStart"/>
            <w:r w:rsidRPr="00393813">
              <w:rPr>
                <w:rFonts w:ascii="Times New Roman" w:eastAsia="Bookman Old Style" w:hAnsi="Times New Roman" w:cs="Times New Roman"/>
              </w:rPr>
              <w:t>Matriks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indikator</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luaran</w:t>
            </w:r>
            <w:proofErr w:type="spellEnd"/>
          </w:p>
        </w:tc>
        <w:tc>
          <w:tcPr>
            <w:tcW w:w="5098" w:type="dxa"/>
            <w:vAlign w:val="center"/>
          </w:tcPr>
          <w:p w14:paraId="4392310E" w14:textId="68587B70" w:rsidR="005A51A2" w:rsidRDefault="005A51A2" w:rsidP="005A51A2">
            <w:pPr>
              <w:pStyle w:val="ListParagraph"/>
              <w:spacing w:after="0" w:line="276" w:lineRule="auto"/>
              <w:ind w:left="0"/>
              <w:jc w:val="both"/>
              <w:rPr>
                <w:rFonts w:ascii="Times New Roman" w:hAnsi="Times New Roman" w:cs="Times New Roman"/>
              </w:rPr>
            </w:pPr>
            <w:proofErr w:type="spellStart"/>
            <w:r w:rsidRPr="00393813">
              <w:rPr>
                <w:rFonts w:ascii="Times New Roman" w:eastAsia="Bookman Old Style" w:hAnsi="Times New Roman" w:cs="Times New Roman"/>
              </w:rPr>
              <w:t>Digunakan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mengukur</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tingkat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ketercapaian</w:t>
            </w:r>
            <w:proofErr w:type="spellEnd"/>
            <w:r w:rsidRPr="00393813">
              <w:rPr>
                <w:rFonts w:ascii="Times New Roman" w:eastAsia="Bookman Old Style" w:hAnsi="Times New Roman" w:cs="Times New Roman"/>
              </w:rPr>
              <w:t xml:space="preserve"> target </w:t>
            </w:r>
            <w:proofErr w:type="spellStart"/>
            <w:r w:rsidRPr="00393813">
              <w:rPr>
                <w:rFonts w:ascii="Times New Roman" w:eastAsia="Bookman Old Style" w:hAnsi="Times New Roman" w:cs="Times New Roman"/>
              </w:rPr>
              <w:t>kegiatan</w:t>
            </w:r>
            <w:proofErr w:type="spellEnd"/>
            <w:r w:rsidRPr="00393813">
              <w:rPr>
                <w:rFonts w:ascii="Times New Roman" w:eastAsia="Bookman Old Style" w:hAnsi="Times New Roman" w:cs="Times New Roman"/>
              </w:rPr>
              <w:t xml:space="preserve"> dan </w:t>
            </w:r>
            <w:proofErr w:type="spellStart"/>
            <w:r w:rsidRPr="00393813">
              <w:rPr>
                <w:rFonts w:ascii="Times New Roman" w:eastAsia="Bookman Old Style" w:hAnsi="Times New Roman" w:cs="Times New Roman"/>
              </w:rPr>
              <w:t>persentase</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penyelesaian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purwarupa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berupa</w:t>
            </w:r>
            <w:proofErr w:type="spellEnd"/>
            <w:r w:rsidRPr="00393813">
              <w:rPr>
                <w:rFonts w:ascii="Times New Roman" w:eastAsia="Bookman Old Style" w:hAnsi="Times New Roman" w:cs="Times New Roman"/>
              </w:rPr>
              <w:t xml:space="preserve"> </w:t>
            </w:r>
            <w:r w:rsidRPr="00393813">
              <w:rPr>
                <w:rFonts w:ascii="Times New Roman" w:eastAsia="Bookman Old Style" w:hAnsi="Times New Roman" w:cs="Times New Roman"/>
                <w:i/>
                <w:iCs/>
              </w:rPr>
              <w:t>dashboard</w:t>
            </w:r>
            <w:r w:rsidRPr="00393813">
              <w:rPr>
                <w:rFonts w:ascii="Times New Roman" w:eastAsia="Bookman Old Style" w:hAnsi="Times New Roman" w:cs="Times New Roman"/>
              </w:rPr>
              <w:t xml:space="preserve"> python</w:t>
            </w:r>
            <w:r>
              <w:rPr>
                <w:rFonts w:ascii="Times New Roman" w:eastAsia="Bookman Old Style" w:hAnsi="Times New Roman" w:cs="Times New Roman"/>
              </w:rPr>
              <w:t>.</w:t>
            </w:r>
          </w:p>
        </w:tc>
      </w:tr>
      <w:tr w:rsidR="005A51A2" w14:paraId="44E520A9" w14:textId="77777777" w:rsidTr="005A51A2">
        <w:tc>
          <w:tcPr>
            <w:tcW w:w="2404" w:type="dxa"/>
            <w:vAlign w:val="center"/>
          </w:tcPr>
          <w:p w14:paraId="0B7C0697" w14:textId="26AFE018" w:rsidR="005A51A2" w:rsidRDefault="005A51A2" w:rsidP="005A51A2">
            <w:pPr>
              <w:pStyle w:val="ListParagraph"/>
              <w:spacing w:after="0" w:line="276" w:lineRule="auto"/>
              <w:ind w:left="0"/>
              <w:jc w:val="center"/>
              <w:rPr>
                <w:rFonts w:ascii="Times New Roman" w:hAnsi="Times New Roman" w:cs="Times New Roman"/>
              </w:rPr>
            </w:pPr>
            <w:proofErr w:type="spellStart"/>
            <w:r w:rsidRPr="00393813">
              <w:rPr>
                <w:rFonts w:ascii="Times New Roman" w:eastAsia="Bookman Old Style" w:hAnsi="Times New Roman" w:cs="Times New Roman"/>
              </w:rPr>
              <w:t>Umpan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balik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mitra</w:t>
            </w:r>
            <w:proofErr w:type="spellEnd"/>
          </w:p>
        </w:tc>
        <w:tc>
          <w:tcPr>
            <w:tcW w:w="5098" w:type="dxa"/>
            <w:vAlign w:val="center"/>
          </w:tcPr>
          <w:p w14:paraId="301586E7" w14:textId="75D0E5D8" w:rsidR="005A51A2" w:rsidRDefault="005A51A2" w:rsidP="005A51A2">
            <w:pPr>
              <w:pStyle w:val="ListParagraph"/>
              <w:spacing w:after="0" w:line="276" w:lineRule="auto"/>
              <w:ind w:left="0"/>
              <w:jc w:val="both"/>
              <w:rPr>
                <w:rFonts w:ascii="Times New Roman" w:hAnsi="Times New Roman" w:cs="Times New Roman"/>
              </w:rPr>
            </w:pPr>
            <w:proofErr w:type="spellStart"/>
            <w:r w:rsidRPr="00393813">
              <w:rPr>
                <w:rFonts w:ascii="Times New Roman" w:eastAsia="Bookman Old Style" w:hAnsi="Times New Roman" w:cs="Times New Roman"/>
              </w:rPr>
              <w:t>Berupa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evaluasi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dari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pembimbing</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lapangan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maupun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staf</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untuk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menilai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sejauh</w:t>
            </w:r>
            <w:proofErr w:type="spellEnd"/>
            <w:r w:rsidRPr="00393813">
              <w:rPr>
                <w:rFonts w:ascii="Times New Roman" w:eastAsia="Bookman Old Style" w:hAnsi="Times New Roman" w:cs="Times New Roman"/>
              </w:rPr>
              <w:t xml:space="preserve"> mana </w:t>
            </w:r>
            <w:proofErr w:type="spellStart"/>
            <w:r w:rsidRPr="00393813">
              <w:rPr>
                <w:rFonts w:ascii="Times New Roman" w:eastAsia="Bookman Old Style" w:hAnsi="Times New Roman" w:cs="Times New Roman"/>
              </w:rPr>
              <w:t>manfaat</w:t>
            </w:r>
            <w:proofErr w:type="spellEnd"/>
            <w:r w:rsidRPr="00393813">
              <w:rPr>
                <w:rFonts w:ascii="Times New Roman" w:eastAsia="Bookman Old Style" w:hAnsi="Times New Roman" w:cs="Times New Roman"/>
              </w:rPr>
              <w:t xml:space="preserve"> </w:t>
            </w:r>
            <w:r w:rsidRPr="00393813">
              <w:rPr>
                <w:rFonts w:ascii="Times New Roman" w:eastAsia="Bookman Old Style" w:hAnsi="Times New Roman" w:cs="Times New Roman"/>
                <w:i/>
                <w:iCs/>
              </w:rPr>
              <w:t>dashboard</w:t>
            </w:r>
            <w:r w:rsidRPr="00393813">
              <w:rPr>
                <w:rFonts w:ascii="Times New Roman" w:eastAsia="Bookman Old Style" w:hAnsi="Times New Roman" w:cs="Times New Roman"/>
              </w:rPr>
              <w:t xml:space="preserve"> yang </w:t>
            </w:r>
            <w:proofErr w:type="spellStart"/>
            <w:r w:rsidRPr="00393813">
              <w:rPr>
                <w:rFonts w:ascii="Times New Roman" w:eastAsia="Bookman Old Style" w:hAnsi="Times New Roman" w:cs="Times New Roman"/>
              </w:rPr>
              <w:t>diranca</w:t>
            </w:r>
            <w:r w:rsidR="00540675">
              <w:rPr>
                <w:rFonts w:ascii="Times New Roman" w:eastAsia="Bookman Old Style" w:hAnsi="Times New Roman" w:cs="Times New Roman"/>
              </w:rPr>
              <w:t>n</w:t>
            </w:r>
            <w:r w:rsidRPr="00393813">
              <w:rPr>
                <w:rFonts w:ascii="Times New Roman" w:eastAsia="Bookman Old Style" w:hAnsi="Times New Roman" w:cs="Times New Roman"/>
              </w:rPr>
              <w:t>g</w:t>
            </w:r>
            <w:proofErr w:type="spellEnd"/>
            <w:r w:rsidRPr="00393813">
              <w:rPr>
                <w:rFonts w:ascii="Times New Roman" w:eastAsia="Bookman Old Style" w:hAnsi="Times New Roman" w:cs="Times New Roman"/>
              </w:rPr>
              <w:t xml:space="preserve"> oleh </w:t>
            </w:r>
            <w:proofErr w:type="spellStart"/>
            <w:r w:rsidRPr="00393813">
              <w:rPr>
                <w:rFonts w:ascii="Times New Roman" w:eastAsia="Bookman Old Style" w:hAnsi="Times New Roman" w:cs="Times New Roman"/>
              </w:rPr>
              <w:t>mahasiswa</w:t>
            </w:r>
            <w:proofErr w:type="spellEnd"/>
            <w:r>
              <w:rPr>
                <w:rFonts w:ascii="Times New Roman" w:eastAsia="Bookman Old Style" w:hAnsi="Times New Roman" w:cs="Times New Roman"/>
              </w:rPr>
              <w:t>.</w:t>
            </w:r>
          </w:p>
        </w:tc>
      </w:tr>
      <w:tr w:rsidR="005A51A2" w14:paraId="0AC73A9B" w14:textId="77777777" w:rsidTr="005A51A2">
        <w:tc>
          <w:tcPr>
            <w:tcW w:w="2404" w:type="dxa"/>
            <w:vAlign w:val="center"/>
          </w:tcPr>
          <w:p w14:paraId="2522DDF2" w14:textId="62B13AF5" w:rsidR="005A51A2" w:rsidRDefault="005A51A2" w:rsidP="005A51A2">
            <w:pPr>
              <w:pStyle w:val="ListParagraph"/>
              <w:spacing w:after="0" w:line="276" w:lineRule="auto"/>
              <w:ind w:left="0"/>
              <w:jc w:val="center"/>
              <w:rPr>
                <w:rFonts w:ascii="Times New Roman" w:hAnsi="Times New Roman" w:cs="Times New Roman"/>
              </w:rPr>
            </w:pPr>
            <w:proofErr w:type="spellStart"/>
            <w:r w:rsidRPr="00393813">
              <w:rPr>
                <w:rFonts w:ascii="Times New Roman" w:eastAsia="Bookman Old Style" w:hAnsi="Times New Roman" w:cs="Times New Roman"/>
              </w:rPr>
              <w:t>Laporan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akhir</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magang</w:t>
            </w:r>
            <w:proofErr w:type="spellEnd"/>
          </w:p>
        </w:tc>
        <w:tc>
          <w:tcPr>
            <w:tcW w:w="5098" w:type="dxa"/>
            <w:vAlign w:val="center"/>
          </w:tcPr>
          <w:p w14:paraId="45A94BA1" w14:textId="6A0E907E" w:rsidR="005A51A2" w:rsidRDefault="005A51A2" w:rsidP="005A51A2">
            <w:pPr>
              <w:pStyle w:val="ListParagraph"/>
              <w:spacing w:after="0" w:line="276" w:lineRule="auto"/>
              <w:ind w:left="0"/>
              <w:jc w:val="both"/>
              <w:rPr>
                <w:rFonts w:ascii="Times New Roman" w:hAnsi="Times New Roman" w:cs="Times New Roman"/>
              </w:rPr>
            </w:pPr>
            <w:proofErr w:type="spellStart"/>
            <w:r w:rsidRPr="00393813">
              <w:rPr>
                <w:rFonts w:ascii="Times New Roman" w:eastAsia="Bookman Old Style" w:hAnsi="Times New Roman" w:cs="Times New Roman"/>
              </w:rPr>
              <w:t>Mem</w:t>
            </w:r>
            <w:r w:rsidR="00540675">
              <w:rPr>
                <w:rFonts w:ascii="Times New Roman" w:eastAsia="Bookman Old Style" w:hAnsi="Times New Roman" w:cs="Times New Roman"/>
              </w:rPr>
              <w:t>b</w:t>
            </w:r>
            <w:r w:rsidRPr="00393813">
              <w:rPr>
                <w:rFonts w:ascii="Times New Roman" w:eastAsia="Bookman Old Style" w:hAnsi="Times New Roman" w:cs="Times New Roman"/>
              </w:rPr>
              <w:t>uat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rekapitulasi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capaian</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komprehensif</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analisis</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masalah</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terkait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pencatatan</w:t>
            </w:r>
            <w:proofErr w:type="spellEnd"/>
            <w:r w:rsidRPr="00393813">
              <w:rPr>
                <w:rFonts w:ascii="Times New Roman" w:eastAsia="Bookman Old Style" w:hAnsi="Times New Roman" w:cs="Times New Roman"/>
              </w:rPr>
              <w:t xml:space="preserve"> manual KTP </w:t>
            </w:r>
            <w:proofErr w:type="spellStart"/>
            <w:r w:rsidRPr="00393813">
              <w:rPr>
                <w:rFonts w:ascii="Times New Roman" w:eastAsia="Bookman Old Style" w:hAnsi="Times New Roman" w:cs="Times New Roman"/>
              </w:rPr>
              <w:t>fisik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serta</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rekomendasi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tindak</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lanjut</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bagi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instansi</w:t>
            </w:r>
            <w:proofErr w:type="spellEnd"/>
            <w:r w:rsidRPr="00393813">
              <w:rPr>
                <w:rFonts w:ascii="Times New Roman" w:eastAsia="Bookman Old Style" w:hAnsi="Times New Roman" w:cs="Times New Roman"/>
              </w:rPr>
              <w:t xml:space="preserve"> </w:t>
            </w:r>
            <w:proofErr w:type="spellStart"/>
            <w:r w:rsidRPr="00393813">
              <w:rPr>
                <w:rFonts w:ascii="Times New Roman" w:eastAsia="Bookman Old Style" w:hAnsi="Times New Roman" w:cs="Times New Roman"/>
              </w:rPr>
              <w:t>mitra</w:t>
            </w:r>
            <w:proofErr w:type="spellEnd"/>
          </w:p>
        </w:tc>
      </w:tr>
    </w:tbl>
    <w:p w14:paraId="657EE568" w14:textId="77777777" w:rsidR="005A51A2" w:rsidRPr="00393813" w:rsidRDefault="005A51A2" w:rsidP="005A51A2">
      <w:pPr>
        <w:pStyle w:val="ListParagraph"/>
        <w:spacing w:after="0" w:line="276" w:lineRule="auto"/>
        <w:ind w:left="0"/>
        <w:rPr>
          <w:rFonts w:ascii="Times New Roman" w:eastAsia="Bookman Old Style" w:hAnsi="Times New Roman" w:cs="Times New Roman"/>
          <w:b/>
          <w:color w:val="000000"/>
        </w:rPr>
      </w:pPr>
    </w:p>
    <w:p w14:paraId="5E57015D" w14:textId="41650DE7" w:rsidR="008A3250" w:rsidRPr="00393813" w:rsidRDefault="008A3250" w:rsidP="00393813">
      <w:pPr>
        <w:pStyle w:val="Heading2"/>
        <w:numPr>
          <w:ilvl w:val="0"/>
          <w:numId w:val="27"/>
        </w:numPr>
        <w:ind w:left="426" w:hanging="426"/>
        <w:rPr>
          <w:rFonts w:cs="Times New Roman"/>
          <w:szCs w:val="22"/>
        </w:rPr>
      </w:pPr>
      <w:bookmarkStart w:id="27" w:name="_Toc225348656"/>
      <w:proofErr w:type="spellStart"/>
      <w:r w:rsidRPr="00393813">
        <w:rPr>
          <w:rFonts w:cs="Times New Roman"/>
          <w:szCs w:val="22"/>
        </w:rPr>
        <w:lastRenderedPageBreak/>
        <w:t>Evaluasi</w:t>
      </w:r>
      <w:bookmarkEnd w:id="27"/>
      <w:proofErr w:type="spellEnd"/>
    </w:p>
    <w:p w14:paraId="1B60BC44" w14:textId="77777777" w:rsidR="008A3250" w:rsidRPr="00393813" w:rsidRDefault="008A3250" w:rsidP="00393813">
      <w:pPr>
        <w:pStyle w:val="ListParagraph"/>
        <w:spacing w:after="0" w:line="276" w:lineRule="auto"/>
        <w:ind w:left="426" w:firstLine="425"/>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dilakukan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berkala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untuk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menilai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rekam</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jejak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kinerja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tingkat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keberhasilan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penyelenggaraan</w:t>
      </w:r>
      <w:proofErr w:type="spellEnd"/>
      <w:r w:rsidRPr="00393813">
        <w:rPr>
          <w:rFonts w:ascii="Times New Roman" w:eastAsia="Bookman Old Style" w:hAnsi="Times New Roman" w:cs="Times New Roman"/>
          <w:color w:val="000000"/>
        </w:rPr>
        <w:t xml:space="preserve"> program di </w:t>
      </w:r>
      <w:proofErr w:type="spellStart"/>
      <w:r w:rsidRPr="00393813">
        <w:rPr>
          <w:rFonts w:ascii="Times New Roman" w:eastAsia="Bookman Old Style" w:hAnsi="Times New Roman" w:cs="Times New Roman"/>
          <w:color w:val="000000"/>
        </w:rPr>
        <w:t>lokasi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mitra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akhir</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merupakan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hasil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kolaborasi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antara</w:t>
      </w:r>
      <w:proofErr w:type="spellEnd"/>
      <w:r w:rsidRPr="00393813">
        <w:rPr>
          <w:rFonts w:ascii="Times New Roman" w:eastAsia="Bookman Old Style" w:hAnsi="Times New Roman" w:cs="Times New Roman"/>
          <w:color w:val="000000"/>
        </w:rPr>
        <w:t xml:space="preserve"> Dosen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(DPL) dan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(mentor) </w:t>
      </w:r>
      <w:proofErr w:type="spellStart"/>
      <w:r w:rsidRPr="00393813">
        <w:rPr>
          <w:rFonts w:ascii="Times New Roman" w:eastAsia="Bookman Old Style" w:hAnsi="Times New Roman" w:cs="Times New Roman"/>
          <w:color w:val="000000"/>
        </w:rPr>
        <w:t>dari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pihak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selaku</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praktis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kinerja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didasarkan</w:t>
      </w:r>
      <w:proofErr w:type="spellEnd"/>
      <w:r w:rsidRPr="00393813">
        <w:rPr>
          <w:rFonts w:ascii="Times New Roman" w:eastAsia="Bookman Old Style" w:hAnsi="Times New Roman" w:cs="Times New Roman"/>
          <w:color w:val="000000"/>
        </w:rPr>
        <w:t xml:space="preserve"> pada </w:t>
      </w:r>
      <w:proofErr w:type="spellStart"/>
      <w:r w:rsidRPr="00393813">
        <w:rPr>
          <w:rFonts w:ascii="Times New Roman" w:eastAsia="Bookman Old Style" w:hAnsi="Times New Roman" w:cs="Times New Roman"/>
          <w:color w:val="000000"/>
        </w:rPr>
        <w:t>instrumen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berikut</w:t>
      </w:r>
      <w:proofErr w:type="spellEnd"/>
      <w:r w:rsidRPr="00393813">
        <w:rPr>
          <w:rFonts w:ascii="Times New Roman" w:eastAsia="Bookman Old Style" w:hAnsi="Times New Roman" w:cs="Times New Roman"/>
          <w:color w:val="000000"/>
        </w:rPr>
        <w:t xml:space="preserve">: </w:t>
      </w:r>
    </w:p>
    <w:p w14:paraId="69234648" w14:textId="77777777"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Laporan</w:t>
      </w:r>
      <w:proofErr w:type="spellEnd"/>
      <w:r w:rsidRPr="00393813">
        <w:rPr>
          <w:rFonts w:ascii="Times New Roman" w:eastAsia="Bookman Old Style" w:hAnsi="Times New Roman" w:cs="Times New Roman"/>
          <w:b/>
          <w:bCs/>
          <w:color w:val="000000"/>
        </w:rPr>
        <w:t xml:space="preserve"> </w:t>
      </w:r>
      <w:proofErr w:type="spellStart"/>
      <w:r w:rsidRPr="00393813">
        <w:rPr>
          <w:rFonts w:ascii="Times New Roman" w:eastAsia="Bookman Old Style" w:hAnsi="Times New Roman" w:cs="Times New Roman"/>
          <w:b/>
          <w:bCs/>
          <w:color w:val="000000"/>
        </w:rPr>
        <w:t>mingguan</w:t>
      </w:r>
      <w:proofErr w:type="spellEnd"/>
      <w:r w:rsidRPr="00393813">
        <w:rPr>
          <w:rFonts w:ascii="Times New Roman" w:eastAsia="Bookman Old Style" w:hAnsi="Times New Roman" w:cs="Times New Roman"/>
          <w:b/>
          <w:bCs/>
          <w:color w:val="000000"/>
        </w:rPr>
        <w:t xml:space="preserve"> dan </w:t>
      </w:r>
      <w:r w:rsidRPr="00393813">
        <w:rPr>
          <w:rFonts w:ascii="Times New Roman" w:eastAsia="Bookman Old Style" w:hAnsi="Times New Roman" w:cs="Times New Roman"/>
          <w:b/>
          <w:bCs/>
          <w:i/>
          <w:iCs/>
          <w:color w:val="000000"/>
        </w:rPr>
        <w:t>Logbook</w:t>
      </w:r>
    </w:p>
    <w:p w14:paraId="094C203C" w14:textId="77777777"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Pengecekan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progres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kegiatan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harian</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perkembangan</w:t>
      </w:r>
      <w:proofErr w:type="spellEnd"/>
      <w:r w:rsidRPr="00393813">
        <w:rPr>
          <w:rFonts w:ascii="Times New Roman" w:eastAsia="Bookman Old Style" w:hAnsi="Times New Roman" w:cs="Times New Roman"/>
          <w:color w:val="000000"/>
        </w:rPr>
        <w:t xml:space="preserve"> </w:t>
      </w:r>
      <w:r w:rsidRPr="00393813">
        <w:rPr>
          <w:rFonts w:ascii="Times New Roman" w:eastAsia="Bookman Old Style" w:hAnsi="Times New Roman" w:cs="Times New Roman"/>
          <w:i/>
          <w:iCs/>
          <w:color w:val="000000"/>
        </w:rPr>
        <w:t>mini project</w:t>
      </w:r>
      <w:r w:rsidRPr="00393813">
        <w:rPr>
          <w:rFonts w:ascii="Times New Roman" w:eastAsia="Bookman Old Style" w:hAnsi="Times New Roman" w:cs="Times New Roman"/>
          <w:color w:val="000000"/>
        </w:rPr>
        <w:t xml:space="preserve"> oleh DPL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langsung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SIPINTAR </w:t>
      </w:r>
      <w:proofErr w:type="spellStart"/>
      <w:r w:rsidRPr="00393813">
        <w:rPr>
          <w:rFonts w:ascii="Times New Roman" w:eastAsia="Bookman Old Style" w:hAnsi="Times New Roman" w:cs="Times New Roman"/>
          <w:color w:val="000000"/>
        </w:rPr>
        <w:t>ataupun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konsultasi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platform </w:t>
      </w:r>
      <w:r w:rsidRPr="005A51A2">
        <w:rPr>
          <w:rFonts w:ascii="Times New Roman" w:eastAsia="Bookman Old Style" w:hAnsi="Times New Roman" w:cs="Times New Roman"/>
          <w:i/>
          <w:iCs/>
          <w:color w:val="000000"/>
        </w:rPr>
        <w:t>online</w:t>
      </w:r>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seperti</w:t>
      </w:r>
      <w:proofErr w:type="spellEnd"/>
      <w:r w:rsidRPr="00393813">
        <w:rPr>
          <w:rFonts w:ascii="Times New Roman" w:eastAsia="Bookman Old Style" w:hAnsi="Times New Roman" w:cs="Times New Roman"/>
          <w:color w:val="000000"/>
        </w:rPr>
        <w:t xml:space="preserve"> </w:t>
      </w:r>
      <w:r w:rsidRPr="00393813">
        <w:rPr>
          <w:rFonts w:ascii="Times New Roman" w:eastAsia="Bookman Old Style" w:hAnsi="Times New Roman" w:cs="Times New Roman"/>
          <w:i/>
          <w:iCs/>
          <w:color w:val="000000"/>
        </w:rPr>
        <w:t xml:space="preserve">WhatsApp </w:t>
      </w:r>
      <w:r w:rsidRPr="00393813">
        <w:rPr>
          <w:rFonts w:ascii="Times New Roman" w:eastAsia="Bookman Old Style" w:hAnsi="Times New Roman" w:cs="Times New Roman"/>
          <w:color w:val="000000"/>
        </w:rPr>
        <w:t xml:space="preserve">(WA), Google </w:t>
      </w:r>
      <w:proofErr w:type="spellStart"/>
      <w:proofErr w:type="gramStart"/>
      <w:r w:rsidRPr="00393813">
        <w:rPr>
          <w:rFonts w:ascii="Times New Roman" w:eastAsia="Bookman Old Style" w:hAnsi="Times New Roman" w:cs="Times New Roman"/>
          <w:color w:val="000000"/>
        </w:rPr>
        <w:t>Meet,dan</w:t>
      </w:r>
      <w:proofErr w:type="spellEnd"/>
      <w:proofErr w:type="gramEnd"/>
      <w:r w:rsidRPr="00393813">
        <w:rPr>
          <w:rFonts w:ascii="Times New Roman" w:eastAsia="Bookman Old Style" w:hAnsi="Times New Roman" w:cs="Times New Roman"/>
          <w:color w:val="000000"/>
        </w:rPr>
        <w:t xml:space="preserve"> lain </w:t>
      </w:r>
      <w:proofErr w:type="spellStart"/>
      <w:r w:rsidRPr="00393813">
        <w:rPr>
          <w:rFonts w:ascii="Times New Roman" w:eastAsia="Bookman Old Style" w:hAnsi="Times New Roman" w:cs="Times New Roman"/>
          <w:color w:val="000000"/>
        </w:rPr>
        <w:t>sebagainya</w:t>
      </w:r>
      <w:proofErr w:type="spellEnd"/>
      <w:r w:rsidRPr="00393813">
        <w:rPr>
          <w:rFonts w:ascii="Times New Roman" w:eastAsia="Bookman Old Style" w:hAnsi="Times New Roman" w:cs="Times New Roman"/>
          <w:color w:val="000000"/>
        </w:rPr>
        <w:t>.</w:t>
      </w:r>
    </w:p>
    <w:p w14:paraId="487D5CBD" w14:textId="5597DEE4"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Penilaian</w:t>
      </w:r>
      <w:proofErr w:type="spellEnd"/>
      <w:r w:rsidRPr="00393813">
        <w:rPr>
          <w:rFonts w:ascii="Times New Roman" w:eastAsia="Bookman Old Style" w:hAnsi="Times New Roman" w:cs="Times New Roman"/>
          <w:b/>
          <w:bCs/>
          <w:color w:val="000000"/>
        </w:rPr>
        <w:t xml:space="preserve"> </w:t>
      </w:r>
      <w:r w:rsidR="00D07F1E" w:rsidRPr="00393813">
        <w:rPr>
          <w:rFonts w:ascii="Times New Roman" w:eastAsia="Bookman Old Style" w:hAnsi="Times New Roman" w:cs="Times New Roman"/>
          <w:b/>
          <w:bCs/>
          <w:color w:val="000000"/>
        </w:rPr>
        <w:t xml:space="preserve">Mentor </w:t>
      </w:r>
      <w:proofErr w:type="spellStart"/>
      <w:r w:rsidR="00D07F1E" w:rsidRPr="00393813">
        <w:rPr>
          <w:rFonts w:ascii="Times New Roman" w:eastAsia="Bookman Old Style" w:hAnsi="Times New Roman" w:cs="Times New Roman"/>
          <w:b/>
          <w:bCs/>
          <w:color w:val="000000"/>
        </w:rPr>
        <w:t>Magang</w:t>
      </w:r>
      <w:proofErr w:type="spellEnd"/>
    </w:p>
    <w:p w14:paraId="0C5B8851" w14:textId="77777777"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praktis</w:t>
      </w:r>
      <w:proofErr w:type="spellEnd"/>
      <w:r w:rsidRPr="00393813">
        <w:rPr>
          <w:rFonts w:ascii="Times New Roman" w:eastAsia="Bookman Old Style" w:hAnsi="Times New Roman" w:cs="Times New Roman"/>
          <w:color w:val="000000"/>
        </w:rPr>
        <w:t xml:space="preserve"> oleh mentor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terkait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kedisiplinan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etika</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performa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kerja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operasional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di </w:t>
      </w:r>
      <w:proofErr w:type="spellStart"/>
      <w:r w:rsidRPr="00393813">
        <w:rPr>
          <w:rFonts w:ascii="Times New Roman" w:eastAsia="Bookman Old Style" w:hAnsi="Times New Roman" w:cs="Times New Roman"/>
          <w:color w:val="000000"/>
        </w:rPr>
        <w:t>loket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pelayanan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mengisi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lembar</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rubrik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resmi</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nantinya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disetorkan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kepada</w:t>
      </w:r>
      <w:proofErr w:type="spellEnd"/>
      <w:r w:rsidRPr="00393813">
        <w:rPr>
          <w:rFonts w:ascii="Times New Roman" w:eastAsia="Bookman Old Style" w:hAnsi="Times New Roman" w:cs="Times New Roman"/>
          <w:color w:val="000000"/>
        </w:rPr>
        <w:t xml:space="preserve"> DPL </w:t>
      </w:r>
      <w:proofErr w:type="spellStart"/>
      <w:r w:rsidRPr="00393813">
        <w:rPr>
          <w:rFonts w:ascii="Times New Roman" w:eastAsia="Bookman Old Style" w:hAnsi="Times New Roman" w:cs="Times New Roman"/>
          <w:color w:val="000000"/>
        </w:rPr>
        <w:t>sebagai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komponen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krusial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dalam</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penentuan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nilai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akhir</w:t>
      </w:r>
      <w:proofErr w:type="spellEnd"/>
      <w:r w:rsidRPr="00393813">
        <w:rPr>
          <w:rFonts w:ascii="Times New Roman" w:eastAsia="Bookman Old Style" w:hAnsi="Times New Roman" w:cs="Times New Roman"/>
          <w:color w:val="000000"/>
        </w:rPr>
        <w:t>.</w:t>
      </w:r>
    </w:p>
    <w:p w14:paraId="2E89541C" w14:textId="77777777"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Supervisi</w:t>
      </w:r>
      <w:proofErr w:type="spellEnd"/>
      <w:r w:rsidRPr="00393813">
        <w:rPr>
          <w:rFonts w:ascii="Times New Roman" w:eastAsia="Bookman Old Style" w:hAnsi="Times New Roman" w:cs="Times New Roman"/>
          <w:b/>
          <w:bCs/>
          <w:color w:val="000000"/>
        </w:rPr>
        <w:t xml:space="preserve"> DPL</w:t>
      </w:r>
    </w:p>
    <w:p w14:paraId="656C70FD" w14:textId="25B5A376"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Koordinasi</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pemantauan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kelancaran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antara</w:t>
      </w:r>
      <w:proofErr w:type="spellEnd"/>
      <w:r w:rsidRPr="00393813">
        <w:rPr>
          <w:rFonts w:ascii="Times New Roman" w:eastAsia="Bookman Old Style" w:hAnsi="Times New Roman" w:cs="Times New Roman"/>
          <w:color w:val="000000"/>
        </w:rPr>
        <w:t xml:space="preserve"> DPL dan </w:t>
      </w:r>
      <w:proofErr w:type="spellStart"/>
      <w:r w:rsidRPr="00393813">
        <w:rPr>
          <w:rFonts w:ascii="Times New Roman" w:eastAsia="Bookman Old Style" w:hAnsi="Times New Roman" w:cs="Times New Roman"/>
          <w:color w:val="000000"/>
        </w:rPr>
        <w:t>pembimbing</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lapangan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Mengingat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efisiensi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waktu</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jarak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geografis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mitra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supervisi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difokuskan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pema</w:t>
      </w:r>
      <w:r w:rsidR="00540675">
        <w:rPr>
          <w:rFonts w:ascii="Times New Roman" w:eastAsia="Bookman Old Style" w:hAnsi="Times New Roman" w:cs="Times New Roman"/>
          <w:color w:val="000000"/>
        </w:rPr>
        <w:t>n</w:t>
      </w:r>
      <w:r w:rsidRPr="00393813">
        <w:rPr>
          <w:rFonts w:ascii="Times New Roman" w:eastAsia="Bookman Old Style" w:hAnsi="Times New Roman" w:cs="Times New Roman"/>
          <w:color w:val="000000"/>
        </w:rPr>
        <w:t>tauan</w:t>
      </w:r>
      <w:proofErr w:type="spellEnd"/>
      <w:r w:rsidRPr="00393813">
        <w:rPr>
          <w:rFonts w:ascii="Times New Roman" w:eastAsia="Bookman Old Style" w:hAnsi="Times New Roman" w:cs="Times New Roman"/>
          <w:color w:val="000000"/>
        </w:rPr>
        <w:t xml:space="preserve"> daring. </w:t>
      </w:r>
      <w:proofErr w:type="spellStart"/>
      <w:r w:rsidRPr="00393813">
        <w:rPr>
          <w:rFonts w:ascii="Times New Roman" w:eastAsia="Bookman Old Style" w:hAnsi="Times New Roman" w:cs="Times New Roman"/>
          <w:color w:val="000000"/>
        </w:rPr>
        <w:t>Tanpa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menutup</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kemungkinan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adanya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kunjungan</w:t>
      </w:r>
      <w:proofErr w:type="spellEnd"/>
      <w:r w:rsidRPr="00393813">
        <w:rPr>
          <w:rFonts w:ascii="Times New Roman" w:eastAsia="Bookman Old Style" w:hAnsi="Times New Roman" w:cs="Times New Roman"/>
          <w:color w:val="000000"/>
        </w:rPr>
        <w:t xml:space="preserve"> luring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kondisional</w:t>
      </w:r>
      <w:proofErr w:type="spellEnd"/>
      <w:r w:rsidRPr="00393813">
        <w:rPr>
          <w:rFonts w:ascii="Times New Roman" w:eastAsia="Bookman Old Style" w:hAnsi="Times New Roman" w:cs="Times New Roman"/>
          <w:color w:val="000000"/>
        </w:rPr>
        <w:t>.</w:t>
      </w:r>
    </w:p>
    <w:p w14:paraId="0C378A4E" w14:textId="77777777"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Laporan</w:t>
      </w:r>
      <w:proofErr w:type="spellEnd"/>
      <w:r w:rsidRPr="00393813">
        <w:rPr>
          <w:rFonts w:ascii="Times New Roman" w:eastAsia="Bookman Old Style" w:hAnsi="Times New Roman" w:cs="Times New Roman"/>
          <w:b/>
          <w:bCs/>
          <w:color w:val="000000"/>
        </w:rPr>
        <w:t xml:space="preserve"> Akhir </w:t>
      </w:r>
      <w:proofErr w:type="spellStart"/>
      <w:r w:rsidRPr="00393813">
        <w:rPr>
          <w:rFonts w:ascii="Times New Roman" w:eastAsia="Bookman Old Style" w:hAnsi="Times New Roman" w:cs="Times New Roman"/>
          <w:b/>
          <w:bCs/>
          <w:color w:val="000000"/>
        </w:rPr>
        <w:t>Magang</w:t>
      </w:r>
      <w:proofErr w:type="spellEnd"/>
    </w:p>
    <w:p w14:paraId="49C1977F" w14:textId="77777777"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color w:val="000000"/>
        </w:rPr>
      </w:pP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oleh DPL </w:t>
      </w:r>
      <w:proofErr w:type="spellStart"/>
      <w:r w:rsidRPr="00393813">
        <w:rPr>
          <w:rFonts w:ascii="Times New Roman" w:eastAsia="Bookman Old Style" w:hAnsi="Times New Roman" w:cs="Times New Roman"/>
          <w:color w:val="000000"/>
        </w:rPr>
        <w:t>terhadap</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kualitas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dokumen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laporan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akhir</w:t>
      </w:r>
      <w:proofErr w:type="spellEnd"/>
      <w:r w:rsidRPr="00393813">
        <w:rPr>
          <w:rFonts w:ascii="Times New Roman" w:eastAsia="Bookman Old Style" w:hAnsi="Times New Roman" w:cs="Times New Roman"/>
          <w:color w:val="000000"/>
        </w:rPr>
        <w:t xml:space="preserve"> yang </w:t>
      </w:r>
      <w:proofErr w:type="spellStart"/>
      <w:r w:rsidRPr="00393813">
        <w:rPr>
          <w:rFonts w:ascii="Times New Roman" w:eastAsia="Bookman Old Style" w:hAnsi="Times New Roman" w:cs="Times New Roman"/>
          <w:color w:val="000000"/>
        </w:rPr>
        <w:t>memuat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analisis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masalah</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pencatatan</w:t>
      </w:r>
      <w:proofErr w:type="spellEnd"/>
      <w:r w:rsidRPr="00393813">
        <w:rPr>
          <w:rFonts w:ascii="Times New Roman" w:eastAsia="Bookman Old Style" w:hAnsi="Times New Roman" w:cs="Times New Roman"/>
          <w:color w:val="000000"/>
        </w:rPr>
        <w:t xml:space="preserve"> KTP </w:t>
      </w:r>
      <w:proofErr w:type="spellStart"/>
      <w:r w:rsidRPr="00393813">
        <w:rPr>
          <w:rFonts w:ascii="Times New Roman" w:eastAsia="Bookman Old Style" w:hAnsi="Times New Roman" w:cs="Times New Roman"/>
          <w:color w:val="000000"/>
        </w:rPr>
        <w:t>fisik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beserta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implementasi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solusi</w:t>
      </w:r>
      <w:proofErr w:type="spellEnd"/>
      <w:r w:rsidRPr="00393813">
        <w:rPr>
          <w:rFonts w:ascii="Times New Roman" w:eastAsia="Bookman Old Style" w:hAnsi="Times New Roman" w:cs="Times New Roman"/>
          <w:color w:val="000000"/>
        </w:rPr>
        <w:t xml:space="preserve"> </w:t>
      </w:r>
      <w:r w:rsidRPr="00393813">
        <w:rPr>
          <w:rFonts w:ascii="Times New Roman" w:eastAsia="Bookman Old Style" w:hAnsi="Times New Roman" w:cs="Times New Roman"/>
          <w:i/>
          <w:iCs/>
          <w:color w:val="000000"/>
        </w:rPr>
        <w:t>dashboard</w:t>
      </w:r>
      <w:r w:rsidRPr="00393813">
        <w:rPr>
          <w:rFonts w:ascii="Times New Roman" w:eastAsia="Bookman Old Style" w:hAnsi="Times New Roman" w:cs="Times New Roman"/>
          <w:color w:val="000000"/>
        </w:rPr>
        <w:t xml:space="preserve"> Python yang </w:t>
      </w:r>
      <w:proofErr w:type="spellStart"/>
      <w:r w:rsidRPr="00393813">
        <w:rPr>
          <w:rFonts w:ascii="Times New Roman" w:eastAsia="Bookman Old Style" w:hAnsi="Times New Roman" w:cs="Times New Roman"/>
          <w:color w:val="000000"/>
        </w:rPr>
        <w:t>telah</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divalidasi</w:t>
      </w:r>
      <w:proofErr w:type="spellEnd"/>
      <w:r w:rsidRPr="00393813">
        <w:rPr>
          <w:rFonts w:ascii="Times New Roman" w:eastAsia="Bookman Old Style" w:hAnsi="Times New Roman" w:cs="Times New Roman"/>
          <w:color w:val="000000"/>
        </w:rPr>
        <w:t xml:space="preserve"> oleh </w:t>
      </w:r>
      <w:proofErr w:type="spellStart"/>
      <w:r w:rsidRPr="00393813">
        <w:rPr>
          <w:rFonts w:ascii="Times New Roman" w:eastAsia="Bookman Old Style" w:hAnsi="Times New Roman" w:cs="Times New Roman"/>
          <w:color w:val="000000"/>
        </w:rPr>
        <w:t>mitra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instansi</w:t>
      </w:r>
      <w:proofErr w:type="spellEnd"/>
      <w:r w:rsidRPr="00393813">
        <w:rPr>
          <w:rFonts w:ascii="Times New Roman" w:eastAsia="Bookman Old Style" w:hAnsi="Times New Roman" w:cs="Times New Roman"/>
          <w:color w:val="000000"/>
        </w:rPr>
        <w:t>.</w:t>
      </w:r>
    </w:p>
    <w:p w14:paraId="22DDAFB7" w14:textId="77777777" w:rsidR="008A3250" w:rsidRPr="00393813" w:rsidRDefault="008A3250" w:rsidP="005A51A2">
      <w:pPr>
        <w:pStyle w:val="ListParagraph"/>
        <w:numPr>
          <w:ilvl w:val="0"/>
          <w:numId w:val="23"/>
        </w:numPr>
        <w:pBdr>
          <w:top w:val="nil"/>
          <w:left w:val="nil"/>
          <w:bottom w:val="nil"/>
          <w:right w:val="nil"/>
          <w:between w:val="nil"/>
        </w:pBdr>
        <w:spacing w:after="0" w:line="276" w:lineRule="auto"/>
        <w:ind w:left="851"/>
        <w:jc w:val="both"/>
        <w:rPr>
          <w:rFonts w:ascii="Times New Roman" w:eastAsia="Bookman Old Style" w:hAnsi="Times New Roman" w:cs="Times New Roman"/>
          <w:b/>
          <w:bCs/>
          <w:color w:val="000000"/>
        </w:rPr>
      </w:pPr>
      <w:proofErr w:type="spellStart"/>
      <w:r w:rsidRPr="00393813">
        <w:rPr>
          <w:rFonts w:ascii="Times New Roman" w:eastAsia="Bookman Old Style" w:hAnsi="Times New Roman" w:cs="Times New Roman"/>
          <w:b/>
          <w:bCs/>
          <w:color w:val="000000"/>
        </w:rPr>
        <w:t>Tinjauan</w:t>
      </w:r>
      <w:proofErr w:type="spellEnd"/>
      <w:r w:rsidRPr="00393813">
        <w:rPr>
          <w:rFonts w:ascii="Times New Roman" w:eastAsia="Bookman Old Style" w:hAnsi="Times New Roman" w:cs="Times New Roman"/>
          <w:b/>
          <w:bCs/>
          <w:color w:val="000000"/>
        </w:rPr>
        <w:t xml:space="preserve"> </w:t>
      </w:r>
      <w:proofErr w:type="spellStart"/>
      <w:r w:rsidRPr="00393813">
        <w:rPr>
          <w:rFonts w:ascii="Times New Roman" w:eastAsia="Bookman Old Style" w:hAnsi="Times New Roman" w:cs="Times New Roman"/>
          <w:b/>
          <w:bCs/>
          <w:color w:val="000000"/>
        </w:rPr>
        <w:t>Luaran</w:t>
      </w:r>
      <w:proofErr w:type="spellEnd"/>
      <w:r w:rsidRPr="00393813">
        <w:rPr>
          <w:rFonts w:ascii="Times New Roman" w:eastAsia="Bookman Old Style" w:hAnsi="Times New Roman" w:cs="Times New Roman"/>
          <w:b/>
          <w:bCs/>
          <w:color w:val="000000"/>
        </w:rPr>
        <w:t xml:space="preserve"> </w:t>
      </w:r>
      <w:proofErr w:type="spellStart"/>
      <w:r w:rsidRPr="00393813">
        <w:rPr>
          <w:rFonts w:ascii="Times New Roman" w:eastAsia="Bookman Old Style" w:hAnsi="Times New Roman" w:cs="Times New Roman"/>
          <w:b/>
          <w:bCs/>
          <w:color w:val="000000"/>
        </w:rPr>
        <w:t>Magang</w:t>
      </w:r>
      <w:proofErr w:type="spellEnd"/>
    </w:p>
    <w:p w14:paraId="3DDB267F" w14:textId="2DAACB62" w:rsidR="008A3250" w:rsidRPr="00393813" w:rsidRDefault="008A3250" w:rsidP="005A51A2">
      <w:pPr>
        <w:pStyle w:val="ListParagraph"/>
        <w:pBdr>
          <w:top w:val="nil"/>
          <w:left w:val="nil"/>
          <w:bottom w:val="nil"/>
          <w:right w:val="nil"/>
          <w:between w:val="nil"/>
        </w:pBdr>
        <w:spacing w:after="0" w:line="276" w:lineRule="auto"/>
        <w:ind w:left="851"/>
        <w:jc w:val="both"/>
        <w:rPr>
          <w:rFonts w:ascii="Times New Roman" w:eastAsia="Bookman Old Style" w:hAnsi="Times New Roman" w:cs="Times New Roman"/>
        </w:rPr>
      </w:pPr>
      <w:proofErr w:type="spellStart"/>
      <w:r w:rsidRPr="00393813">
        <w:rPr>
          <w:rFonts w:ascii="Times New Roman" w:eastAsia="Bookman Old Style" w:hAnsi="Times New Roman" w:cs="Times New Roman"/>
          <w:color w:val="000000"/>
        </w:rPr>
        <w:t>Penelaahan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akhir</w:t>
      </w:r>
      <w:proofErr w:type="spellEnd"/>
      <w:r w:rsidRPr="00393813">
        <w:rPr>
          <w:rFonts w:ascii="Times New Roman" w:eastAsia="Bookman Old Style" w:hAnsi="Times New Roman" w:cs="Times New Roman"/>
          <w:color w:val="000000"/>
        </w:rPr>
        <w:t xml:space="preserve"> oleh DPL </w:t>
      </w:r>
      <w:proofErr w:type="spellStart"/>
      <w:r w:rsidRPr="00393813">
        <w:rPr>
          <w:rFonts w:ascii="Times New Roman" w:eastAsia="Bookman Old Style" w:hAnsi="Times New Roman" w:cs="Times New Roman"/>
          <w:color w:val="000000"/>
        </w:rPr>
        <w:t>terhadap</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kesesuaian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dokumen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laporan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magang</w:t>
      </w:r>
      <w:proofErr w:type="spellEnd"/>
      <w:r w:rsidRPr="00393813">
        <w:rPr>
          <w:rFonts w:ascii="Times New Roman" w:eastAsia="Bookman Old Style" w:hAnsi="Times New Roman" w:cs="Times New Roman"/>
          <w:color w:val="000000"/>
        </w:rPr>
        <w:t xml:space="preserve"> dan </w:t>
      </w:r>
      <w:proofErr w:type="spellStart"/>
      <w:r w:rsidRPr="00393813">
        <w:rPr>
          <w:rFonts w:ascii="Times New Roman" w:eastAsia="Bookman Old Style" w:hAnsi="Times New Roman" w:cs="Times New Roman"/>
          <w:color w:val="000000"/>
        </w:rPr>
        <w:t>fungsionalitas</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purwarupa</w:t>
      </w:r>
      <w:proofErr w:type="spellEnd"/>
      <w:r w:rsidRPr="00393813">
        <w:rPr>
          <w:rFonts w:ascii="Times New Roman" w:eastAsia="Bookman Old Style" w:hAnsi="Times New Roman" w:cs="Times New Roman"/>
          <w:color w:val="000000"/>
        </w:rPr>
        <w:t xml:space="preserve"> </w:t>
      </w:r>
      <w:r w:rsidRPr="00393813">
        <w:rPr>
          <w:rFonts w:ascii="Times New Roman" w:eastAsia="Bookman Old Style" w:hAnsi="Times New Roman" w:cs="Times New Roman"/>
          <w:i/>
          <w:iCs/>
          <w:color w:val="000000"/>
        </w:rPr>
        <w:t>dashboard</w:t>
      </w:r>
      <w:r w:rsidRPr="00393813">
        <w:rPr>
          <w:rFonts w:ascii="Times New Roman" w:eastAsia="Bookman Old Style" w:hAnsi="Times New Roman" w:cs="Times New Roman"/>
          <w:color w:val="000000"/>
        </w:rPr>
        <w:t xml:space="preserve"> Python yang </w:t>
      </w:r>
      <w:proofErr w:type="spellStart"/>
      <w:r w:rsidRPr="00393813">
        <w:rPr>
          <w:rFonts w:ascii="Times New Roman" w:eastAsia="Bookman Old Style" w:hAnsi="Times New Roman" w:cs="Times New Roman"/>
          <w:color w:val="000000"/>
        </w:rPr>
        <w:t>telah</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dikembangkan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Tahap</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evaluasi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bersifat</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fleksibel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berfokus</w:t>
      </w:r>
      <w:proofErr w:type="spellEnd"/>
      <w:r w:rsidRPr="00393813">
        <w:rPr>
          <w:rFonts w:ascii="Times New Roman" w:eastAsia="Bookman Old Style" w:hAnsi="Times New Roman" w:cs="Times New Roman"/>
          <w:color w:val="000000"/>
        </w:rPr>
        <w:t xml:space="preserve"> pada </w:t>
      </w:r>
      <w:r w:rsidRPr="00393813">
        <w:rPr>
          <w:rFonts w:ascii="Times New Roman" w:eastAsia="Bookman Old Style" w:hAnsi="Times New Roman" w:cs="Times New Roman"/>
          <w:i/>
          <w:iCs/>
          <w:color w:val="000000"/>
        </w:rPr>
        <w:t>review</w:t>
      </w:r>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hasil</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karya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mahasiswa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baik</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melalui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diskusi</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interaktif</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maupun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penilaian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dokumen</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secara</w:t>
      </w:r>
      <w:proofErr w:type="spellEnd"/>
      <w:r w:rsidRPr="00393813">
        <w:rPr>
          <w:rFonts w:ascii="Times New Roman" w:eastAsia="Bookman Old Style" w:hAnsi="Times New Roman" w:cs="Times New Roman"/>
          <w:color w:val="000000"/>
        </w:rPr>
        <w:t xml:space="preserve"> </w:t>
      </w:r>
      <w:proofErr w:type="spellStart"/>
      <w:r w:rsidRPr="00393813">
        <w:rPr>
          <w:rFonts w:ascii="Times New Roman" w:eastAsia="Bookman Old Style" w:hAnsi="Times New Roman" w:cs="Times New Roman"/>
          <w:color w:val="000000"/>
        </w:rPr>
        <w:t>mandiri</w:t>
      </w:r>
      <w:proofErr w:type="spellEnd"/>
      <w:r w:rsidRPr="00393813">
        <w:rPr>
          <w:rFonts w:ascii="Times New Roman" w:eastAsia="Bookman Old Style" w:hAnsi="Times New Roman" w:cs="Times New Roman"/>
          <w:color w:val="000000"/>
        </w:rPr>
        <w:t xml:space="preserve"> oleh DPL.</w:t>
      </w:r>
    </w:p>
    <w:p w14:paraId="5630E9DA" w14:textId="2D8837AC" w:rsidR="005A51A2" w:rsidRDefault="005A51A2" w:rsidP="005A51A2">
      <w:pPr>
        <w:rPr>
          <w:rFonts w:eastAsia="Bookman Old Style"/>
          <w:bCs/>
          <w:szCs w:val="22"/>
        </w:rPr>
      </w:pPr>
    </w:p>
    <w:p w14:paraId="5DCC9567" w14:textId="0C8C7B0B" w:rsidR="005A51A2" w:rsidRDefault="005A51A2" w:rsidP="005A51A2">
      <w:pPr>
        <w:rPr>
          <w:rFonts w:eastAsia="Bookman Old Style"/>
          <w:bCs/>
          <w:szCs w:val="22"/>
        </w:rPr>
      </w:pPr>
    </w:p>
    <w:p w14:paraId="04591AAF" w14:textId="69615C33" w:rsidR="005A51A2" w:rsidRDefault="005A51A2">
      <w:pPr>
        <w:spacing w:line="240" w:lineRule="auto"/>
        <w:rPr>
          <w:rFonts w:eastAsia="Bookman Old Style"/>
          <w:bCs/>
          <w:szCs w:val="22"/>
        </w:rPr>
      </w:pPr>
      <w:r>
        <w:rPr>
          <w:rFonts w:eastAsia="Bookman Old Style"/>
          <w:bCs/>
          <w:szCs w:val="22"/>
        </w:rPr>
        <w:br w:type="page"/>
      </w:r>
    </w:p>
    <w:p w14:paraId="7524D306" w14:textId="0BF65870" w:rsidR="00342B64" w:rsidRPr="006C59C7" w:rsidRDefault="007E40FC" w:rsidP="005A51A2">
      <w:pPr>
        <w:pStyle w:val="Heading1"/>
      </w:pPr>
      <w:bookmarkStart w:id="28" w:name="_Toc225348657"/>
      <w:r w:rsidRPr="006C59C7">
        <w:lastRenderedPageBreak/>
        <w:t>BAB IV</w:t>
      </w:r>
      <w:bookmarkStart w:id="29" w:name="_heading=h.s8zwdc91k9fq" w:colFirst="0" w:colLast="0"/>
      <w:bookmarkEnd w:id="29"/>
      <w:r w:rsidR="005A51A2">
        <w:br/>
      </w:r>
      <w:r w:rsidRPr="006C59C7">
        <w:t>KORELASI PROGRAM MAGANG DENGAN KONVERSI MATA KULIAH</w:t>
      </w:r>
      <w:bookmarkEnd w:id="28"/>
    </w:p>
    <w:p w14:paraId="7B11B239" w14:textId="77777777" w:rsidR="006C59C7" w:rsidRPr="00A36314" w:rsidRDefault="006C59C7" w:rsidP="00A36314">
      <w:pPr>
        <w:jc w:val="center"/>
        <w:rPr>
          <w:rFonts w:asciiTheme="majorBidi" w:eastAsia="Bookman Old Style" w:hAnsiTheme="majorBidi" w:cstheme="majorBidi"/>
          <w:szCs w:val="22"/>
        </w:rPr>
      </w:pPr>
    </w:p>
    <w:p w14:paraId="6010B7D9" w14:textId="3C8233A0" w:rsidR="006C59C7" w:rsidRPr="00A36314" w:rsidRDefault="006C59C7" w:rsidP="00A36314">
      <w:pPr>
        <w:pStyle w:val="Heading2"/>
        <w:numPr>
          <w:ilvl w:val="0"/>
          <w:numId w:val="30"/>
        </w:numPr>
        <w:ind w:left="426" w:hanging="426"/>
      </w:pPr>
      <w:bookmarkStart w:id="30" w:name="_Toc225348658"/>
      <w:proofErr w:type="spellStart"/>
      <w:r w:rsidRPr="00A36314">
        <w:t>Rencana</w:t>
      </w:r>
      <w:proofErr w:type="spellEnd"/>
      <w:r w:rsidRPr="00A36314">
        <w:t xml:space="preserve"> Proyek yang </w:t>
      </w:r>
      <w:proofErr w:type="spellStart"/>
      <w:r w:rsidRPr="00A36314">
        <w:t>Dikembangkan</w:t>
      </w:r>
      <w:bookmarkEnd w:id="30"/>
      <w:proofErr w:type="spellEnd"/>
    </w:p>
    <w:p w14:paraId="3D30FB46" w14:textId="7EFFFDA9" w:rsidR="006C59C7" w:rsidRDefault="006C59C7" w:rsidP="00A36314">
      <w:pPr>
        <w:ind w:left="426" w:firstLine="425"/>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Rencana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dilaksanakan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dirancang</w:t>
      </w:r>
      <w:proofErr w:type="spellEnd"/>
      <w:r w:rsidRPr="00A36314">
        <w:rPr>
          <w:rFonts w:asciiTheme="majorBidi" w:eastAsia="Bookman Old Style" w:hAnsiTheme="majorBidi" w:cstheme="majorBidi"/>
          <w:szCs w:val="22"/>
        </w:rPr>
        <w:t xml:space="preserve"> agar </w:t>
      </w:r>
      <w:proofErr w:type="spellStart"/>
      <w:r w:rsidRPr="00A36314">
        <w:rPr>
          <w:rFonts w:asciiTheme="majorBidi" w:eastAsia="Bookman Old Style" w:hAnsiTheme="majorBidi" w:cstheme="majorBidi"/>
          <w:szCs w:val="22"/>
        </w:rPr>
        <w:t>relevan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permasalahan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nyata</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dihadapi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mitra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Dinas </w:t>
      </w:r>
      <w:proofErr w:type="spellStart"/>
      <w:r w:rsidRPr="00A36314">
        <w:rPr>
          <w:rFonts w:asciiTheme="majorBidi" w:eastAsia="Bookman Old Style" w:hAnsiTheme="majorBidi" w:cstheme="majorBidi"/>
          <w:szCs w:val="22"/>
        </w:rPr>
        <w:t>Kependudukan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Pencatatan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Kabu</w:t>
      </w:r>
      <w:r w:rsidR="00770DD3">
        <w:rPr>
          <w:rFonts w:asciiTheme="majorBidi" w:eastAsia="Bookman Old Style" w:hAnsiTheme="majorBidi" w:cstheme="majorBidi"/>
          <w:szCs w:val="22"/>
        </w:rPr>
        <w:t>p</w:t>
      </w:r>
      <w:r w:rsidRPr="00A36314">
        <w:rPr>
          <w:rFonts w:asciiTheme="majorBidi" w:eastAsia="Bookman Old Style" w:hAnsiTheme="majorBidi" w:cstheme="majorBidi"/>
          <w:szCs w:val="22"/>
        </w:rPr>
        <w:t>aten</w:t>
      </w:r>
      <w:proofErr w:type="spellEnd"/>
      <w:r w:rsidRPr="00A36314">
        <w:rPr>
          <w:rFonts w:asciiTheme="majorBidi" w:eastAsia="Bookman Old Style" w:hAnsiTheme="majorBidi" w:cstheme="majorBidi"/>
          <w:szCs w:val="22"/>
        </w:rPr>
        <w:t xml:space="preserve"> Sampang.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seperti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pengolahan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kependudukan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pemantauan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fluktuasi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serta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digitalisasi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laporan</w:t>
      </w:r>
      <w:proofErr w:type="spellEnd"/>
      <w:r w:rsidRPr="00A36314">
        <w:rPr>
          <w:rFonts w:asciiTheme="majorBidi" w:eastAsia="Bookman Old Style" w:hAnsiTheme="majorBidi" w:cstheme="majorBidi"/>
          <w:szCs w:val="22"/>
        </w:rPr>
        <w:t xml:space="preserve"> manual </w:t>
      </w:r>
      <w:proofErr w:type="spellStart"/>
      <w:r w:rsidRPr="00A36314">
        <w:rPr>
          <w:rFonts w:asciiTheme="majorBidi" w:eastAsia="Bookman Old Style" w:hAnsiTheme="majorBidi" w:cstheme="majorBidi"/>
          <w:szCs w:val="22"/>
        </w:rPr>
        <w:t>merupakan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respons</w:t>
      </w:r>
      <w:proofErr w:type="spellEnd"/>
      <w:r w:rsidRPr="00A36314">
        <w:rPr>
          <w:rFonts w:asciiTheme="majorBidi" w:eastAsia="Bookman Old Style" w:hAnsiTheme="majorBidi" w:cstheme="majorBidi"/>
          <w:szCs w:val="22"/>
        </w:rPr>
        <w:t xml:space="preserve"> </w:t>
      </w:r>
      <w:proofErr w:type="spellStart"/>
      <w:proofErr w:type="gramStart"/>
      <w:r w:rsidRPr="00A36314">
        <w:rPr>
          <w:rFonts w:asciiTheme="majorBidi" w:eastAsia="Bookman Old Style" w:hAnsiTheme="majorBidi" w:cstheme="majorBidi"/>
          <w:szCs w:val="22"/>
        </w:rPr>
        <w:t>konkret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proofErr w:type="gram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kebutuhan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institusi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meningkatkan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efektivitas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evaluasi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Berdasarkan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observasi</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telah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dilaksanakan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dirancang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pengembangan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berikut</w:t>
      </w:r>
      <w:proofErr w:type="spellEnd"/>
      <w:r w:rsidRPr="00A36314">
        <w:rPr>
          <w:rFonts w:asciiTheme="majorBidi" w:eastAsia="Bookman Old Style" w:hAnsiTheme="majorBidi" w:cstheme="majorBidi"/>
          <w:szCs w:val="22"/>
        </w:rPr>
        <w:t>:</w:t>
      </w:r>
    </w:p>
    <w:p w14:paraId="71AE4CAD" w14:textId="77777777" w:rsidR="00A36314" w:rsidRPr="00A36314" w:rsidRDefault="00A36314" w:rsidP="00A36314">
      <w:pPr>
        <w:ind w:left="426" w:firstLine="425"/>
        <w:jc w:val="both"/>
        <w:rPr>
          <w:rFonts w:asciiTheme="majorBidi" w:eastAsia="Bookman Old Style" w:hAnsiTheme="majorBidi" w:cstheme="majorBidi"/>
          <w:szCs w:val="22"/>
        </w:rPr>
      </w:pPr>
    </w:p>
    <w:p w14:paraId="1B2489B8" w14:textId="77777777" w:rsidR="006C59C7" w:rsidRPr="00A36314" w:rsidRDefault="006C59C7" w:rsidP="00A36314">
      <w:pPr>
        <w:ind w:left="426"/>
        <w:jc w:val="both"/>
        <w:rPr>
          <w:rFonts w:asciiTheme="majorBidi" w:eastAsia="Bookman Old Style" w:hAnsiTheme="majorBidi" w:cstheme="majorBidi"/>
          <w:b/>
          <w:szCs w:val="22"/>
        </w:rPr>
      </w:pPr>
      <w:proofErr w:type="spellStart"/>
      <w:r w:rsidRPr="00A36314">
        <w:rPr>
          <w:rFonts w:asciiTheme="majorBidi" w:eastAsia="Bookman Old Style" w:hAnsiTheme="majorBidi" w:cstheme="majorBidi"/>
          <w:b/>
          <w:szCs w:val="22"/>
        </w:rPr>
        <w:t>Judul</w:t>
      </w:r>
      <w:proofErr w:type="spellEnd"/>
      <w:r w:rsidRPr="00A36314">
        <w:rPr>
          <w:rFonts w:asciiTheme="majorBidi" w:eastAsia="Bookman Old Style" w:hAnsiTheme="majorBidi" w:cstheme="majorBidi"/>
          <w:b/>
          <w:szCs w:val="22"/>
        </w:rPr>
        <w:t xml:space="preserve"> Proyek </w:t>
      </w:r>
      <w:proofErr w:type="spellStart"/>
      <w:r w:rsidRPr="00A36314">
        <w:rPr>
          <w:rFonts w:asciiTheme="majorBidi" w:eastAsia="Bookman Old Style" w:hAnsiTheme="majorBidi" w:cstheme="majorBidi"/>
          <w:b/>
          <w:szCs w:val="22"/>
        </w:rPr>
        <w:t>Magang</w:t>
      </w:r>
      <w:proofErr w:type="spellEnd"/>
    </w:p>
    <w:p w14:paraId="73C4F104" w14:textId="005D3D36" w:rsidR="006C59C7" w:rsidRPr="00A36314" w:rsidRDefault="006C59C7"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Analisis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Deskriptif</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Visualisasi</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Fluktuasi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Menggunakan</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 xml:space="preserve">Exploratory Data Analysis </w:t>
      </w:r>
      <w:r w:rsidRPr="00A36314">
        <w:rPr>
          <w:rFonts w:asciiTheme="majorBidi" w:eastAsia="Bookman Old Style" w:hAnsiTheme="majorBidi" w:cstheme="majorBidi"/>
          <w:szCs w:val="22"/>
        </w:rPr>
        <w:t xml:space="preserve">(EDA) </w:t>
      </w:r>
      <w:proofErr w:type="spellStart"/>
      <w:r w:rsidRPr="00A36314">
        <w:rPr>
          <w:rFonts w:asciiTheme="majorBidi" w:eastAsia="Bookman Old Style" w:hAnsiTheme="majorBidi" w:cstheme="majorBidi"/>
          <w:szCs w:val="22"/>
        </w:rPr>
        <w:t>Melalui</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 xml:space="preserve">Dashboard </w:t>
      </w:r>
      <w:proofErr w:type="spellStart"/>
      <w:r w:rsidRPr="00A36314">
        <w:rPr>
          <w:rFonts w:asciiTheme="majorBidi" w:eastAsia="Bookman Old Style" w:hAnsiTheme="majorBidi" w:cstheme="majorBidi"/>
          <w:szCs w:val="22"/>
        </w:rPr>
        <w:t>Berbasis</w:t>
      </w:r>
      <w:proofErr w:type="spellEnd"/>
      <w:r w:rsidRPr="00A36314">
        <w:rPr>
          <w:rFonts w:asciiTheme="majorBidi" w:eastAsia="Bookman Old Style" w:hAnsiTheme="majorBidi" w:cstheme="majorBidi"/>
          <w:szCs w:val="22"/>
        </w:rPr>
        <w:t xml:space="preserve"> Python di Dinas </w:t>
      </w:r>
      <w:proofErr w:type="spellStart"/>
      <w:r w:rsidRPr="00A36314">
        <w:rPr>
          <w:rFonts w:asciiTheme="majorBidi" w:eastAsia="Bookman Old Style" w:hAnsiTheme="majorBidi" w:cstheme="majorBidi"/>
          <w:szCs w:val="22"/>
        </w:rPr>
        <w:t>Kependudukan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Pencatatan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Kabupaten</w:t>
      </w:r>
      <w:proofErr w:type="spellEnd"/>
      <w:r w:rsidRPr="00A36314">
        <w:rPr>
          <w:rFonts w:asciiTheme="majorBidi" w:eastAsia="Bookman Old Style" w:hAnsiTheme="majorBidi" w:cstheme="majorBidi"/>
          <w:szCs w:val="22"/>
        </w:rPr>
        <w:t xml:space="preserve"> Sampang.</w:t>
      </w:r>
    </w:p>
    <w:p w14:paraId="62E66E70" w14:textId="77777777" w:rsidR="00A36314" w:rsidRDefault="00A36314" w:rsidP="00A36314">
      <w:pPr>
        <w:ind w:left="426"/>
        <w:jc w:val="both"/>
        <w:rPr>
          <w:rFonts w:asciiTheme="majorBidi" w:eastAsia="Bookman Old Style" w:hAnsiTheme="majorBidi" w:cstheme="majorBidi"/>
          <w:b/>
          <w:szCs w:val="22"/>
        </w:rPr>
      </w:pPr>
    </w:p>
    <w:p w14:paraId="655F2C46" w14:textId="46C08621" w:rsidR="006C59C7" w:rsidRPr="00A36314" w:rsidRDefault="006C59C7" w:rsidP="00A36314">
      <w:pPr>
        <w:ind w:left="426"/>
        <w:jc w:val="both"/>
        <w:rPr>
          <w:rFonts w:asciiTheme="majorBidi" w:eastAsia="Bookman Old Style" w:hAnsiTheme="majorBidi" w:cstheme="majorBidi"/>
          <w:b/>
          <w:szCs w:val="22"/>
        </w:rPr>
      </w:pPr>
      <w:proofErr w:type="spellStart"/>
      <w:r w:rsidRPr="00A36314">
        <w:rPr>
          <w:rFonts w:asciiTheme="majorBidi" w:eastAsia="Bookman Old Style" w:hAnsiTheme="majorBidi" w:cstheme="majorBidi"/>
          <w:b/>
          <w:szCs w:val="22"/>
        </w:rPr>
        <w:t>Deskripsi</w:t>
      </w:r>
      <w:proofErr w:type="spellEnd"/>
      <w:r w:rsidRPr="00A36314">
        <w:rPr>
          <w:rFonts w:asciiTheme="majorBidi" w:eastAsia="Bookman Old Style" w:hAnsiTheme="majorBidi" w:cstheme="majorBidi"/>
          <w:b/>
          <w:szCs w:val="22"/>
        </w:rPr>
        <w:t xml:space="preserve"> </w:t>
      </w:r>
      <w:proofErr w:type="spellStart"/>
      <w:r w:rsidRPr="00A36314">
        <w:rPr>
          <w:rFonts w:asciiTheme="majorBidi" w:eastAsia="Bookman Old Style" w:hAnsiTheme="majorBidi" w:cstheme="majorBidi"/>
          <w:b/>
          <w:szCs w:val="22"/>
        </w:rPr>
        <w:t>singkat</w:t>
      </w:r>
      <w:proofErr w:type="spellEnd"/>
      <w:r w:rsidRPr="00A36314">
        <w:rPr>
          <w:rFonts w:asciiTheme="majorBidi" w:eastAsia="Bookman Old Style" w:hAnsiTheme="majorBidi" w:cstheme="majorBidi"/>
          <w:b/>
          <w:szCs w:val="22"/>
        </w:rPr>
        <w:t xml:space="preserve"> </w:t>
      </w:r>
      <w:proofErr w:type="spellStart"/>
      <w:r w:rsidRPr="00A36314">
        <w:rPr>
          <w:rFonts w:asciiTheme="majorBidi" w:eastAsia="Bookman Old Style" w:hAnsiTheme="majorBidi" w:cstheme="majorBidi"/>
          <w:b/>
          <w:szCs w:val="22"/>
        </w:rPr>
        <w:t>proyek</w:t>
      </w:r>
      <w:proofErr w:type="spellEnd"/>
    </w:p>
    <w:p w14:paraId="1B12B453" w14:textId="1E933DA4" w:rsidR="006C59C7" w:rsidRPr="00A36314" w:rsidRDefault="006C59C7" w:rsidP="00A36314">
      <w:pPr>
        <w:ind w:left="426"/>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Data </w:t>
      </w:r>
      <w:proofErr w:type="spellStart"/>
      <w:r w:rsidRPr="00A36314">
        <w:rPr>
          <w:rFonts w:asciiTheme="majorBidi" w:eastAsia="Bookman Old Style" w:hAnsiTheme="majorBidi" w:cstheme="majorBidi"/>
          <w:szCs w:val="22"/>
        </w:rPr>
        <w:t>fluktuasi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menjadi</w:t>
      </w:r>
      <w:proofErr w:type="spellEnd"/>
      <w:r w:rsidRPr="00A36314">
        <w:rPr>
          <w:rFonts w:asciiTheme="majorBidi" w:eastAsia="Bookman Old Style" w:hAnsiTheme="majorBidi" w:cstheme="majorBidi"/>
          <w:szCs w:val="22"/>
        </w:rPr>
        <w:t xml:space="preserve"> salah </w:t>
      </w:r>
      <w:proofErr w:type="spellStart"/>
      <w:r w:rsidRPr="00A36314">
        <w:rPr>
          <w:rFonts w:asciiTheme="majorBidi" w:eastAsia="Bookman Old Style" w:hAnsiTheme="majorBidi" w:cstheme="majorBidi"/>
          <w:szCs w:val="22"/>
        </w:rPr>
        <w:t>satu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indikator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penting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memonitor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beban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efek</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ivitas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Kabupaten</w:t>
      </w:r>
      <w:proofErr w:type="spellEnd"/>
      <w:r w:rsidRPr="00A36314">
        <w:rPr>
          <w:rFonts w:asciiTheme="majorBidi" w:eastAsia="Bookman Old Style" w:hAnsiTheme="majorBidi" w:cstheme="majorBidi"/>
          <w:szCs w:val="22"/>
        </w:rPr>
        <w:t xml:space="preserve"> Sampang, </w:t>
      </w:r>
      <w:proofErr w:type="spellStart"/>
      <w:r w:rsidRPr="00A36314">
        <w:rPr>
          <w:rFonts w:asciiTheme="majorBidi" w:eastAsia="Bookman Old Style" w:hAnsiTheme="majorBidi" w:cstheme="majorBidi"/>
          <w:szCs w:val="22"/>
        </w:rPr>
        <w:t>pencatatan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saat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masih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terdokumen</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manual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Buku</w:t>
      </w:r>
      <w:proofErr w:type="spellEnd"/>
      <w:r w:rsidRPr="00A36314">
        <w:rPr>
          <w:rFonts w:asciiTheme="majorBidi" w:eastAsia="Bookman Old Style" w:hAnsiTheme="majorBidi" w:cstheme="majorBidi"/>
          <w:szCs w:val="22"/>
        </w:rPr>
        <w:t xml:space="preserve"> Register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fisik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Kondisi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memerlukan</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rekapitulasi</w:t>
      </w:r>
      <w:proofErr w:type="spellEnd"/>
      <w:r w:rsidRPr="00A36314">
        <w:rPr>
          <w:rFonts w:asciiTheme="majorBidi" w:eastAsia="Bookman Old Style" w:hAnsiTheme="majorBidi" w:cstheme="majorBidi"/>
          <w:szCs w:val="22"/>
        </w:rPr>
        <w:t xml:space="preserve"> manual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melihat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tren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harian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bulanan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Penggunaan</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 xml:space="preserve">dashboard </w:t>
      </w:r>
      <w:proofErr w:type="spellStart"/>
      <w:r w:rsidRPr="00A36314">
        <w:rPr>
          <w:rFonts w:asciiTheme="majorBidi" w:eastAsia="Bookman Old Style" w:hAnsiTheme="majorBidi" w:cstheme="majorBidi"/>
          <w:szCs w:val="22"/>
        </w:rPr>
        <w:t>berbasis</w:t>
      </w:r>
      <w:proofErr w:type="spellEnd"/>
      <w:r w:rsidRPr="00A36314">
        <w:rPr>
          <w:rFonts w:asciiTheme="majorBidi" w:eastAsia="Bookman Old Style" w:hAnsiTheme="majorBidi" w:cstheme="majorBidi"/>
          <w:szCs w:val="22"/>
        </w:rPr>
        <w:t xml:space="preserve"> Python </w:t>
      </w:r>
      <w:proofErr w:type="spellStart"/>
      <w:r w:rsidRPr="00A36314">
        <w:rPr>
          <w:rFonts w:asciiTheme="majorBidi" w:eastAsia="Bookman Old Style" w:hAnsiTheme="majorBidi" w:cstheme="majorBidi"/>
          <w:szCs w:val="22"/>
        </w:rPr>
        <w:t>memungkinkan</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pengolahan</w:t>
      </w:r>
      <w:proofErr w:type="spellEnd"/>
      <w:r w:rsidRPr="00A36314">
        <w:rPr>
          <w:rFonts w:asciiTheme="majorBidi" w:eastAsia="Bookman Old Style" w:hAnsiTheme="majorBidi" w:cstheme="majorBidi"/>
          <w:szCs w:val="22"/>
        </w:rPr>
        <w:t xml:space="preserve"> data yang </w:t>
      </w:r>
      <w:proofErr w:type="spellStart"/>
      <w:r w:rsidRPr="00A36314">
        <w:rPr>
          <w:rFonts w:asciiTheme="majorBidi" w:eastAsia="Bookman Old Style" w:hAnsiTheme="majorBidi" w:cstheme="majorBidi"/>
          <w:szCs w:val="22"/>
        </w:rPr>
        <w:t>sebelumnya</w:t>
      </w:r>
      <w:proofErr w:type="spellEnd"/>
      <w:r w:rsidRPr="00A36314">
        <w:rPr>
          <w:rFonts w:asciiTheme="majorBidi" w:eastAsia="Bookman Old Style" w:hAnsiTheme="majorBidi" w:cstheme="majorBidi"/>
          <w:szCs w:val="22"/>
        </w:rPr>
        <w:t xml:space="preserve"> statis </w:t>
      </w:r>
      <w:proofErr w:type="spellStart"/>
      <w:r w:rsidRPr="00A36314">
        <w:rPr>
          <w:rFonts w:asciiTheme="majorBidi" w:eastAsia="Bookman Old Style" w:hAnsiTheme="majorBidi" w:cstheme="majorBidi"/>
          <w:szCs w:val="22"/>
        </w:rPr>
        <w:t>menjadi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informasi</w:t>
      </w:r>
      <w:proofErr w:type="spellEnd"/>
      <w:r w:rsidRPr="00A36314">
        <w:rPr>
          <w:rFonts w:asciiTheme="majorBidi" w:eastAsia="Bookman Old Style" w:hAnsiTheme="majorBidi" w:cstheme="majorBidi"/>
          <w:szCs w:val="22"/>
        </w:rPr>
        <w:t xml:space="preserve"> visual yang </w:t>
      </w:r>
      <w:proofErr w:type="spellStart"/>
      <w:r w:rsidRPr="00A36314">
        <w:rPr>
          <w:rFonts w:asciiTheme="majorBidi" w:eastAsia="Bookman Old Style" w:hAnsiTheme="majorBidi" w:cstheme="majorBidi"/>
          <w:szCs w:val="22"/>
        </w:rPr>
        <w:t>dinamis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akurat</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mudah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dipahami</w:t>
      </w:r>
      <w:proofErr w:type="spellEnd"/>
      <w:r w:rsidRPr="00A36314">
        <w:rPr>
          <w:rFonts w:asciiTheme="majorBidi" w:eastAsia="Bookman Old Style" w:hAnsiTheme="majorBidi" w:cstheme="majorBidi"/>
          <w:szCs w:val="22"/>
        </w:rPr>
        <w:t xml:space="preserve"> oleh </w:t>
      </w:r>
      <w:proofErr w:type="spellStart"/>
      <w:r w:rsidRPr="00A36314">
        <w:rPr>
          <w:rFonts w:asciiTheme="majorBidi" w:eastAsia="Bookman Old Style" w:hAnsiTheme="majorBidi" w:cstheme="majorBidi"/>
          <w:szCs w:val="22"/>
        </w:rPr>
        <w:t>manajemen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instansi</w:t>
      </w:r>
      <w:proofErr w:type="spellEnd"/>
      <w:r w:rsidRPr="00A36314">
        <w:rPr>
          <w:rFonts w:asciiTheme="majorBidi" w:eastAsia="Bookman Old Style" w:hAnsiTheme="majorBidi" w:cstheme="majorBidi"/>
          <w:szCs w:val="22"/>
        </w:rPr>
        <w:t xml:space="preserve">. Hal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sejalan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materi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Metode </w:t>
      </w:r>
      <w:proofErr w:type="spellStart"/>
      <w:r w:rsidRPr="00A36314">
        <w:rPr>
          <w:rFonts w:asciiTheme="majorBidi" w:eastAsia="Bookman Old Style" w:hAnsiTheme="majorBidi" w:cstheme="majorBidi"/>
          <w:szCs w:val="22"/>
        </w:rPr>
        <w:t>Statistika</w:t>
      </w:r>
      <w:proofErr w:type="spellEnd"/>
      <w:r w:rsidRPr="00A36314">
        <w:rPr>
          <w:rFonts w:asciiTheme="majorBidi" w:eastAsia="Bookman Old Style" w:hAnsiTheme="majorBidi" w:cstheme="majorBidi"/>
          <w:szCs w:val="22"/>
        </w:rPr>
        <w:t xml:space="preserve"> dan Bahasa </w:t>
      </w:r>
      <w:proofErr w:type="spellStart"/>
      <w:r w:rsidRPr="00A36314">
        <w:rPr>
          <w:rFonts w:asciiTheme="majorBidi" w:eastAsia="Bookman Old Style" w:hAnsiTheme="majorBidi" w:cstheme="majorBidi"/>
          <w:szCs w:val="22"/>
        </w:rPr>
        <w:t>Pemrograman</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mengajarkan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pengolahan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deskri</w:t>
      </w:r>
      <w:r w:rsidR="00DE2B2C" w:rsidRPr="00A36314">
        <w:rPr>
          <w:rFonts w:asciiTheme="majorBidi" w:eastAsia="Bookman Old Style" w:hAnsiTheme="majorBidi" w:cstheme="majorBidi"/>
          <w:szCs w:val="22"/>
        </w:rPr>
        <w:t>p</w:t>
      </w:r>
      <w:r w:rsidRPr="00A36314">
        <w:rPr>
          <w:rFonts w:asciiTheme="majorBidi" w:eastAsia="Bookman Old Style" w:hAnsiTheme="majorBidi" w:cstheme="majorBidi"/>
          <w:szCs w:val="22"/>
        </w:rPr>
        <w:t>tif</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perancangan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informasi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berbasis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teknologi</w:t>
      </w:r>
      <w:proofErr w:type="spellEnd"/>
      <w:r w:rsidRPr="00A36314">
        <w:rPr>
          <w:rFonts w:asciiTheme="majorBidi" w:eastAsia="Bookman Old Style" w:hAnsiTheme="majorBidi" w:cstheme="majorBidi"/>
          <w:szCs w:val="22"/>
        </w:rPr>
        <w:t xml:space="preserve"> digi</w:t>
      </w:r>
      <w:r w:rsidR="00DE2B2C" w:rsidRPr="00A36314">
        <w:rPr>
          <w:rFonts w:asciiTheme="majorBidi" w:eastAsia="Bookman Old Style" w:hAnsiTheme="majorBidi" w:cstheme="majorBidi"/>
          <w:szCs w:val="22"/>
        </w:rPr>
        <w:t>t</w:t>
      </w:r>
      <w:r w:rsidRPr="00A36314">
        <w:rPr>
          <w:rFonts w:asciiTheme="majorBidi" w:eastAsia="Bookman Old Style" w:hAnsiTheme="majorBidi" w:cstheme="majorBidi"/>
          <w:szCs w:val="22"/>
        </w:rPr>
        <w:t xml:space="preserve">al. </w:t>
      </w:r>
      <w:proofErr w:type="spellStart"/>
      <w:r w:rsidRPr="00A36314">
        <w:rPr>
          <w:rFonts w:asciiTheme="majorBidi" w:eastAsia="Bookman Old Style" w:hAnsiTheme="majorBidi" w:cstheme="majorBidi"/>
          <w:szCs w:val="22"/>
        </w:rPr>
        <w:t>Rencana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tahapan</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dikembangkan</w:t>
      </w:r>
      <w:proofErr w:type="spellEnd"/>
      <w:r w:rsidRPr="00A36314">
        <w:rPr>
          <w:rFonts w:asciiTheme="majorBidi" w:eastAsia="Bookman Old Style" w:hAnsiTheme="majorBidi" w:cstheme="majorBidi"/>
          <w:szCs w:val="22"/>
        </w:rPr>
        <w:t>:</w:t>
      </w:r>
    </w:p>
    <w:p w14:paraId="379C8FDF"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b/>
          <w:color w:val="000000"/>
        </w:rPr>
      </w:pPr>
      <w:proofErr w:type="spellStart"/>
      <w:r w:rsidRPr="00A36314">
        <w:rPr>
          <w:rFonts w:asciiTheme="majorBidi" w:eastAsia="Bookman Old Style" w:hAnsiTheme="majorBidi" w:cstheme="majorBidi"/>
          <w:b/>
          <w:color w:val="000000"/>
        </w:rPr>
        <w:t>Identifikasi</w:t>
      </w:r>
      <w:proofErr w:type="spellEnd"/>
      <w:r w:rsidRPr="00A36314">
        <w:rPr>
          <w:rFonts w:asciiTheme="majorBidi" w:eastAsia="Bookman Old Style" w:hAnsiTheme="majorBidi" w:cstheme="majorBidi"/>
          <w:b/>
          <w:color w:val="000000"/>
        </w:rPr>
        <w:t xml:space="preserve"> dan </w:t>
      </w:r>
      <w:proofErr w:type="spellStart"/>
      <w:r w:rsidRPr="00A36314">
        <w:rPr>
          <w:rFonts w:asciiTheme="majorBidi" w:eastAsia="Bookman Old Style" w:hAnsiTheme="majorBidi" w:cstheme="majorBidi"/>
          <w:b/>
          <w:color w:val="000000"/>
        </w:rPr>
        <w:t>Rekapitulasi</w:t>
      </w:r>
      <w:proofErr w:type="spellEnd"/>
      <w:r w:rsidRPr="00A36314">
        <w:rPr>
          <w:rFonts w:asciiTheme="majorBidi" w:eastAsia="Bookman Old Style" w:hAnsiTheme="majorBidi" w:cstheme="majorBidi"/>
          <w:b/>
          <w:color w:val="000000"/>
        </w:rPr>
        <w:t xml:space="preserve"> Data Manual</w:t>
      </w:r>
    </w:p>
    <w:p w14:paraId="0C482EF0"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studi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observasi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pada </w:t>
      </w:r>
      <w:proofErr w:type="spellStart"/>
      <w:r w:rsidRPr="00A36314">
        <w:rPr>
          <w:rFonts w:asciiTheme="majorBidi" w:eastAsia="Bookman Old Style" w:hAnsiTheme="majorBidi" w:cstheme="majorBidi"/>
          <w:szCs w:val="22"/>
        </w:rPr>
        <w:t>Buku</w:t>
      </w:r>
      <w:proofErr w:type="spellEnd"/>
      <w:r w:rsidRPr="00A36314">
        <w:rPr>
          <w:rFonts w:asciiTheme="majorBidi" w:eastAsia="Bookman Old Style" w:hAnsiTheme="majorBidi" w:cstheme="majorBidi"/>
          <w:szCs w:val="22"/>
        </w:rPr>
        <w:t xml:space="preserve"> Register Harian dan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KTP </w:t>
      </w:r>
      <w:proofErr w:type="spellStart"/>
      <w:r w:rsidRPr="00A36314">
        <w:rPr>
          <w:rFonts w:asciiTheme="majorBidi" w:eastAsia="Bookman Old Style" w:hAnsiTheme="majorBidi" w:cstheme="majorBidi"/>
          <w:szCs w:val="22"/>
        </w:rPr>
        <w:t>fisik</w:t>
      </w:r>
      <w:proofErr w:type="spellEnd"/>
      <w:r w:rsidRPr="00A36314">
        <w:rPr>
          <w:rFonts w:asciiTheme="majorBidi" w:eastAsia="Bookman Old Style" w:hAnsiTheme="majorBidi" w:cstheme="majorBidi"/>
          <w:szCs w:val="22"/>
        </w:rPr>
        <w:t>.</w:t>
      </w:r>
    </w:p>
    <w:p w14:paraId="483D6742"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pemindahan</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input</w:t>
      </w:r>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digitalisasi</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bertahap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dari</w:t>
      </w:r>
      <w:proofErr w:type="spellEnd"/>
      <w:r w:rsidRPr="00A36314">
        <w:rPr>
          <w:rFonts w:asciiTheme="majorBidi" w:eastAsia="Bookman Old Style" w:hAnsiTheme="majorBidi" w:cstheme="majorBidi"/>
          <w:szCs w:val="22"/>
        </w:rPr>
        <w:t xml:space="preserve"> format </w:t>
      </w:r>
      <w:proofErr w:type="spellStart"/>
      <w:r w:rsidRPr="00A36314">
        <w:rPr>
          <w:rFonts w:asciiTheme="majorBidi" w:eastAsia="Bookman Old Style" w:hAnsiTheme="majorBidi" w:cstheme="majorBidi"/>
          <w:szCs w:val="22"/>
        </w:rPr>
        <w:t>fisik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w:t>
      </w:r>
      <w:proofErr w:type="spellEnd"/>
      <w:r w:rsidRPr="00A36314">
        <w:rPr>
          <w:rFonts w:asciiTheme="majorBidi" w:eastAsia="Bookman Old Style" w:hAnsiTheme="majorBidi" w:cstheme="majorBidi"/>
          <w:szCs w:val="22"/>
        </w:rPr>
        <w:t xml:space="preserve"> forma digital (Microsoft Excel).</w:t>
      </w:r>
    </w:p>
    <w:p w14:paraId="76AF200C"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rPr>
      </w:pPr>
      <w:proofErr w:type="spellStart"/>
      <w:r w:rsidRPr="00A36314">
        <w:rPr>
          <w:rFonts w:asciiTheme="majorBidi" w:eastAsia="Bookman Old Style" w:hAnsiTheme="majorBidi" w:cstheme="majorBidi"/>
          <w:b/>
        </w:rPr>
        <w:t>Prapemrosesan</w:t>
      </w:r>
      <w:proofErr w:type="spellEnd"/>
      <w:r w:rsidRPr="00A36314">
        <w:rPr>
          <w:rFonts w:asciiTheme="majorBidi" w:eastAsia="Bookman Old Style" w:hAnsiTheme="majorBidi" w:cstheme="majorBidi"/>
          <w:b/>
        </w:rPr>
        <w:t xml:space="preserve"> Data (</w:t>
      </w:r>
      <w:r w:rsidRPr="00A36314">
        <w:rPr>
          <w:rFonts w:asciiTheme="majorBidi" w:eastAsia="Bookman Old Style" w:hAnsiTheme="majorBidi" w:cstheme="majorBidi"/>
          <w:b/>
          <w:i/>
          <w:iCs/>
        </w:rPr>
        <w:t>Data Cleaning</w:t>
      </w:r>
      <w:r w:rsidRPr="00A36314">
        <w:rPr>
          <w:rFonts w:asciiTheme="majorBidi" w:eastAsia="Bookman Old Style" w:hAnsiTheme="majorBidi" w:cstheme="majorBidi"/>
          <w:b/>
        </w:rPr>
        <w:t>)</w:t>
      </w:r>
    </w:p>
    <w:p w14:paraId="376D5ABB" w14:textId="3BA499C8"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veri</w:t>
      </w:r>
      <w:r w:rsidR="00770DD3">
        <w:rPr>
          <w:rFonts w:asciiTheme="majorBidi" w:eastAsia="Bookman Old Style" w:hAnsiTheme="majorBidi" w:cstheme="majorBidi"/>
          <w:szCs w:val="22"/>
        </w:rPr>
        <w:t>f</w:t>
      </w:r>
      <w:r w:rsidRPr="00A36314">
        <w:rPr>
          <w:rFonts w:asciiTheme="majorBidi" w:eastAsia="Bookman Old Style" w:hAnsiTheme="majorBidi" w:cstheme="majorBidi"/>
          <w:szCs w:val="22"/>
        </w:rPr>
        <w:t>ikasi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standardisasi</w:t>
      </w:r>
      <w:proofErr w:type="spellEnd"/>
      <w:r w:rsidRPr="00A36314">
        <w:rPr>
          <w:rFonts w:asciiTheme="majorBidi" w:eastAsia="Bookman Old Style" w:hAnsiTheme="majorBidi" w:cstheme="majorBidi"/>
          <w:szCs w:val="22"/>
        </w:rPr>
        <w:t xml:space="preserve"> format data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memastikan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tidak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w:t>
      </w:r>
      <w:proofErr w:type="spellEnd"/>
      <w:r w:rsidRPr="00A36314">
        <w:rPr>
          <w:rFonts w:asciiTheme="majorBidi" w:eastAsia="Bookman Old Style" w:hAnsiTheme="majorBidi" w:cstheme="majorBidi"/>
          <w:szCs w:val="22"/>
        </w:rPr>
        <w:t xml:space="preserve"> input </w:t>
      </w:r>
      <w:proofErr w:type="spellStart"/>
      <w:r w:rsidRPr="00A36314">
        <w:rPr>
          <w:rFonts w:asciiTheme="majorBidi" w:eastAsia="Bookman Old Style" w:hAnsiTheme="majorBidi" w:cstheme="majorBidi"/>
          <w:szCs w:val="22"/>
        </w:rPr>
        <w:t>ganda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kesalahan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penulisan</w:t>
      </w:r>
      <w:proofErr w:type="spellEnd"/>
      <w:r w:rsidRPr="00A36314">
        <w:rPr>
          <w:rFonts w:asciiTheme="majorBidi" w:eastAsia="Bookman Old Style" w:hAnsiTheme="majorBidi" w:cstheme="majorBidi"/>
          <w:szCs w:val="22"/>
        </w:rPr>
        <w:t>.</w:t>
      </w:r>
    </w:p>
    <w:p w14:paraId="73D3B266" w14:textId="6801DFB7" w:rsidR="00BE06A0"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Mengklasifikasikan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berdasarkan</w:t>
      </w:r>
      <w:proofErr w:type="spellEnd"/>
      <w:r w:rsidRPr="00A36314">
        <w:rPr>
          <w:rFonts w:asciiTheme="majorBidi" w:eastAsia="Bookman Old Style" w:hAnsiTheme="majorBidi" w:cstheme="majorBidi"/>
          <w:szCs w:val="22"/>
        </w:rPr>
        <w:t xml:space="preserve"> parameter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seperti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waktu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pengambilan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kecamatan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desa</w:t>
      </w:r>
      <w:proofErr w:type="spellEnd"/>
      <w:r w:rsidRPr="00A36314">
        <w:rPr>
          <w:rFonts w:asciiTheme="majorBidi" w:eastAsia="Bookman Old Style" w:hAnsiTheme="majorBidi" w:cstheme="majorBidi"/>
          <w:szCs w:val="22"/>
        </w:rPr>
        <w:t>, dan lain-lain.</w:t>
      </w:r>
    </w:p>
    <w:p w14:paraId="6DE187D4"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rPr>
      </w:pPr>
      <w:proofErr w:type="spellStart"/>
      <w:r w:rsidRPr="00A36314">
        <w:rPr>
          <w:rFonts w:asciiTheme="majorBidi" w:eastAsia="Bookman Old Style" w:hAnsiTheme="majorBidi" w:cstheme="majorBidi"/>
          <w:b/>
        </w:rPr>
        <w:t>Analisis</w:t>
      </w:r>
      <w:proofErr w:type="spellEnd"/>
      <w:r w:rsidRPr="00A36314">
        <w:rPr>
          <w:rFonts w:asciiTheme="majorBidi" w:eastAsia="Bookman Old Style" w:hAnsiTheme="majorBidi" w:cstheme="majorBidi"/>
          <w:b/>
        </w:rPr>
        <w:t xml:space="preserve"> </w:t>
      </w:r>
      <w:proofErr w:type="spellStart"/>
      <w:r w:rsidRPr="00A36314">
        <w:rPr>
          <w:rFonts w:asciiTheme="majorBidi" w:eastAsia="Bookman Old Style" w:hAnsiTheme="majorBidi" w:cstheme="majorBidi"/>
          <w:b/>
        </w:rPr>
        <w:t>Deskriptif</w:t>
      </w:r>
      <w:proofErr w:type="spellEnd"/>
      <w:r w:rsidRPr="00A36314">
        <w:rPr>
          <w:rFonts w:asciiTheme="majorBidi" w:eastAsia="Bookman Old Style" w:hAnsiTheme="majorBidi" w:cstheme="majorBidi"/>
          <w:b/>
        </w:rPr>
        <w:t xml:space="preserve"> </w:t>
      </w:r>
      <w:proofErr w:type="spellStart"/>
      <w:r w:rsidRPr="00A36314">
        <w:rPr>
          <w:rFonts w:asciiTheme="majorBidi" w:eastAsia="Bookman Old Style" w:hAnsiTheme="majorBidi" w:cstheme="majorBidi"/>
          <w:b/>
        </w:rPr>
        <w:t>dengan</w:t>
      </w:r>
      <w:proofErr w:type="spellEnd"/>
      <w:r w:rsidRPr="00A36314">
        <w:rPr>
          <w:rFonts w:asciiTheme="majorBidi" w:eastAsia="Bookman Old Style" w:hAnsiTheme="majorBidi" w:cstheme="majorBidi"/>
          <w:b/>
        </w:rPr>
        <w:t xml:space="preserve"> Python (EDA)</w:t>
      </w:r>
    </w:p>
    <w:p w14:paraId="0024B40D"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analisis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awal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menggunakan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teknik</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 xml:space="preserve">Exploratory Data Analysis </w:t>
      </w:r>
      <w:r w:rsidRPr="00A36314">
        <w:rPr>
          <w:rFonts w:asciiTheme="majorBidi" w:eastAsia="Bookman Old Style" w:hAnsiTheme="majorBidi" w:cstheme="majorBidi"/>
          <w:szCs w:val="22"/>
        </w:rPr>
        <w:t xml:space="preserve">(EDA)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membaca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pola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fluktuasi</w:t>
      </w:r>
      <w:proofErr w:type="spellEnd"/>
      <w:r w:rsidRPr="00A36314">
        <w:rPr>
          <w:rFonts w:asciiTheme="majorBidi" w:eastAsia="Bookman Old Style" w:hAnsiTheme="majorBidi" w:cstheme="majorBidi"/>
          <w:szCs w:val="22"/>
        </w:rPr>
        <w:t>.</w:t>
      </w:r>
    </w:p>
    <w:p w14:paraId="1B1BF6B8" w14:textId="77777777" w:rsidR="006C59C7"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Menghitung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statistik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deskriptif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dasar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memberikan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gambaran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umum</w:t>
      </w:r>
      <w:proofErr w:type="spellEnd"/>
      <w:r w:rsidRPr="00A36314">
        <w:rPr>
          <w:rFonts w:asciiTheme="majorBidi" w:eastAsia="Bookman Old Style" w:hAnsiTheme="majorBidi" w:cstheme="majorBidi"/>
          <w:szCs w:val="22"/>
        </w:rPr>
        <w:t>.</w:t>
      </w:r>
    </w:p>
    <w:p w14:paraId="271E380F" w14:textId="77777777" w:rsidR="00506002" w:rsidRPr="00A36314" w:rsidRDefault="00506002" w:rsidP="00506002">
      <w:pPr>
        <w:ind w:left="1134"/>
        <w:jc w:val="both"/>
        <w:rPr>
          <w:rFonts w:asciiTheme="majorBidi" w:eastAsia="Bookman Old Style" w:hAnsiTheme="majorBidi" w:cstheme="majorBidi"/>
          <w:szCs w:val="22"/>
        </w:rPr>
      </w:pPr>
    </w:p>
    <w:p w14:paraId="1AD4B9D4"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rPr>
      </w:pPr>
      <w:proofErr w:type="spellStart"/>
      <w:r w:rsidRPr="00A36314">
        <w:rPr>
          <w:rFonts w:asciiTheme="majorBidi" w:eastAsia="Bookman Old Style" w:hAnsiTheme="majorBidi" w:cstheme="majorBidi"/>
          <w:b/>
        </w:rPr>
        <w:lastRenderedPageBreak/>
        <w:t>Perancangan</w:t>
      </w:r>
      <w:proofErr w:type="spellEnd"/>
      <w:r w:rsidRPr="00A36314">
        <w:rPr>
          <w:rFonts w:asciiTheme="majorBidi" w:eastAsia="Bookman Old Style" w:hAnsiTheme="majorBidi" w:cstheme="majorBidi"/>
          <w:b/>
        </w:rPr>
        <w:t xml:space="preserve"> dan </w:t>
      </w:r>
      <w:proofErr w:type="spellStart"/>
      <w:r w:rsidRPr="00A36314">
        <w:rPr>
          <w:rFonts w:asciiTheme="majorBidi" w:eastAsia="Bookman Old Style" w:hAnsiTheme="majorBidi" w:cstheme="majorBidi"/>
          <w:b/>
        </w:rPr>
        <w:t>Visualisasi</w:t>
      </w:r>
      <w:proofErr w:type="spellEnd"/>
      <w:r w:rsidRPr="00A36314">
        <w:rPr>
          <w:rFonts w:asciiTheme="majorBidi" w:eastAsia="Bookman Old Style" w:hAnsiTheme="majorBidi" w:cstheme="majorBidi"/>
          <w:b/>
        </w:rPr>
        <w:t xml:space="preserve"> </w:t>
      </w:r>
      <w:r w:rsidRPr="00A36314">
        <w:rPr>
          <w:rFonts w:asciiTheme="majorBidi" w:eastAsia="Bookman Old Style" w:hAnsiTheme="majorBidi" w:cstheme="majorBidi"/>
          <w:b/>
          <w:i/>
          <w:iCs/>
        </w:rPr>
        <w:t>Dashboard</w:t>
      </w:r>
    </w:p>
    <w:p w14:paraId="6DE9B8BA"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Membangun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struktur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antarmuka</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dashboard</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menggunakan</w:t>
      </w:r>
      <w:proofErr w:type="spellEnd"/>
      <w:r w:rsidRPr="00A36314">
        <w:rPr>
          <w:rFonts w:asciiTheme="majorBidi" w:eastAsia="Bookman Old Style" w:hAnsiTheme="majorBidi" w:cstheme="majorBidi"/>
          <w:szCs w:val="22"/>
        </w:rPr>
        <w:t xml:space="preserve"> Python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menampilkan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tren</w:t>
      </w:r>
      <w:proofErr w:type="spellEnd"/>
      <w:r w:rsidRPr="00A36314">
        <w:rPr>
          <w:rFonts w:asciiTheme="majorBidi" w:eastAsia="Bookman Old Style" w:hAnsiTheme="majorBidi" w:cstheme="majorBidi"/>
          <w:szCs w:val="22"/>
        </w:rPr>
        <w:t xml:space="preserve"> data.</w:t>
      </w:r>
    </w:p>
    <w:p w14:paraId="3A60B90C"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Menyusun </w:t>
      </w:r>
      <w:proofErr w:type="spellStart"/>
      <w:r w:rsidRPr="00A36314">
        <w:rPr>
          <w:rFonts w:asciiTheme="majorBidi" w:eastAsia="Bookman Old Style" w:hAnsiTheme="majorBidi" w:cstheme="majorBidi"/>
          <w:szCs w:val="22"/>
        </w:rPr>
        <w:t>elemen</w:t>
      </w:r>
      <w:proofErr w:type="spellEnd"/>
      <w:r w:rsidRPr="00A36314">
        <w:rPr>
          <w:rFonts w:asciiTheme="majorBidi" w:eastAsia="Bookman Old Style" w:hAnsiTheme="majorBidi" w:cstheme="majorBidi"/>
          <w:szCs w:val="22"/>
        </w:rPr>
        <w:t xml:space="preserve"> visual (</w:t>
      </w:r>
      <w:proofErr w:type="spellStart"/>
      <w:r w:rsidRPr="00A36314">
        <w:rPr>
          <w:rFonts w:asciiTheme="majorBidi" w:eastAsia="Bookman Old Style" w:hAnsiTheme="majorBidi" w:cstheme="majorBidi"/>
          <w:szCs w:val="22"/>
        </w:rPr>
        <w:t>seperti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grafik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batang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garis)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laporan</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lebih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informatif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pihak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w:t>
      </w:r>
    </w:p>
    <w:p w14:paraId="2BA7D668" w14:textId="77777777" w:rsidR="006C59C7" w:rsidRPr="00A36314" w:rsidRDefault="006C59C7" w:rsidP="00A36314">
      <w:pPr>
        <w:pStyle w:val="ListParagraph"/>
        <w:numPr>
          <w:ilvl w:val="0"/>
          <w:numId w:val="31"/>
        </w:numPr>
        <w:pBdr>
          <w:top w:val="nil"/>
          <w:left w:val="nil"/>
          <w:bottom w:val="nil"/>
          <w:right w:val="nil"/>
          <w:between w:val="nil"/>
        </w:pBdr>
        <w:spacing w:after="0" w:line="276" w:lineRule="auto"/>
        <w:ind w:left="851"/>
        <w:jc w:val="both"/>
        <w:rPr>
          <w:rFonts w:asciiTheme="majorBidi" w:eastAsia="Bookman Old Style" w:hAnsiTheme="majorBidi" w:cstheme="majorBidi"/>
        </w:rPr>
      </w:pPr>
      <w:proofErr w:type="spellStart"/>
      <w:r w:rsidRPr="00A36314">
        <w:rPr>
          <w:rFonts w:asciiTheme="majorBidi" w:eastAsia="Bookman Old Style" w:hAnsiTheme="majorBidi" w:cstheme="majorBidi"/>
          <w:b/>
        </w:rPr>
        <w:t>Koordinasi</w:t>
      </w:r>
      <w:proofErr w:type="spellEnd"/>
      <w:r w:rsidRPr="00A36314">
        <w:rPr>
          <w:rFonts w:asciiTheme="majorBidi" w:eastAsia="Bookman Old Style" w:hAnsiTheme="majorBidi" w:cstheme="majorBidi"/>
          <w:b/>
        </w:rPr>
        <w:t xml:space="preserve"> dan </w:t>
      </w:r>
      <w:proofErr w:type="spellStart"/>
      <w:r w:rsidRPr="00A36314">
        <w:rPr>
          <w:rFonts w:asciiTheme="majorBidi" w:eastAsia="Bookman Old Style" w:hAnsiTheme="majorBidi" w:cstheme="majorBidi"/>
          <w:b/>
        </w:rPr>
        <w:t>Finalisasi</w:t>
      </w:r>
      <w:proofErr w:type="spellEnd"/>
      <w:r w:rsidRPr="00A36314">
        <w:rPr>
          <w:rFonts w:asciiTheme="majorBidi" w:eastAsia="Bookman Old Style" w:hAnsiTheme="majorBidi" w:cstheme="majorBidi"/>
          <w:b/>
        </w:rPr>
        <w:t xml:space="preserve"> (</w:t>
      </w:r>
      <w:proofErr w:type="spellStart"/>
      <w:r w:rsidRPr="00A36314">
        <w:rPr>
          <w:rFonts w:asciiTheme="majorBidi" w:eastAsia="Bookman Old Style" w:hAnsiTheme="majorBidi" w:cstheme="majorBidi"/>
          <w:b/>
        </w:rPr>
        <w:t>Berkala</w:t>
      </w:r>
      <w:proofErr w:type="spellEnd"/>
      <w:r w:rsidRPr="00A36314">
        <w:rPr>
          <w:rFonts w:asciiTheme="majorBidi" w:eastAsia="Bookman Old Style" w:hAnsiTheme="majorBidi" w:cstheme="majorBidi"/>
          <w:b/>
        </w:rPr>
        <w:t xml:space="preserve"> / Sesuai </w:t>
      </w:r>
      <w:proofErr w:type="spellStart"/>
      <w:r w:rsidRPr="00A36314">
        <w:rPr>
          <w:rFonts w:asciiTheme="majorBidi" w:eastAsia="Bookman Old Style" w:hAnsiTheme="majorBidi" w:cstheme="majorBidi"/>
          <w:b/>
        </w:rPr>
        <w:t>Kebutuhan</w:t>
      </w:r>
      <w:proofErr w:type="spellEnd"/>
      <w:r w:rsidRPr="00A36314">
        <w:rPr>
          <w:rFonts w:asciiTheme="majorBidi" w:eastAsia="Bookman Old Style" w:hAnsiTheme="majorBidi" w:cstheme="majorBidi"/>
          <w:b/>
        </w:rPr>
        <w:t>)</w:t>
      </w:r>
    </w:p>
    <w:p w14:paraId="60D90D79"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koordinasi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berkala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mentor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pembimbing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lapangan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terkait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kesesuaian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hasil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visualisasi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menyesuaikan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ketersediaan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waktu</w:t>
      </w:r>
      <w:proofErr w:type="spellEnd"/>
      <w:r w:rsidRPr="00A36314">
        <w:rPr>
          <w:rFonts w:asciiTheme="majorBidi" w:eastAsia="Bookman Old Style" w:hAnsiTheme="majorBidi" w:cstheme="majorBidi"/>
          <w:szCs w:val="22"/>
        </w:rPr>
        <w:t xml:space="preserve"> mentor).</w:t>
      </w:r>
    </w:p>
    <w:p w14:paraId="01E6D5EB" w14:textId="77777777" w:rsidR="006C59C7" w:rsidRPr="00A36314" w:rsidRDefault="006C59C7" w:rsidP="00A36314">
      <w:pPr>
        <w:numPr>
          <w:ilvl w:val="1"/>
          <w:numId w:val="17"/>
        </w:numPr>
        <w:ind w:left="1134" w:hanging="218"/>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Menyusun </w:t>
      </w:r>
      <w:proofErr w:type="spellStart"/>
      <w:r w:rsidRPr="00A36314">
        <w:rPr>
          <w:rFonts w:asciiTheme="majorBidi" w:eastAsia="Bookman Old Style" w:hAnsiTheme="majorBidi" w:cstheme="majorBidi"/>
          <w:szCs w:val="22"/>
        </w:rPr>
        <w:t>laporan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akhir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dokumentasi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pemanfaatan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teknologi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informasi</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lingkungan</w:t>
      </w:r>
      <w:proofErr w:type="spellEnd"/>
      <w:r w:rsidRPr="00A36314">
        <w:rPr>
          <w:rFonts w:asciiTheme="majorBidi" w:eastAsia="Bookman Old Style" w:hAnsiTheme="majorBidi" w:cstheme="majorBidi"/>
          <w:szCs w:val="22"/>
        </w:rPr>
        <w:t xml:space="preserve"> magang.</w:t>
      </w:r>
    </w:p>
    <w:p w14:paraId="0FA94E9F" w14:textId="77777777" w:rsidR="006C59C7" w:rsidRPr="00A36314" w:rsidRDefault="006C59C7" w:rsidP="00A36314">
      <w:pPr>
        <w:jc w:val="both"/>
        <w:rPr>
          <w:rFonts w:asciiTheme="majorBidi" w:eastAsia="Bookman Old Style" w:hAnsiTheme="majorBidi" w:cstheme="majorBidi"/>
          <w:szCs w:val="22"/>
        </w:rPr>
      </w:pPr>
    </w:p>
    <w:p w14:paraId="6D39F0B8" w14:textId="4A6AD975" w:rsidR="006C59C7" w:rsidRDefault="006C59C7" w:rsidP="00A36314">
      <w:pPr>
        <w:ind w:left="426"/>
        <w:rPr>
          <w:rFonts w:asciiTheme="majorBidi" w:eastAsia="Bookman Old Style" w:hAnsiTheme="majorBidi" w:cstheme="majorBidi"/>
          <w:b/>
          <w:color w:val="000000"/>
          <w:szCs w:val="22"/>
        </w:rPr>
      </w:pPr>
      <w:proofErr w:type="spellStart"/>
      <w:r w:rsidRPr="00A36314">
        <w:rPr>
          <w:rFonts w:asciiTheme="majorBidi" w:eastAsia="Bookman Old Style" w:hAnsiTheme="majorBidi" w:cstheme="majorBidi"/>
          <w:b/>
          <w:color w:val="000000"/>
          <w:szCs w:val="22"/>
        </w:rPr>
        <w:t>Dampak</w:t>
      </w:r>
      <w:proofErr w:type="spellEnd"/>
      <w:r w:rsidRPr="00A36314">
        <w:rPr>
          <w:rFonts w:asciiTheme="majorBidi" w:eastAsia="Bookman Old Style" w:hAnsiTheme="majorBidi" w:cstheme="majorBidi"/>
          <w:b/>
          <w:color w:val="000000"/>
          <w:szCs w:val="22"/>
        </w:rPr>
        <w:t xml:space="preserve"> Proyek yang </w:t>
      </w:r>
      <w:proofErr w:type="spellStart"/>
      <w:r w:rsidRPr="00A36314">
        <w:rPr>
          <w:rFonts w:asciiTheme="majorBidi" w:eastAsia="Bookman Old Style" w:hAnsiTheme="majorBidi" w:cstheme="majorBidi"/>
          <w:b/>
          <w:color w:val="000000"/>
          <w:szCs w:val="22"/>
        </w:rPr>
        <w:t>diusulkan</w:t>
      </w:r>
      <w:proofErr w:type="spellEnd"/>
    </w:p>
    <w:p w14:paraId="7FD7FCDE" w14:textId="65B913FF" w:rsidR="00A36314" w:rsidRPr="00A36314" w:rsidRDefault="00A36314" w:rsidP="00A36314">
      <w:pPr>
        <w:ind w:left="426"/>
        <w:jc w:val="center"/>
        <w:rPr>
          <w:rFonts w:asciiTheme="majorBidi" w:eastAsia="Bookman Old Style" w:hAnsiTheme="majorBidi" w:cstheme="majorBidi"/>
          <w:b/>
          <w:color w:val="000000"/>
          <w:szCs w:val="22"/>
        </w:rPr>
      </w:pPr>
      <w:r w:rsidRPr="00A36314">
        <w:rPr>
          <w:rFonts w:asciiTheme="majorBidi" w:eastAsia="Bookman Old Style" w:hAnsiTheme="majorBidi" w:cstheme="majorBidi"/>
          <w:b/>
          <w:color w:val="000000"/>
          <w:szCs w:val="22"/>
        </w:rPr>
        <w:t>Tabel 3</w:t>
      </w:r>
      <w:r w:rsidR="00D916E1">
        <w:rPr>
          <w:rFonts w:asciiTheme="majorBidi" w:eastAsia="Bookman Old Style" w:hAnsiTheme="majorBidi" w:cstheme="majorBidi"/>
          <w:b/>
          <w:color w:val="000000"/>
          <w:szCs w:val="22"/>
        </w:rPr>
        <w:t>:</w:t>
      </w:r>
      <w:r w:rsidRPr="00A36314">
        <w:rPr>
          <w:rFonts w:asciiTheme="majorBidi" w:eastAsia="Bookman Old Style" w:hAnsiTheme="majorBidi" w:cstheme="majorBidi"/>
          <w:b/>
          <w:color w:val="000000"/>
          <w:szCs w:val="22"/>
        </w:rPr>
        <w:t xml:space="preserve"> </w:t>
      </w:r>
      <w:bookmarkStart w:id="31" w:name="_Hlk225182654"/>
      <w:proofErr w:type="spellStart"/>
      <w:r w:rsidRPr="00A36314">
        <w:rPr>
          <w:rFonts w:asciiTheme="majorBidi" w:eastAsia="Bookman Old Style" w:hAnsiTheme="majorBidi" w:cstheme="majorBidi"/>
          <w:b/>
          <w:color w:val="000000"/>
          <w:szCs w:val="22"/>
        </w:rPr>
        <w:t>Dampak</w:t>
      </w:r>
      <w:proofErr w:type="spellEnd"/>
      <w:r w:rsidRPr="00A36314">
        <w:rPr>
          <w:rFonts w:asciiTheme="majorBidi" w:eastAsia="Bookman Old Style" w:hAnsiTheme="majorBidi" w:cstheme="majorBidi"/>
          <w:b/>
          <w:color w:val="000000"/>
          <w:szCs w:val="22"/>
        </w:rPr>
        <w:t xml:space="preserve"> </w:t>
      </w:r>
      <w:proofErr w:type="spellStart"/>
      <w:r w:rsidRPr="00A36314">
        <w:rPr>
          <w:rFonts w:asciiTheme="majorBidi" w:eastAsia="Bookman Old Style" w:hAnsiTheme="majorBidi" w:cstheme="majorBidi"/>
          <w:b/>
          <w:color w:val="000000"/>
          <w:szCs w:val="22"/>
        </w:rPr>
        <w:t>Positif</w:t>
      </w:r>
      <w:proofErr w:type="spellEnd"/>
      <w:r w:rsidRPr="00A36314">
        <w:rPr>
          <w:rFonts w:asciiTheme="majorBidi" w:eastAsia="Bookman Old Style" w:hAnsiTheme="majorBidi" w:cstheme="majorBidi"/>
          <w:b/>
          <w:color w:val="000000"/>
          <w:szCs w:val="22"/>
        </w:rPr>
        <w:t xml:space="preserve"> yang </w:t>
      </w:r>
      <w:proofErr w:type="spellStart"/>
      <w:r w:rsidRPr="00A36314">
        <w:rPr>
          <w:rFonts w:asciiTheme="majorBidi" w:eastAsia="Bookman Old Style" w:hAnsiTheme="majorBidi" w:cstheme="majorBidi"/>
          <w:b/>
          <w:color w:val="000000"/>
          <w:szCs w:val="22"/>
        </w:rPr>
        <w:t>Diharapkan</w:t>
      </w:r>
      <w:bookmarkEnd w:id="31"/>
      <w:proofErr w:type="spellEnd"/>
    </w:p>
    <w:tbl>
      <w:tblPr>
        <w:tblStyle w:val="TableGrid"/>
        <w:tblW w:w="0" w:type="auto"/>
        <w:tblInd w:w="426" w:type="dxa"/>
        <w:tblLook w:val="04A0" w:firstRow="1" w:lastRow="0" w:firstColumn="1" w:lastColumn="0" w:noHBand="0" w:noVBand="1"/>
      </w:tblPr>
      <w:tblGrid>
        <w:gridCol w:w="3538"/>
        <w:gridCol w:w="3964"/>
      </w:tblGrid>
      <w:tr w:rsidR="00A36314" w14:paraId="749221F5" w14:textId="77777777" w:rsidTr="00A36314">
        <w:trPr>
          <w:tblHeader/>
        </w:trPr>
        <w:tc>
          <w:tcPr>
            <w:tcW w:w="3538" w:type="dxa"/>
            <w:vAlign w:val="center"/>
          </w:tcPr>
          <w:p w14:paraId="188E73AD" w14:textId="677E2AAB" w:rsidR="00A36314" w:rsidRPr="00A36314" w:rsidRDefault="00A36314" w:rsidP="00A36314">
            <w:pPr>
              <w:jc w:val="center"/>
              <w:rPr>
                <w:rFonts w:asciiTheme="majorBidi" w:eastAsia="Bookman Old Style" w:hAnsiTheme="majorBidi" w:cstheme="majorBidi"/>
                <w:b/>
                <w:color w:val="000000"/>
                <w:szCs w:val="22"/>
              </w:rPr>
            </w:pPr>
            <w:proofErr w:type="spellStart"/>
            <w:r w:rsidRPr="00A36314">
              <w:rPr>
                <w:rFonts w:asciiTheme="majorBidi" w:eastAsia="Bookman Old Style" w:hAnsiTheme="majorBidi" w:cstheme="majorBidi"/>
                <w:b/>
                <w:color w:val="000000"/>
                <w:szCs w:val="22"/>
              </w:rPr>
              <w:t>Dampak</w:t>
            </w:r>
            <w:proofErr w:type="spellEnd"/>
            <w:r w:rsidRPr="00A36314">
              <w:rPr>
                <w:rFonts w:asciiTheme="majorBidi" w:eastAsia="Bookman Old Style" w:hAnsiTheme="majorBidi" w:cstheme="majorBidi"/>
                <w:b/>
                <w:color w:val="000000"/>
                <w:szCs w:val="22"/>
              </w:rPr>
              <w:t xml:space="preserve"> Bagi </w:t>
            </w:r>
            <w:proofErr w:type="spellStart"/>
            <w:r w:rsidRPr="00A36314">
              <w:rPr>
                <w:rFonts w:asciiTheme="majorBidi" w:eastAsia="Bookman Old Style" w:hAnsiTheme="majorBidi" w:cstheme="majorBidi"/>
                <w:b/>
                <w:color w:val="000000"/>
                <w:szCs w:val="22"/>
              </w:rPr>
              <w:t>Instansi</w:t>
            </w:r>
            <w:proofErr w:type="spellEnd"/>
          </w:p>
        </w:tc>
        <w:tc>
          <w:tcPr>
            <w:tcW w:w="3964" w:type="dxa"/>
            <w:vAlign w:val="center"/>
          </w:tcPr>
          <w:p w14:paraId="2BF86D9E" w14:textId="79EAD4B5" w:rsidR="00A36314" w:rsidRPr="00A36314" w:rsidRDefault="00A36314" w:rsidP="00A36314">
            <w:pPr>
              <w:jc w:val="center"/>
              <w:rPr>
                <w:rFonts w:asciiTheme="majorBidi" w:eastAsia="Bookman Old Style" w:hAnsiTheme="majorBidi" w:cstheme="majorBidi"/>
                <w:b/>
                <w:color w:val="000000"/>
                <w:szCs w:val="22"/>
              </w:rPr>
            </w:pPr>
            <w:proofErr w:type="spellStart"/>
            <w:r w:rsidRPr="00A36314">
              <w:rPr>
                <w:rFonts w:asciiTheme="majorBidi" w:eastAsia="Bookman Old Style" w:hAnsiTheme="majorBidi" w:cstheme="majorBidi"/>
                <w:b/>
                <w:color w:val="000000"/>
                <w:szCs w:val="22"/>
              </w:rPr>
              <w:t>Dampak</w:t>
            </w:r>
            <w:proofErr w:type="spellEnd"/>
            <w:r w:rsidRPr="00A36314">
              <w:rPr>
                <w:rFonts w:asciiTheme="majorBidi" w:eastAsia="Bookman Old Style" w:hAnsiTheme="majorBidi" w:cstheme="majorBidi"/>
                <w:b/>
                <w:color w:val="000000"/>
                <w:szCs w:val="22"/>
              </w:rPr>
              <w:t xml:space="preserve"> Bagi </w:t>
            </w:r>
            <w:proofErr w:type="spellStart"/>
            <w:r w:rsidRPr="00A36314">
              <w:rPr>
                <w:rFonts w:asciiTheme="majorBidi" w:eastAsia="Bookman Old Style" w:hAnsiTheme="majorBidi" w:cstheme="majorBidi"/>
                <w:b/>
                <w:color w:val="000000"/>
                <w:szCs w:val="22"/>
              </w:rPr>
              <w:t>Mahasiswa</w:t>
            </w:r>
            <w:proofErr w:type="spellEnd"/>
          </w:p>
        </w:tc>
      </w:tr>
      <w:tr w:rsidR="00A36314" w14:paraId="005C9954" w14:textId="77777777" w:rsidTr="00A36314">
        <w:tc>
          <w:tcPr>
            <w:tcW w:w="3538" w:type="dxa"/>
            <w:vAlign w:val="center"/>
          </w:tcPr>
          <w:p w14:paraId="252DB2DC" w14:textId="23AEF1E2" w:rsidR="00A36314" w:rsidRDefault="00A36314" w:rsidP="00A36314">
            <w:pPr>
              <w:jc w:val="both"/>
              <w:rPr>
                <w:rFonts w:asciiTheme="majorBidi" w:eastAsia="Bookman Old Style" w:hAnsiTheme="majorBidi" w:cstheme="majorBidi"/>
                <w:bCs/>
                <w:color w:val="000000"/>
                <w:szCs w:val="22"/>
              </w:rPr>
            </w:pPr>
            <w:proofErr w:type="spellStart"/>
            <w:r w:rsidRPr="006C59C7">
              <w:rPr>
                <w:rFonts w:asciiTheme="majorBidi" w:eastAsia="Bookman Old Style" w:hAnsiTheme="majorBidi" w:cstheme="majorBidi"/>
                <w:color w:val="000000"/>
                <w:szCs w:val="22"/>
              </w:rPr>
              <w:t>Memudahkan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pemantauan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tren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fluktuasi</w:t>
            </w:r>
            <w:proofErr w:type="spellEnd"/>
            <w:r w:rsidRPr="006C59C7">
              <w:rPr>
                <w:rFonts w:asciiTheme="majorBidi" w:eastAsia="Bookman Old Style" w:hAnsiTheme="majorBidi" w:cstheme="majorBidi"/>
                <w:color w:val="000000"/>
                <w:szCs w:val="22"/>
              </w:rPr>
              <w:t xml:space="preserve"> (naik-</w:t>
            </w:r>
            <w:proofErr w:type="spellStart"/>
            <w:r w:rsidRPr="006C59C7">
              <w:rPr>
                <w:rFonts w:asciiTheme="majorBidi" w:eastAsia="Bookman Old Style" w:hAnsiTheme="majorBidi" w:cstheme="majorBidi"/>
                <w:color w:val="000000"/>
                <w:szCs w:val="22"/>
              </w:rPr>
              <w:t>turunnya</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jumlah</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pengambilan</w:t>
            </w:r>
            <w:proofErr w:type="spellEnd"/>
            <w:r w:rsidRPr="006C59C7">
              <w:rPr>
                <w:rFonts w:asciiTheme="majorBidi" w:eastAsia="Bookman Old Style" w:hAnsiTheme="majorBidi" w:cstheme="majorBidi"/>
                <w:color w:val="000000"/>
                <w:szCs w:val="22"/>
              </w:rPr>
              <w:t xml:space="preserve"> KTP </w:t>
            </w:r>
            <w:proofErr w:type="spellStart"/>
            <w:r w:rsidRPr="006C59C7">
              <w:rPr>
                <w:rFonts w:asciiTheme="majorBidi" w:eastAsia="Bookman Old Style" w:hAnsiTheme="majorBidi" w:cstheme="majorBidi"/>
                <w:color w:val="000000"/>
                <w:szCs w:val="22"/>
              </w:rPr>
              <w:t>fisik</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secara</w:t>
            </w:r>
            <w:proofErr w:type="spellEnd"/>
            <w:r w:rsidRPr="006C59C7">
              <w:rPr>
                <w:rFonts w:asciiTheme="majorBidi" w:eastAsia="Bookman Old Style" w:hAnsiTheme="majorBidi" w:cstheme="majorBidi"/>
                <w:color w:val="000000"/>
                <w:szCs w:val="22"/>
              </w:rPr>
              <w:t xml:space="preserve"> digital</w:t>
            </w:r>
            <w:r>
              <w:rPr>
                <w:rFonts w:asciiTheme="majorBidi" w:eastAsia="Bookman Old Style" w:hAnsiTheme="majorBidi" w:cstheme="majorBidi"/>
                <w:color w:val="000000"/>
                <w:szCs w:val="22"/>
              </w:rPr>
              <w:t>.</w:t>
            </w:r>
          </w:p>
        </w:tc>
        <w:tc>
          <w:tcPr>
            <w:tcW w:w="3964" w:type="dxa"/>
            <w:vAlign w:val="center"/>
          </w:tcPr>
          <w:p w14:paraId="65336954" w14:textId="0AE0B1CA" w:rsidR="00A36314" w:rsidRDefault="00A36314" w:rsidP="00A36314">
            <w:pPr>
              <w:jc w:val="both"/>
              <w:rPr>
                <w:rFonts w:asciiTheme="majorBidi" w:eastAsia="Bookman Old Style" w:hAnsiTheme="majorBidi" w:cstheme="majorBidi"/>
                <w:bCs/>
                <w:color w:val="000000"/>
                <w:szCs w:val="22"/>
              </w:rPr>
            </w:pPr>
            <w:proofErr w:type="spellStart"/>
            <w:r w:rsidRPr="006C59C7">
              <w:rPr>
                <w:rFonts w:asciiTheme="majorBidi" w:eastAsia="Bookman Old Style" w:hAnsiTheme="majorBidi" w:cstheme="majorBidi"/>
                <w:color w:val="000000"/>
                <w:szCs w:val="22"/>
              </w:rPr>
              <w:t>Mendapatkan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pengalaman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langsung</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berupa</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melakukan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digitalisasi</w:t>
            </w:r>
            <w:proofErr w:type="spellEnd"/>
            <w:r w:rsidRPr="006C59C7">
              <w:rPr>
                <w:rFonts w:asciiTheme="majorBidi" w:eastAsia="Bookman Old Style" w:hAnsiTheme="majorBidi" w:cstheme="majorBidi"/>
                <w:color w:val="000000"/>
                <w:szCs w:val="22"/>
              </w:rPr>
              <w:t xml:space="preserve"> dan </w:t>
            </w:r>
            <w:proofErr w:type="spellStart"/>
            <w:r w:rsidRPr="006C59C7">
              <w:rPr>
                <w:rFonts w:asciiTheme="majorBidi" w:eastAsia="Bookman Old Style" w:hAnsiTheme="majorBidi" w:cstheme="majorBidi"/>
                <w:color w:val="000000"/>
                <w:szCs w:val="22"/>
              </w:rPr>
              <w:t>pembersihan</w:t>
            </w:r>
            <w:proofErr w:type="spellEnd"/>
            <w:r w:rsidRPr="006C59C7">
              <w:rPr>
                <w:rFonts w:asciiTheme="majorBidi" w:eastAsia="Bookman Old Style" w:hAnsiTheme="majorBidi" w:cstheme="majorBidi"/>
                <w:color w:val="000000"/>
                <w:szCs w:val="22"/>
              </w:rPr>
              <w:t xml:space="preserve"> data (</w:t>
            </w:r>
            <w:r w:rsidRPr="006C59C7">
              <w:rPr>
                <w:rFonts w:asciiTheme="majorBidi" w:eastAsia="Bookman Old Style" w:hAnsiTheme="majorBidi" w:cstheme="majorBidi"/>
                <w:i/>
                <w:iCs/>
                <w:color w:val="000000"/>
                <w:szCs w:val="22"/>
              </w:rPr>
              <w:t>data cleaning</w:t>
            </w:r>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dari</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dokumen</w:t>
            </w:r>
            <w:proofErr w:type="spellEnd"/>
            <w:r w:rsidRPr="006C59C7">
              <w:rPr>
                <w:rFonts w:asciiTheme="majorBidi" w:eastAsia="Bookman Old Style" w:hAnsiTheme="majorBidi" w:cstheme="majorBidi"/>
                <w:color w:val="000000"/>
                <w:szCs w:val="22"/>
              </w:rPr>
              <w:t xml:space="preserve"> manual</w:t>
            </w:r>
            <w:r>
              <w:rPr>
                <w:rFonts w:asciiTheme="majorBidi" w:eastAsia="Bookman Old Style" w:hAnsiTheme="majorBidi" w:cstheme="majorBidi"/>
                <w:color w:val="000000"/>
                <w:szCs w:val="22"/>
              </w:rPr>
              <w:t>.</w:t>
            </w:r>
          </w:p>
        </w:tc>
      </w:tr>
      <w:tr w:rsidR="00A36314" w14:paraId="3978E783" w14:textId="77777777" w:rsidTr="00A36314">
        <w:tc>
          <w:tcPr>
            <w:tcW w:w="3538" w:type="dxa"/>
            <w:vAlign w:val="center"/>
          </w:tcPr>
          <w:p w14:paraId="7B72EEDF" w14:textId="29AD40BC" w:rsidR="00A36314" w:rsidRDefault="00A36314" w:rsidP="00A36314">
            <w:pPr>
              <w:jc w:val="both"/>
              <w:rPr>
                <w:rFonts w:asciiTheme="majorBidi" w:eastAsia="Bookman Old Style" w:hAnsiTheme="majorBidi" w:cstheme="majorBidi"/>
                <w:bCs/>
                <w:color w:val="000000"/>
                <w:szCs w:val="22"/>
              </w:rPr>
            </w:pPr>
            <w:proofErr w:type="spellStart"/>
            <w:r w:rsidRPr="006C59C7">
              <w:rPr>
                <w:rFonts w:asciiTheme="majorBidi" w:eastAsia="Bookman Old Style" w:hAnsiTheme="majorBidi" w:cstheme="majorBidi"/>
                <w:color w:val="000000"/>
                <w:szCs w:val="22"/>
              </w:rPr>
              <w:t>Membantu</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rekapitulasi</w:t>
            </w:r>
            <w:proofErr w:type="spellEnd"/>
            <w:r w:rsidRPr="006C59C7">
              <w:rPr>
                <w:rFonts w:asciiTheme="majorBidi" w:eastAsia="Bookman Old Style" w:hAnsiTheme="majorBidi" w:cstheme="majorBidi"/>
                <w:color w:val="000000"/>
                <w:szCs w:val="22"/>
              </w:rPr>
              <w:t xml:space="preserve"> data </w:t>
            </w:r>
            <w:proofErr w:type="spellStart"/>
            <w:r w:rsidRPr="006C59C7">
              <w:rPr>
                <w:rFonts w:asciiTheme="majorBidi" w:eastAsia="Bookman Old Style" w:hAnsiTheme="majorBidi" w:cstheme="majorBidi"/>
                <w:color w:val="000000"/>
                <w:szCs w:val="22"/>
              </w:rPr>
              <w:t>dari</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Buku</w:t>
            </w:r>
            <w:proofErr w:type="spellEnd"/>
            <w:r w:rsidRPr="006C59C7">
              <w:rPr>
                <w:rFonts w:asciiTheme="majorBidi" w:eastAsia="Bookman Old Style" w:hAnsiTheme="majorBidi" w:cstheme="majorBidi"/>
                <w:color w:val="000000"/>
                <w:szCs w:val="22"/>
              </w:rPr>
              <w:t xml:space="preserve"> Register manual </w:t>
            </w:r>
            <w:proofErr w:type="spellStart"/>
            <w:r w:rsidRPr="006C59C7">
              <w:rPr>
                <w:rFonts w:asciiTheme="majorBidi" w:eastAsia="Bookman Old Style" w:hAnsiTheme="majorBidi" w:cstheme="majorBidi"/>
                <w:color w:val="000000"/>
                <w:szCs w:val="22"/>
              </w:rPr>
              <w:t>ke</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dalam</w:t>
            </w:r>
            <w:proofErr w:type="spellEnd"/>
            <w:r w:rsidRPr="006C59C7">
              <w:rPr>
                <w:rFonts w:asciiTheme="majorBidi" w:eastAsia="Bookman Old Style" w:hAnsiTheme="majorBidi" w:cstheme="majorBidi"/>
                <w:color w:val="000000"/>
                <w:szCs w:val="22"/>
              </w:rPr>
              <w:t xml:space="preserve"> format </w:t>
            </w:r>
            <w:proofErr w:type="spellStart"/>
            <w:r w:rsidRPr="006C59C7">
              <w:rPr>
                <w:rFonts w:asciiTheme="majorBidi" w:eastAsia="Bookman Old Style" w:hAnsiTheme="majorBidi" w:cstheme="majorBidi"/>
                <w:color w:val="000000"/>
                <w:szCs w:val="22"/>
              </w:rPr>
              <w:t>pencatatan</w:t>
            </w:r>
            <w:proofErr w:type="spellEnd"/>
            <w:r w:rsidRPr="006C59C7">
              <w:rPr>
                <w:rFonts w:asciiTheme="majorBidi" w:eastAsia="Bookman Old Style" w:hAnsiTheme="majorBidi" w:cstheme="majorBidi"/>
                <w:color w:val="000000"/>
                <w:szCs w:val="22"/>
              </w:rPr>
              <w:t xml:space="preserve"> yang </w:t>
            </w:r>
            <w:proofErr w:type="spellStart"/>
            <w:r w:rsidRPr="006C59C7">
              <w:rPr>
                <w:rFonts w:asciiTheme="majorBidi" w:eastAsia="Bookman Old Style" w:hAnsiTheme="majorBidi" w:cstheme="majorBidi"/>
                <w:color w:val="000000"/>
                <w:szCs w:val="22"/>
              </w:rPr>
              <w:t>lebih</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aman</w:t>
            </w:r>
            <w:proofErr w:type="spellEnd"/>
            <w:r w:rsidRPr="006C59C7">
              <w:rPr>
                <w:rFonts w:asciiTheme="majorBidi" w:eastAsia="Bookman Old Style" w:hAnsiTheme="majorBidi" w:cstheme="majorBidi"/>
                <w:color w:val="000000"/>
                <w:szCs w:val="22"/>
              </w:rPr>
              <w:t xml:space="preserve"> dan </w:t>
            </w:r>
            <w:proofErr w:type="spellStart"/>
            <w:r w:rsidRPr="006C59C7">
              <w:rPr>
                <w:rFonts w:asciiTheme="majorBidi" w:eastAsia="Bookman Old Style" w:hAnsiTheme="majorBidi" w:cstheme="majorBidi"/>
                <w:color w:val="000000"/>
                <w:szCs w:val="22"/>
              </w:rPr>
              <w:t>rapi</w:t>
            </w:r>
            <w:proofErr w:type="spellEnd"/>
            <w:r>
              <w:rPr>
                <w:rFonts w:asciiTheme="majorBidi" w:eastAsia="Bookman Old Style" w:hAnsiTheme="majorBidi" w:cstheme="majorBidi"/>
                <w:color w:val="000000"/>
                <w:szCs w:val="22"/>
              </w:rPr>
              <w:t>.</w:t>
            </w:r>
          </w:p>
        </w:tc>
        <w:tc>
          <w:tcPr>
            <w:tcW w:w="3964" w:type="dxa"/>
            <w:vAlign w:val="center"/>
          </w:tcPr>
          <w:p w14:paraId="0342EC89" w14:textId="40E80FA5" w:rsidR="00A36314" w:rsidRDefault="00A36314" w:rsidP="00A36314">
            <w:pPr>
              <w:jc w:val="both"/>
              <w:rPr>
                <w:rFonts w:asciiTheme="majorBidi" w:eastAsia="Bookman Old Style" w:hAnsiTheme="majorBidi" w:cstheme="majorBidi"/>
                <w:bCs/>
                <w:color w:val="000000"/>
                <w:szCs w:val="22"/>
              </w:rPr>
            </w:pPr>
            <w:proofErr w:type="spellStart"/>
            <w:r w:rsidRPr="006C59C7">
              <w:rPr>
                <w:rFonts w:asciiTheme="majorBidi" w:eastAsia="Bookman Old Style" w:hAnsiTheme="majorBidi" w:cstheme="majorBidi"/>
                <w:color w:val="000000"/>
                <w:szCs w:val="22"/>
              </w:rPr>
              <w:t>Mempraktikkan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dasar</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bahasa</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pemrograman</w:t>
            </w:r>
            <w:proofErr w:type="spellEnd"/>
            <w:r w:rsidRPr="006C59C7">
              <w:rPr>
                <w:rFonts w:asciiTheme="majorBidi" w:eastAsia="Bookman Old Style" w:hAnsiTheme="majorBidi" w:cstheme="majorBidi"/>
                <w:color w:val="000000"/>
                <w:szCs w:val="22"/>
              </w:rPr>
              <w:t xml:space="preserve"> (Python) </w:t>
            </w:r>
            <w:proofErr w:type="spellStart"/>
            <w:r w:rsidRPr="006C59C7">
              <w:rPr>
                <w:rFonts w:asciiTheme="majorBidi" w:eastAsia="Bookman Old Style" w:hAnsiTheme="majorBidi" w:cstheme="majorBidi"/>
                <w:color w:val="000000"/>
                <w:szCs w:val="22"/>
              </w:rPr>
              <w:t>untuk</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membangun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visualisasi</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grafik</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sederhana</w:t>
            </w:r>
            <w:proofErr w:type="spellEnd"/>
            <w:r>
              <w:rPr>
                <w:rFonts w:asciiTheme="majorBidi" w:eastAsia="Bookman Old Style" w:hAnsiTheme="majorBidi" w:cstheme="majorBidi"/>
                <w:color w:val="000000"/>
                <w:szCs w:val="22"/>
              </w:rPr>
              <w:t>.</w:t>
            </w:r>
          </w:p>
        </w:tc>
      </w:tr>
      <w:tr w:rsidR="00A36314" w14:paraId="0278F5B3" w14:textId="77777777" w:rsidTr="00A36314">
        <w:tc>
          <w:tcPr>
            <w:tcW w:w="3538" w:type="dxa"/>
            <w:vAlign w:val="center"/>
          </w:tcPr>
          <w:p w14:paraId="6E5658B8" w14:textId="34AC57FC" w:rsidR="00A36314" w:rsidRDefault="00A36314" w:rsidP="00A36314">
            <w:pPr>
              <w:jc w:val="both"/>
              <w:rPr>
                <w:rFonts w:asciiTheme="majorBidi" w:eastAsia="Bookman Old Style" w:hAnsiTheme="majorBidi" w:cstheme="majorBidi"/>
                <w:bCs/>
                <w:color w:val="000000"/>
                <w:szCs w:val="22"/>
              </w:rPr>
            </w:pPr>
            <w:proofErr w:type="spellStart"/>
            <w:r w:rsidRPr="006C59C7">
              <w:rPr>
                <w:rFonts w:asciiTheme="majorBidi" w:eastAsia="Bookman Old Style" w:hAnsiTheme="majorBidi" w:cstheme="majorBidi"/>
                <w:color w:val="000000"/>
                <w:szCs w:val="22"/>
              </w:rPr>
              <w:t>Menyediakan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ringkasan</w:t>
            </w:r>
            <w:proofErr w:type="spellEnd"/>
            <w:r w:rsidRPr="006C59C7">
              <w:rPr>
                <w:rFonts w:asciiTheme="majorBidi" w:eastAsia="Bookman Old Style" w:hAnsiTheme="majorBidi" w:cstheme="majorBidi"/>
                <w:color w:val="000000"/>
                <w:szCs w:val="22"/>
              </w:rPr>
              <w:t xml:space="preserve"> visual (</w:t>
            </w:r>
            <w:proofErr w:type="spellStart"/>
            <w:r w:rsidRPr="006C59C7">
              <w:rPr>
                <w:rFonts w:asciiTheme="majorBidi" w:eastAsia="Bookman Old Style" w:hAnsiTheme="majorBidi" w:cstheme="majorBidi"/>
                <w:color w:val="000000"/>
                <w:szCs w:val="22"/>
              </w:rPr>
              <w:t>grafik</w:t>
            </w:r>
            <w:proofErr w:type="spellEnd"/>
            <w:r w:rsidRPr="006C59C7">
              <w:rPr>
                <w:rFonts w:asciiTheme="majorBidi" w:eastAsia="Bookman Old Style" w:hAnsiTheme="majorBidi" w:cstheme="majorBidi"/>
                <w:color w:val="000000"/>
                <w:szCs w:val="22"/>
              </w:rPr>
              <w:t xml:space="preserve">) yang </w:t>
            </w:r>
            <w:proofErr w:type="spellStart"/>
            <w:r w:rsidRPr="006C59C7">
              <w:rPr>
                <w:rFonts w:asciiTheme="majorBidi" w:eastAsia="Bookman Old Style" w:hAnsiTheme="majorBidi" w:cstheme="majorBidi"/>
                <w:color w:val="000000"/>
                <w:szCs w:val="22"/>
              </w:rPr>
              <w:t>praktis</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sebagai</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bahan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evaluasi</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terkait</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penga</w:t>
            </w:r>
            <w:r w:rsidR="00770DD3">
              <w:rPr>
                <w:rFonts w:asciiTheme="majorBidi" w:eastAsia="Bookman Old Style" w:hAnsiTheme="majorBidi" w:cstheme="majorBidi"/>
                <w:color w:val="000000"/>
                <w:szCs w:val="22"/>
              </w:rPr>
              <w:t>m</w:t>
            </w:r>
            <w:r w:rsidRPr="006C59C7">
              <w:rPr>
                <w:rFonts w:asciiTheme="majorBidi" w:eastAsia="Bookman Old Style" w:hAnsiTheme="majorBidi" w:cstheme="majorBidi"/>
                <w:color w:val="000000"/>
                <w:szCs w:val="22"/>
              </w:rPr>
              <w:t>bilan</w:t>
            </w:r>
            <w:proofErr w:type="spellEnd"/>
            <w:r w:rsidRPr="006C59C7">
              <w:rPr>
                <w:rFonts w:asciiTheme="majorBidi" w:eastAsia="Bookman Old Style" w:hAnsiTheme="majorBidi" w:cstheme="majorBidi"/>
                <w:color w:val="000000"/>
                <w:szCs w:val="22"/>
              </w:rPr>
              <w:t xml:space="preserve"> KTP</w:t>
            </w:r>
            <w:r>
              <w:rPr>
                <w:rFonts w:asciiTheme="majorBidi" w:eastAsia="Bookman Old Style" w:hAnsiTheme="majorBidi" w:cstheme="majorBidi"/>
                <w:color w:val="000000"/>
                <w:szCs w:val="22"/>
              </w:rPr>
              <w:t>.</w:t>
            </w:r>
          </w:p>
        </w:tc>
        <w:tc>
          <w:tcPr>
            <w:tcW w:w="3964" w:type="dxa"/>
            <w:vAlign w:val="center"/>
          </w:tcPr>
          <w:p w14:paraId="01966A4E" w14:textId="21722DB1" w:rsidR="00A36314" w:rsidRDefault="00A36314" w:rsidP="00A36314">
            <w:pPr>
              <w:jc w:val="both"/>
              <w:rPr>
                <w:rFonts w:asciiTheme="majorBidi" w:eastAsia="Bookman Old Style" w:hAnsiTheme="majorBidi" w:cstheme="majorBidi"/>
                <w:bCs/>
                <w:color w:val="000000"/>
                <w:szCs w:val="22"/>
              </w:rPr>
            </w:pPr>
            <w:proofErr w:type="spellStart"/>
            <w:r w:rsidRPr="006C59C7">
              <w:rPr>
                <w:rFonts w:asciiTheme="majorBidi" w:eastAsia="Bookman Old Style" w:hAnsiTheme="majorBidi" w:cstheme="majorBidi"/>
                <w:color w:val="000000"/>
                <w:szCs w:val="22"/>
              </w:rPr>
              <w:t>Memahami</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penerapan</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ilmu</w:t>
            </w:r>
            <w:proofErr w:type="spellEnd"/>
            <w:r w:rsidRPr="006C59C7">
              <w:rPr>
                <w:rFonts w:asciiTheme="majorBidi" w:eastAsia="Bookman Old Style" w:hAnsiTheme="majorBidi" w:cstheme="majorBidi"/>
                <w:color w:val="000000"/>
                <w:szCs w:val="22"/>
              </w:rPr>
              <w:t xml:space="preserve"> Metode </w:t>
            </w:r>
            <w:proofErr w:type="spellStart"/>
            <w:r w:rsidRPr="006C59C7">
              <w:rPr>
                <w:rFonts w:asciiTheme="majorBidi" w:eastAsia="Bookman Old Style" w:hAnsiTheme="majorBidi" w:cstheme="majorBidi"/>
                <w:color w:val="000000"/>
                <w:szCs w:val="22"/>
              </w:rPr>
              <w:t>Statistika</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dasar</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dalam</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membaca</w:t>
            </w:r>
            <w:proofErr w:type="spellEnd"/>
            <w:r w:rsidRPr="006C59C7">
              <w:rPr>
                <w:rFonts w:asciiTheme="majorBidi" w:eastAsia="Bookman Old Style" w:hAnsiTheme="majorBidi" w:cstheme="majorBidi"/>
                <w:color w:val="000000"/>
                <w:szCs w:val="22"/>
              </w:rPr>
              <w:t xml:space="preserve"> data </w:t>
            </w:r>
            <w:proofErr w:type="spellStart"/>
            <w:r w:rsidRPr="006C59C7">
              <w:rPr>
                <w:rFonts w:asciiTheme="majorBidi" w:eastAsia="Bookman Old Style" w:hAnsiTheme="majorBidi" w:cstheme="majorBidi"/>
                <w:color w:val="000000"/>
                <w:szCs w:val="22"/>
              </w:rPr>
              <w:t>kependudukan</w:t>
            </w:r>
            <w:proofErr w:type="spellEnd"/>
            <w:r w:rsidRPr="006C59C7">
              <w:rPr>
                <w:rFonts w:asciiTheme="majorBidi" w:eastAsia="Bookman Old Style" w:hAnsiTheme="majorBidi" w:cstheme="majorBidi"/>
                <w:color w:val="000000"/>
                <w:szCs w:val="22"/>
              </w:rPr>
              <w:t xml:space="preserve"> di dunia </w:t>
            </w:r>
            <w:proofErr w:type="spellStart"/>
            <w:r w:rsidRPr="006C59C7">
              <w:rPr>
                <w:rFonts w:asciiTheme="majorBidi" w:eastAsia="Bookman Old Style" w:hAnsiTheme="majorBidi" w:cstheme="majorBidi"/>
                <w:color w:val="000000"/>
                <w:szCs w:val="22"/>
              </w:rPr>
              <w:t>kerja</w:t>
            </w:r>
            <w:proofErr w:type="spellEnd"/>
            <w:r w:rsidRPr="006C59C7">
              <w:rPr>
                <w:rFonts w:asciiTheme="majorBidi" w:eastAsia="Bookman Old Style" w:hAnsiTheme="majorBidi" w:cstheme="majorBidi"/>
                <w:color w:val="000000"/>
                <w:szCs w:val="22"/>
              </w:rPr>
              <w:t xml:space="preserve"> </w:t>
            </w:r>
            <w:proofErr w:type="spellStart"/>
            <w:r w:rsidRPr="006C59C7">
              <w:rPr>
                <w:rFonts w:asciiTheme="majorBidi" w:eastAsia="Bookman Old Style" w:hAnsiTheme="majorBidi" w:cstheme="majorBidi"/>
                <w:color w:val="000000"/>
                <w:szCs w:val="22"/>
              </w:rPr>
              <w:t>nyata</w:t>
            </w:r>
            <w:proofErr w:type="spellEnd"/>
            <w:r>
              <w:rPr>
                <w:rFonts w:asciiTheme="majorBidi" w:eastAsia="Bookman Old Style" w:hAnsiTheme="majorBidi" w:cstheme="majorBidi"/>
                <w:color w:val="000000"/>
                <w:szCs w:val="22"/>
              </w:rPr>
              <w:t>.</w:t>
            </w:r>
          </w:p>
        </w:tc>
      </w:tr>
    </w:tbl>
    <w:p w14:paraId="39A57AB6" w14:textId="77777777" w:rsidR="00A36314" w:rsidRDefault="00A36314" w:rsidP="00A36314">
      <w:pPr>
        <w:ind w:left="426"/>
        <w:rPr>
          <w:rFonts w:asciiTheme="majorBidi" w:eastAsia="Bookman Old Style" w:hAnsiTheme="majorBidi" w:cstheme="majorBidi"/>
          <w:bCs/>
          <w:color w:val="000000"/>
          <w:szCs w:val="22"/>
        </w:rPr>
      </w:pPr>
    </w:p>
    <w:p w14:paraId="72E6CC3B" w14:textId="208DEE1E" w:rsidR="006C59C7" w:rsidRPr="00D916E1" w:rsidRDefault="006C59C7" w:rsidP="00A36314">
      <w:pPr>
        <w:pStyle w:val="Heading2"/>
        <w:numPr>
          <w:ilvl w:val="0"/>
          <w:numId w:val="30"/>
        </w:numPr>
        <w:ind w:left="426" w:hanging="426"/>
        <w:rPr>
          <w:szCs w:val="24"/>
        </w:rPr>
      </w:pPr>
      <w:bookmarkStart w:id="32" w:name="_Toc225348659"/>
      <w:proofErr w:type="spellStart"/>
      <w:r w:rsidRPr="00D916E1">
        <w:rPr>
          <w:szCs w:val="24"/>
        </w:rPr>
        <w:t>Relevansi</w:t>
      </w:r>
      <w:proofErr w:type="spellEnd"/>
      <w:r w:rsidRPr="00D916E1">
        <w:rPr>
          <w:szCs w:val="24"/>
        </w:rPr>
        <w:t xml:space="preserve"> </w:t>
      </w:r>
      <w:proofErr w:type="spellStart"/>
      <w:r w:rsidRPr="00D916E1">
        <w:rPr>
          <w:szCs w:val="24"/>
        </w:rPr>
        <w:t>dengan</w:t>
      </w:r>
      <w:proofErr w:type="spellEnd"/>
      <w:r w:rsidRPr="00D916E1">
        <w:rPr>
          <w:szCs w:val="24"/>
        </w:rPr>
        <w:t xml:space="preserve"> Mata Kuliah Konversi</w:t>
      </w:r>
      <w:bookmarkEnd w:id="32"/>
    </w:p>
    <w:p w14:paraId="29F3076C" w14:textId="59AD2FDC" w:rsidR="00A36314" w:rsidRDefault="00973CA5" w:rsidP="00A36314">
      <w:pPr>
        <w:ind w:left="426" w:firstLine="425"/>
        <w:jc w:val="both"/>
        <w:rPr>
          <w:rFonts w:asciiTheme="majorBidi" w:eastAsia="Bookman Old Style" w:hAnsiTheme="majorBidi" w:cstheme="majorBidi"/>
          <w:color w:val="000000"/>
          <w:szCs w:val="22"/>
        </w:rPr>
      </w:pPr>
      <w:proofErr w:type="spellStart"/>
      <w:r w:rsidRPr="00B80056">
        <w:rPr>
          <w:rFonts w:asciiTheme="majorBidi" w:eastAsia="Bookman Old Style" w:hAnsiTheme="majorBidi" w:cstheme="majorBidi"/>
          <w:color w:val="000000"/>
          <w:szCs w:val="22"/>
        </w:rPr>
        <w:t>Setelah</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mahasiswa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resmi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diterima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magang</w:t>
      </w:r>
      <w:proofErr w:type="spellEnd"/>
      <w:r w:rsidRPr="00B80056">
        <w:rPr>
          <w:rFonts w:asciiTheme="majorBidi" w:eastAsia="Bookman Old Style" w:hAnsiTheme="majorBidi" w:cstheme="majorBidi"/>
          <w:color w:val="000000"/>
          <w:szCs w:val="22"/>
        </w:rPr>
        <w:t xml:space="preserve"> dan </w:t>
      </w:r>
      <w:proofErr w:type="spellStart"/>
      <w:r w:rsidRPr="00B80056">
        <w:rPr>
          <w:rFonts w:asciiTheme="majorBidi" w:eastAsia="Bookman Old Style" w:hAnsiTheme="majorBidi" w:cstheme="majorBidi"/>
          <w:color w:val="000000"/>
          <w:szCs w:val="22"/>
        </w:rPr>
        <w:t>ditem</w:t>
      </w:r>
      <w:r w:rsidR="00770DD3">
        <w:rPr>
          <w:rFonts w:asciiTheme="majorBidi" w:eastAsia="Bookman Old Style" w:hAnsiTheme="majorBidi" w:cstheme="majorBidi"/>
          <w:color w:val="000000"/>
          <w:szCs w:val="22"/>
        </w:rPr>
        <w:t>u</w:t>
      </w:r>
      <w:r w:rsidRPr="00B80056">
        <w:rPr>
          <w:rFonts w:asciiTheme="majorBidi" w:eastAsia="Bookman Old Style" w:hAnsiTheme="majorBidi" w:cstheme="majorBidi"/>
          <w:color w:val="000000"/>
          <w:szCs w:val="22"/>
        </w:rPr>
        <w:t>kan</w:t>
      </w:r>
      <w:proofErr w:type="spellEnd"/>
      <w:r w:rsidRPr="00B80056">
        <w:rPr>
          <w:rFonts w:asciiTheme="majorBidi" w:eastAsia="Bookman Old Style" w:hAnsiTheme="majorBidi" w:cstheme="majorBidi"/>
          <w:color w:val="000000"/>
          <w:szCs w:val="22"/>
        </w:rPr>
        <w:t xml:space="preserve"> pada </w:t>
      </w:r>
      <w:proofErr w:type="spellStart"/>
      <w:r w:rsidRPr="00B80056">
        <w:rPr>
          <w:rFonts w:asciiTheme="majorBidi" w:eastAsia="Bookman Old Style" w:hAnsiTheme="majorBidi" w:cstheme="majorBidi"/>
          <w:color w:val="000000"/>
          <w:szCs w:val="22"/>
        </w:rPr>
        <w:t>posisi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kerja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ter</w:t>
      </w:r>
      <w:r w:rsidR="00770DD3">
        <w:rPr>
          <w:rFonts w:asciiTheme="majorBidi" w:eastAsia="Bookman Old Style" w:hAnsiTheme="majorBidi" w:cstheme="majorBidi"/>
          <w:color w:val="000000"/>
          <w:szCs w:val="22"/>
        </w:rPr>
        <w:t>t</w:t>
      </w:r>
      <w:r w:rsidRPr="00B80056">
        <w:rPr>
          <w:rFonts w:asciiTheme="majorBidi" w:eastAsia="Bookman Old Style" w:hAnsiTheme="majorBidi" w:cstheme="majorBidi"/>
          <w:color w:val="000000"/>
          <w:szCs w:val="22"/>
        </w:rPr>
        <w:t>entu</w:t>
      </w:r>
      <w:proofErr w:type="spellEnd"/>
      <w:r w:rsidRPr="00B80056">
        <w:rPr>
          <w:rFonts w:asciiTheme="majorBidi" w:eastAsia="Bookman Old Style" w:hAnsiTheme="majorBidi" w:cstheme="majorBidi"/>
          <w:color w:val="000000"/>
          <w:szCs w:val="22"/>
        </w:rPr>
        <w:t xml:space="preserve"> di </w:t>
      </w:r>
      <w:proofErr w:type="spellStart"/>
      <w:r w:rsidRPr="00B80056">
        <w:rPr>
          <w:rFonts w:asciiTheme="majorBidi" w:eastAsia="Bookman Old Style" w:hAnsiTheme="majorBidi" w:cstheme="majorBidi"/>
          <w:color w:val="000000"/>
          <w:szCs w:val="22"/>
        </w:rPr>
        <w:t>insansi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mitra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mahasiswa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melakukan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observasi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langsung</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selama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beberapa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hari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operasional</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untuk</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mengidentifikasi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per</w:t>
      </w:r>
      <w:r w:rsidR="00770DD3">
        <w:rPr>
          <w:rFonts w:asciiTheme="majorBidi" w:eastAsia="Bookman Old Style" w:hAnsiTheme="majorBidi" w:cstheme="majorBidi"/>
          <w:color w:val="000000"/>
          <w:szCs w:val="22"/>
        </w:rPr>
        <w:t>m</w:t>
      </w:r>
      <w:r w:rsidRPr="00B80056">
        <w:rPr>
          <w:rFonts w:asciiTheme="majorBidi" w:eastAsia="Bookman Old Style" w:hAnsiTheme="majorBidi" w:cstheme="majorBidi"/>
          <w:color w:val="000000"/>
          <w:szCs w:val="22"/>
        </w:rPr>
        <w:t>asalahan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nyata</w:t>
      </w:r>
      <w:proofErr w:type="spellEnd"/>
      <w:r w:rsidRPr="00B80056">
        <w:rPr>
          <w:rFonts w:asciiTheme="majorBidi" w:eastAsia="Bookman Old Style" w:hAnsiTheme="majorBidi" w:cstheme="majorBidi"/>
          <w:color w:val="000000"/>
          <w:szCs w:val="22"/>
        </w:rPr>
        <w:t xml:space="preserve"> yang </w:t>
      </w:r>
      <w:proofErr w:type="spellStart"/>
      <w:r w:rsidRPr="00B80056">
        <w:rPr>
          <w:rFonts w:asciiTheme="majorBidi" w:eastAsia="Bookman Old Style" w:hAnsiTheme="majorBidi" w:cstheme="majorBidi"/>
          <w:color w:val="000000"/>
          <w:szCs w:val="22"/>
        </w:rPr>
        <w:t>ada</w:t>
      </w:r>
      <w:proofErr w:type="spellEnd"/>
      <w:r w:rsidRPr="00B80056">
        <w:rPr>
          <w:rFonts w:asciiTheme="majorBidi" w:eastAsia="Bookman Old Style" w:hAnsiTheme="majorBidi" w:cstheme="majorBidi"/>
          <w:color w:val="000000"/>
          <w:szCs w:val="22"/>
        </w:rPr>
        <w:t xml:space="preserve"> di </w:t>
      </w:r>
      <w:proofErr w:type="spellStart"/>
      <w:r w:rsidRPr="00B80056">
        <w:rPr>
          <w:rFonts w:asciiTheme="majorBidi" w:eastAsia="Bookman Old Style" w:hAnsiTheme="majorBidi" w:cstheme="majorBidi"/>
          <w:color w:val="000000"/>
          <w:szCs w:val="22"/>
        </w:rPr>
        <w:t>lapangan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Berdasarkan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hasil</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pengamatan</w:t>
      </w:r>
      <w:proofErr w:type="spellEnd"/>
      <w:r w:rsidRPr="00B80056">
        <w:rPr>
          <w:rFonts w:asciiTheme="majorBidi" w:eastAsia="Bookman Old Style" w:hAnsiTheme="majorBidi" w:cstheme="majorBidi"/>
          <w:color w:val="000000"/>
          <w:szCs w:val="22"/>
        </w:rPr>
        <w:t xml:space="preserve"> di </w:t>
      </w:r>
      <w:proofErr w:type="spellStart"/>
      <w:r w:rsidRPr="00B80056">
        <w:rPr>
          <w:rFonts w:asciiTheme="majorBidi" w:eastAsia="Bookman Old Style" w:hAnsiTheme="majorBidi" w:cstheme="majorBidi"/>
          <w:color w:val="000000"/>
          <w:szCs w:val="22"/>
        </w:rPr>
        <w:t>posisi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penempatan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tersebut</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mahasiswa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kemudian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berdiskusi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dengan</w:t>
      </w:r>
      <w:proofErr w:type="spellEnd"/>
      <w:r w:rsidRPr="00B80056">
        <w:rPr>
          <w:rFonts w:asciiTheme="majorBidi" w:eastAsia="Bookman Old Style" w:hAnsiTheme="majorBidi" w:cstheme="majorBidi"/>
          <w:color w:val="000000"/>
          <w:szCs w:val="22"/>
        </w:rPr>
        <w:t xml:space="preserve"> Mentor </w:t>
      </w:r>
      <w:proofErr w:type="spellStart"/>
      <w:r w:rsidRPr="00B80056">
        <w:rPr>
          <w:rFonts w:asciiTheme="majorBidi" w:eastAsia="Bookman Old Style" w:hAnsiTheme="majorBidi" w:cstheme="majorBidi"/>
          <w:color w:val="000000"/>
          <w:szCs w:val="22"/>
        </w:rPr>
        <w:t>Magang</w:t>
      </w:r>
      <w:proofErr w:type="spellEnd"/>
      <w:r w:rsidRPr="00B80056">
        <w:rPr>
          <w:rFonts w:asciiTheme="majorBidi" w:eastAsia="Bookman Old Style" w:hAnsiTheme="majorBidi" w:cstheme="majorBidi"/>
          <w:color w:val="000000"/>
          <w:szCs w:val="22"/>
        </w:rPr>
        <w:t xml:space="preserve"> dan Dosen </w:t>
      </w:r>
      <w:proofErr w:type="spellStart"/>
      <w:r w:rsidRPr="00B80056">
        <w:rPr>
          <w:rFonts w:asciiTheme="majorBidi" w:eastAsia="Bookman Old Style" w:hAnsiTheme="majorBidi" w:cstheme="majorBidi"/>
          <w:color w:val="000000"/>
          <w:szCs w:val="22"/>
        </w:rPr>
        <w:t>Pembimbing</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Lapangan</w:t>
      </w:r>
      <w:proofErr w:type="spellEnd"/>
      <w:r w:rsidRPr="00B80056">
        <w:rPr>
          <w:rFonts w:asciiTheme="majorBidi" w:eastAsia="Bookman Old Style" w:hAnsiTheme="majorBidi" w:cstheme="majorBidi"/>
          <w:color w:val="000000"/>
          <w:szCs w:val="22"/>
        </w:rPr>
        <w:t xml:space="preserve"> (DPL) </w:t>
      </w:r>
      <w:proofErr w:type="spellStart"/>
      <w:r w:rsidRPr="00B80056">
        <w:rPr>
          <w:rFonts w:asciiTheme="majorBidi" w:eastAsia="Bookman Old Style" w:hAnsiTheme="majorBidi" w:cstheme="majorBidi"/>
          <w:color w:val="000000"/>
          <w:szCs w:val="22"/>
        </w:rPr>
        <w:t>untuk</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merumuskan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usulan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kegiatan</w:t>
      </w:r>
      <w:proofErr w:type="spellEnd"/>
      <w:r w:rsidRPr="00B80056">
        <w:rPr>
          <w:rFonts w:asciiTheme="majorBidi" w:eastAsia="Bookman Old Style" w:hAnsiTheme="majorBidi" w:cstheme="majorBidi"/>
          <w:color w:val="000000"/>
          <w:szCs w:val="22"/>
        </w:rPr>
        <w:t xml:space="preserve"> </w:t>
      </w:r>
      <w:r w:rsidRPr="00B80056">
        <w:rPr>
          <w:rFonts w:asciiTheme="majorBidi" w:eastAsia="Bookman Old Style" w:hAnsiTheme="majorBidi" w:cstheme="majorBidi"/>
          <w:i/>
          <w:iCs/>
          <w:color w:val="000000"/>
          <w:szCs w:val="22"/>
        </w:rPr>
        <w:t>Mini Project</w:t>
      </w:r>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solutif</w:t>
      </w:r>
      <w:proofErr w:type="spellEnd"/>
      <w:r w:rsidRPr="00B80056">
        <w:rPr>
          <w:rFonts w:asciiTheme="majorBidi" w:eastAsia="Bookman Old Style" w:hAnsiTheme="majorBidi" w:cstheme="majorBidi"/>
          <w:color w:val="000000"/>
          <w:szCs w:val="22"/>
        </w:rPr>
        <w:t xml:space="preserve"> dan </w:t>
      </w:r>
      <w:proofErr w:type="spellStart"/>
      <w:r w:rsidRPr="00B80056">
        <w:rPr>
          <w:rFonts w:asciiTheme="majorBidi" w:eastAsia="Bookman Old Style" w:hAnsiTheme="majorBidi" w:cstheme="majorBidi"/>
          <w:color w:val="000000"/>
          <w:szCs w:val="22"/>
        </w:rPr>
        <w:t>sesuai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dengan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kebutuhan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instansi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Rencana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kerja</w:t>
      </w:r>
      <w:proofErr w:type="spellEnd"/>
      <w:r w:rsidRPr="00B80056">
        <w:rPr>
          <w:rFonts w:asciiTheme="majorBidi" w:eastAsia="Bookman Old Style" w:hAnsiTheme="majorBidi" w:cstheme="majorBidi"/>
          <w:color w:val="000000"/>
          <w:szCs w:val="22"/>
        </w:rPr>
        <w:t xml:space="preserve"> dan </w:t>
      </w:r>
      <w:proofErr w:type="spellStart"/>
      <w:r w:rsidRPr="00B80056">
        <w:rPr>
          <w:rFonts w:asciiTheme="majorBidi" w:eastAsia="Bookman Old Style" w:hAnsiTheme="majorBidi" w:cstheme="majorBidi"/>
          <w:color w:val="000000"/>
          <w:szCs w:val="22"/>
        </w:rPr>
        <w:t>proyek</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ini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kemudian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dihubungkan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langsung</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dengan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capaian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mata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kuliah</w:t>
      </w:r>
      <w:proofErr w:type="spellEnd"/>
      <w:r w:rsidRPr="00B80056">
        <w:rPr>
          <w:rFonts w:asciiTheme="majorBidi" w:eastAsia="Bookman Old Style" w:hAnsiTheme="majorBidi" w:cstheme="majorBidi"/>
          <w:color w:val="000000"/>
          <w:szCs w:val="22"/>
        </w:rPr>
        <w:t xml:space="preserve"> yang </w:t>
      </w:r>
      <w:proofErr w:type="spellStart"/>
      <w:r w:rsidRPr="00B80056">
        <w:rPr>
          <w:rFonts w:asciiTheme="majorBidi" w:eastAsia="Bookman Old Style" w:hAnsiTheme="majorBidi" w:cstheme="majorBidi"/>
          <w:color w:val="000000"/>
          <w:szCs w:val="22"/>
        </w:rPr>
        <w:t>relevan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Artinya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setiap</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tugas</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atau</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kegiatan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berbasis</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proyek</w:t>
      </w:r>
      <w:proofErr w:type="spellEnd"/>
      <w:r w:rsidRPr="00B80056">
        <w:rPr>
          <w:rFonts w:asciiTheme="majorBidi" w:eastAsia="Bookman Old Style" w:hAnsiTheme="majorBidi" w:cstheme="majorBidi"/>
          <w:color w:val="000000"/>
          <w:szCs w:val="22"/>
        </w:rPr>
        <w:t xml:space="preserve"> yang </w:t>
      </w:r>
      <w:proofErr w:type="spellStart"/>
      <w:r w:rsidRPr="00B80056">
        <w:rPr>
          <w:rFonts w:asciiTheme="majorBidi" w:eastAsia="Bookman Old Style" w:hAnsiTheme="majorBidi" w:cstheme="majorBidi"/>
          <w:color w:val="000000"/>
          <w:szCs w:val="22"/>
        </w:rPr>
        <w:t>dikerjakan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mencerminkan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kompetensi</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satu</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atau</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beberapa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mata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kuliah</w:t>
      </w:r>
      <w:proofErr w:type="spellEnd"/>
      <w:r w:rsidRPr="00B80056">
        <w:rPr>
          <w:rFonts w:asciiTheme="majorBidi" w:eastAsia="Bookman Old Style" w:hAnsiTheme="majorBidi" w:cstheme="majorBidi"/>
          <w:color w:val="000000"/>
          <w:szCs w:val="22"/>
        </w:rPr>
        <w:t xml:space="preserve"> yang </w:t>
      </w:r>
      <w:proofErr w:type="spellStart"/>
      <w:r w:rsidRPr="00B80056">
        <w:rPr>
          <w:rFonts w:asciiTheme="majorBidi" w:eastAsia="Bookman Old Style" w:hAnsiTheme="majorBidi" w:cstheme="majorBidi"/>
          <w:color w:val="000000"/>
          <w:szCs w:val="22"/>
        </w:rPr>
        <w:t>sebelu</w:t>
      </w:r>
      <w:r w:rsidR="00770DD3">
        <w:rPr>
          <w:rFonts w:asciiTheme="majorBidi" w:eastAsia="Bookman Old Style" w:hAnsiTheme="majorBidi" w:cstheme="majorBidi"/>
          <w:color w:val="000000"/>
          <w:szCs w:val="22"/>
        </w:rPr>
        <w:t>m</w:t>
      </w:r>
      <w:r w:rsidRPr="00B80056">
        <w:rPr>
          <w:rFonts w:asciiTheme="majorBidi" w:eastAsia="Bookman Old Style" w:hAnsiTheme="majorBidi" w:cstheme="majorBidi"/>
          <w:color w:val="000000"/>
          <w:szCs w:val="22"/>
        </w:rPr>
        <w:t>nya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telah</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diambil</w:t>
      </w:r>
      <w:proofErr w:type="spellEnd"/>
      <w:r w:rsidRPr="00B80056">
        <w:rPr>
          <w:rFonts w:asciiTheme="majorBidi" w:eastAsia="Bookman Old Style" w:hAnsiTheme="majorBidi" w:cstheme="majorBidi"/>
          <w:color w:val="000000"/>
          <w:szCs w:val="22"/>
        </w:rPr>
        <w:t xml:space="preserve"> oleh </w:t>
      </w:r>
      <w:proofErr w:type="spellStart"/>
      <w:r w:rsidRPr="00B80056">
        <w:rPr>
          <w:rFonts w:asciiTheme="majorBidi" w:eastAsia="Bookman Old Style" w:hAnsiTheme="majorBidi" w:cstheme="majorBidi"/>
          <w:color w:val="000000"/>
          <w:szCs w:val="22"/>
        </w:rPr>
        <w:t>mahasiswa</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Dengan</w:t>
      </w:r>
      <w:proofErr w:type="spellEnd"/>
      <w:r w:rsidRPr="00B80056">
        <w:rPr>
          <w:rFonts w:asciiTheme="majorBidi" w:eastAsia="Bookman Old Style" w:hAnsiTheme="majorBidi" w:cstheme="majorBidi"/>
          <w:color w:val="000000"/>
          <w:szCs w:val="22"/>
        </w:rPr>
        <w:t xml:space="preserve"> </w:t>
      </w:r>
      <w:proofErr w:type="spellStart"/>
      <w:r w:rsidRPr="00B80056">
        <w:rPr>
          <w:rFonts w:asciiTheme="majorBidi" w:eastAsia="Bookman Old Style" w:hAnsiTheme="majorBidi" w:cstheme="majorBidi"/>
          <w:color w:val="000000"/>
          <w:szCs w:val="22"/>
        </w:rPr>
        <w:t>demikian</w:t>
      </w:r>
      <w:proofErr w:type="spellEnd"/>
      <w:r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hasil</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kegiatan</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magang</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dapat</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dikonversi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menjadi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nilai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pengganti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untuk</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mata</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kuliah</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tertentu</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ka</w:t>
      </w:r>
      <w:r w:rsidR="00770DD3">
        <w:rPr>
          <w:rFonts w:asciiTheme="majorBidi" w:eastAsia="Bookman Old Style" w:hAnsiTheme="majorBidi" w:cstheme="majorBidi"/>
          <w:color w:val="000000"/>
          <w:szCs w:val="22"/>
        </w:rPr>
        <w:t>r</w:t>
      </w:r>
      <w:r w:rsidR="00C06517" w:rsidRPr="00B80056">
        <w:rPr>
          <w:rFonts w:asciiTheme="majorBidi" w:eastAsia="Bookman Old Style" w:hAnsiTheme="majorBidi" w:cstheme="majorBidi"/>
          <w:color w:val="000000"/>
          <w:szCs w:val="22"/>
        </w:rPr>
        <w:t>ena</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kompetensinya</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dianggap</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telah</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tercapai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melalui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praktik</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penyelesaian</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masalah</w:t>
      </w:r>
      <w:proofErr w:type="spellEnd"/>
      <w:r w:rsidR="00C06517" w:rsidRPr="00B80056">
        <w:rPr>
          <w:rFonts w:asciiTheme="majorBidi" w:eastAsia="Bookman Old Style" w:hAnsiTheme="majorBidi" w:cstheme="majorBidi"/>
          <w:color w:val="000000"/>
          <w:szCs w:val="22"/>
        </w:rPr>
        <w:t xml:space="preserve"> di </w:t>
      </w:r>
      <w:proofErr w:type="spellStart"/>
      <w:r w:rsidR="00C06517" w:rsidRPr="00B80056">
        <w:rPr>
          <w:rFonts w:asciiTheme="majorBidi" w:eastAsia="Bookman Old Style" w:hAnsiTheme="majorBidi" w:cstheme="majorBidi"/>
          <w:color w:val="000000"/>
          <w:szCs w:val="22"/>
        </w:rPr>
        <w:t>lapangan</w:t>
      </w:r>
      <w:proofErr w:type="spellEnd"/>
      <w:r w:rsidR="00C06517" w:rsidRPr="00B80056">
        <w:rPr>
          <w:rFonts w:asciiTheme="majorBidi" w:eastAsia="Bookman Old Style" w:hAnsiTheme="majorBidi" w:cstheme="majorBidi"/>
          <w:color w:val="000000"/>
          <w:szCs w:val="22"/>
        </w:rPr>
        <w:t xml:space="preserve">. Daftar </w:t>
      </w:r>
      <w:proofErr w:type="spellStart"/>
      <w:r w:rsidR="00C06517" w:rsidRPr="00B80056">
        <w:rPr>
          <w:rFonts w:asciiTheme="majorBidi" w:eastAsia="Bookman Old Style" w:hAnsiTheme="majorBidi" w:cstheme="majorBidi"/>
          <w:color w:val="000000"/>
          <w:szCs w:val="22"/>
        </w:rPr>
        <w:t>konversi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mata</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kuliah</w:t>
      </w:r>
      <w:proofErr w:type="spellEnd"/>
      <w:r w:rsidR="00C06517" w:rsidRPr="00B80056">
        <w:rPr>
          <w:rFonts w:asciiTheme="majorBidi" w:eastAsia="Bookman Old Style" w:hAnsiTheme="majorBidi" w:cstheme="majorBidi"/>
          <w:color w:val="000000"/>
          <w:szCs w:val="22"/>
        </w:rPr>
        <w:t xml:space="preserve"> yang </w:t>
      </w:r>
      <w:proofErr w:type="spellStart"/>
      <w:r w:rsidR="00C06517" w:rsidRPr="00B80056">
        <w:rPr>
          <w:rFonts w:asciiTheme="majorBidi" w:eastAsia="Bookman Old Style" w:hAnsiTheme="majorBidi" w:cstheme="majorBidi"/>
          <w:color w:val="000000"/>
          <w:szCs w:val="22"/>
        </w:rPr>
        <w:t>relevan</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ini</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mengacu</w:t>
      </w:r>
      <w:proofErr w:type="spellEnd"/>
      <w:r w:rsidR="00C06517" w:rsidRPr="00B80056">
        <w:rPr>
          <w:rFonts w:asciiTheme="majorBidi" w:eastAsia="Bookman Old Style" w:hAnsiTheme="majorBidi" w:cstheme="majorBidi"/>
          <w:color w:val="000000"/>
          <w:szCs w:val="22"/>
        </w:rPr>
        <w:t xml:space="preserve"> pada </w:t>
      </w:r>
      <w:proofErr w:type="spellStart"/>
      <w:r w:rsidR="00C06517" w:rsidRPr="00B80056">
        <w:rPr>
          <w:rFonts w:asciiTheme="majorBidi" w:eastAsia="Bookman Old Style" w:hAnsiTheme="majorBidi" w:cstheme="majorBidi"/>
          <w:color w:val="000000"/>
          <w:szCs w:val="22"/>
        </w:rPr>
        <w:t>ketentuan</w:t>
      </w:r>
      <w:proofErr w:type="spellEnd"/>
      <w:r w:rsidR="00C06517" w:rsidRPr="00B80056">
        <w:rPr>
          <w:rFonts w:asciiTheme="majorBidi" w:eastAsia="Bookman Old Style" w:hAnsiTheme="majorBidi" w:cstheme="majorBidi"/>
          <w:color w:val="000000"/>
          <w:szCs w:val="22"/>
        </w:rPr>
        <w:t xml:space="preserve"> yang </w:t>
      </w:r>
      <w:proofErr w:type="spellStart"/>
      <w:r w:rsidR="00C06517" w:rsidRPr="00B80056">
        <w:rPr>
          <w:rFonts w:asciiTheme="majorBidi" w:eastAsia="Bookman Old Style" w:hAnsiTheme="majorBidi" w:cstheme="majorBidi"/>
          <w:color w:val="000000"/>
          <w:szCs w:val="22"/>
        </w:rPr>
        <w:t>sudah</w:t>
      </w:r>
      <w:proofErr w:type="spellEnd"/>
      <w:r w:rsidR="00C06517" w:rsidRPr="00B80056">
        <w:rPr>
          <w:rFonts w:asciiTheme="majorBidi" w:eastAsia="Bookman Old Style" w:hAnsiTheme="majorBidi" w:cstheme="majorBidi"/>
          <w:color w:val="000000"/>
          <w:szCs w:val="22"/>
        </w:rPr>
        <w:t xml:space="preserve"> </w:t>
      </w:r>
      <w:proofErr w:type="spellStart"/>
      <w:r w:rsidR="00C06517" w:rsidRPr="00B80056">
        <w:rPr>
          <w:rFonts w:asciiTheme="majorBidi" w:eastAsia="Bookman Old Style" w:hAnsiTheme="majorBidi" w:cstheme="majorBidi"/>
          <w:color w:val="000000"/>
          <w:szCs w:val="22"/>
        </w:rPr>
        <w:t>ditetapkan</w:t>
      </w:r>
      <w:proofErr w:type="spellEnd"/>
      <w:r w:rsidR="00C06517" w:rsidRPr="00B80056">
        <w:rPr>
          <w:rFonts w:asciiTheme="majorBidi" w:eastAsia="Bookman Old Style" w:hAnsiTheme="majorBidi" w:cstheme="majorBidi"/>
          <w:color w:val="000000"/>
          <w:szCs w:val="22"/>
        </w:rPr>
        <w:t xml:space="preserve"> oleh Program Studi.</w:t>
      </w:r>
    </w:p>
    <w:p w14:paraId="6F4A43F5" w14:textId="6411F6E4" w:rsidR="008223D2" w:rsidRDefault="00C06517" w:rsidP="00A36314">
      <w:pPr>
        <w:ind w:left="426" w:firstLine="425"/>
        <w:jc w:val="both"/>
        <w:rPr>
          <w:rFonts w:eastAsia="Bookman Old Style"/>
        </w:rPr>
      </w:pPr>
      <w:proofErr w:type="spellStart"/>
      <w:r w:rsidRPr="00E41179">
        <w:rPr>
          <w:rFonts w:asciiTheme="majorBidi" w:eastAsia="Bookman Old Style" w:hAnsiTheme="majorBidi" w:cstheme="majorBidi"/>
          <w:bCs/>
          <w:color w:val="000000"/>
          <w:szCs w:val="22"/>
        </w:rPr>
        <w:t>Sebagai</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wujud</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nyata</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dari</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upaya</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penyelesaian</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masalah</w:t>
      </w:r>
      <w:proofErr w:type="spellEnd"/>
      <w:r w:rsidRPr="00E41179">
        <w:rPr>
          <w:rFonts w:asciiTheme="majorBidi" w:eastAsia="Bookman Old Style" w:hAnsiTheme="majorBidi" w:cstheme="majorBidi"/>
          <w:bCs/>
          <w:color w:val="000000"/>
          <w:szCs w:val="22"/>
        </w:rPr>
        <w:t xml:space="preserve"> yang </w:t>
      </w:r>
      <w:proofErr w:type="spellStart"/>
      <w:r w:rsidRPr="00E41179">
        <w:rPr>
          <w:rFonts w:asciiTheme="majorBidi" w:eastAsia="Bookman Old Style" w:hAnsiTheme="majorBidi" w:cstheme="majorBidi"/>
          <w:bCs/>
          <w:color w:val="000000"/>
          <w:szCs w:val="22"/>
        </w:rPr>
        <w:t>telah</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disepakati</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bersama</w:t>
      </w:r>
      <w:proofErr w:type="spellEnd"/>
      <w:r w:rsidRPr="00E41179">
        <w:rPr>
          <w:rFonts w:asciiTheme="majorBidi" w:eastAsia="Bookman Old Style" w:hAnsiTheme="majorBidi" w:cstheme="majorBidi"/>
          <w:bCs/>
          <w:color w:val="000000"/>
          <w:szCs w:val="22"/>
        </w:rPr>
        <w:t xml:space="preserve"> mentor </w:t>
      </w:r>
      <w:proofErr w:type="spellStart"/>
      <w:r w:rsidR="00E41179">
        <w:rPr>
          <w:rFonts w:asciiTheme="majorBidi" w:eastAsia="Bookman Old Style" w:hAnsiTheme="majorBidi" w:cstheme="majorBidi"/>
          <w:bCs/>
          <w:color w:val="000000"/>
          <w:szCs w:val="22"/>
        </w:rPr>
        <w:t>magang</w:t>
      </w:r>
      <w:proofErr w:type="spellEnd"/>
      <w:r w:rsidR="00E41179">
        <w:rPr>
          <w:rFonts w:asciiTheme="majorBidi" w:eastAsia="Bookman Old Style" w:hAnsiTheme="majorBidi" w:cstheme="majorBidi"/>
          <w:bCs/>
          <w:color w:val="000000"/>
          <w:szCs w:val="22"/>
        </w:rPr>
        <w:t xml:space="preserve"> di </w:t>
      </w:r>
      <w:proofErr w:type="spellStart"/>
      <w:r w:rsidR="00E41179">
        <w:rPr>
          <w:rFonts w:asciiTheme="majorBidi" w:eastAsia="Bookman Old Style" w:hAnsiTheme="majorBidi" w:cstheme="majorBidi"/>
          <w:bCs/>
          <w:color w:val="000000"/>
          <w:szCs w:val="22"/>
        </w:rPr>
        <w:t>instansi</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disusunlah</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rincian</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tahapan</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rencana</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kegiatan</w:t>
      </w:r>
      <w:proofErr w:type="spellEnd"/>
      <w:r w:rsidRPr="00E41179">
        <w:rPr>
          <w:rFonts w:asciiTheme="majorBidi" w:eastAsia="Bookman Old Style" w:hAnsiTheme="majorBidi" w:cstheme="majorBidi"/>
          <w:bCs/>
          <w:color w:val="000000"/>
          <w:szCs w:val="22"/>
        </w:rPr>
        <w:t xml:space="preserve"> </w:t>
      </w:r>
      <w:proofErr w:type="spellStart"/>
      <w:r w:rsidRPr="00E41179">
        <w:rPr>
          <w:rFonts w:asciiTheme="majorBidi" w:eastAsia="Bookman Old Style" w:hAnsiTheme="majorBidi" w:cstheme="majorBidi"/>
          <w:bCs/>
          <w:color w:val="000000"/>
          <w:szCs w:val="22"/>
        </w:rPr>
        <w:t>magang</w:t>
      </w:r>
      <w:proofErr w:type="spellEnd"/>
      <w:r w:rsidRPr="00E41179">
        <w:rPr>
          <w:rFonts w:asciiTheme="majorBidi" w:eastAsia="Bookman Old Style" w:hAnsiTheme="majorBidi" w:cstheme="majorBidi"/>
          <w:bCs/>
          <w:color w:val="000000"/>
          <w:szCs w:val="22"/>
        </w:rPr>
        <w:t xml:space="preserve"> dan </w:t>
      </w:r>
      <w:proofErr w:type="spellStart"/>
      <w:r w:rsidRPr="00E41179">
        <w:rPr>
          <w:rFonts w:asciiTheme="majorBidi" w:eastAsia="Bookman Old Style" w:hAnsiTheme="majorBidi" w:cstheme="majorBidi"/>
          <w:bCs/>
          <w:color w:val="000000"/>
          <w:szCs w:val="22"/>
        </w:rPr>
        <w:t>pengerjaan</w:t>
      </w:r>
      <w:proofErr w:type="spellEnd"/>
      <w:r w:rsidRPr="00E41179">
        <w:rPr>
          <w:rFonts w:asciiTheme="majorBidi" w:eastAsia="Bookman Old Style" w:hAnsiTheme="majorBidi" w:cstheme="majorBidi"/>
          <w:bCs/>
          <w:color w:val="000000"/>
          <w:szCs w:val="22"/>
        </w:rPr>
        <w:t xml:space="preserve"> </w:t>
      </w:r>
      <w:r w:rsidRPr="00E41179">
        <w:rPr>
          <w:rFonts w:asciiTheme="majorBidi" w:eastAsia="Bookman Old Style" w:hAnsiTheme="majorBidi" w:cstheme="majorBidi"/>
          <w:bCs/>
          <w:i/>
          <w:iCs/>
          <w:color w:val="000000"/>
          <w:szCs w:val="22"/>
        </w:rPr>
        <w:t>mini project</w:t>
      </w:r>
      <w:r w:rsidRPr="00B80056">
        <w:rPr>
          <w:rFonts w:eastAsia="Bookman Old Style"/>
          <w:szCs w:val="22"/>
        </w:rPr>
        <w:t xml:space="preserve">. </w:t>
      </w:r>
      <w:proofErr w:type="spellStart"/>
      <w:r w:rsidRPr="00B80056">
        <w:rPr>
          <w:rFonts w:eastAsia="Bookman Old Style"/>
          <w:szCs w:val="22"/>
        </w:rPr>
        <w:t>Rencana</w:t>
      </w:r>
      <w:proofErr w:type="spellEnd"/>
      <w:r w:rsidRPr="00B80056">
        <w:rPr>
          <w:rFonts w:eastAsia="Bookman Old Style"/>
          <w:szCs w:val="22"/>
        </w:rPr>
        <w:t xml:space="preserve"> </w:t>
      </w:r>
      <w:proofErr w:type="spellStart"/>
      <w:r w:rsidRPr="00B80056">
        <w:rPr>
          <w:rFonts w:eastAsia="Bookman Old Style"/>
          <w:szCs w:val="22"/>
        </w:rPr>
        <w:t>ini</w:t>
      </w:r>
      <w:proofErr w:type="spellEnd"/>
      <w:r w:rsidRPr="00B80056">
        <w:rPr>
          <w:rFonts w:eastAsia="Bookman Old Style"/>
          <w:szCs w:val="22"/>
        </w:rPr>
        <w:t xml:space="preserve"> </w:t>
      </w:r>
      <w:proofErr w:type="spellStart"/>
      <w:r w:rsidRPr="00B80056">
        <w:rPr>
          <w:rFonts w:eastAsia="Bookman Old Style"/>
          <w:szCs w:val="22"/>
        </w:rPr>
        <w:t>disusun</w:t>
      </w:r>
      <w:proofErr w:type="spellEnd"/>
      <w:r w:rsidRPr="00B80056">
        <w:rPr>
          <w:rFonts w:eastAsia="Bookman Old Style"/>
          <w:szCs w:val="22"/>
        </w:rPr>
        <w:t xml:space="preserve"> </w:t>
      </w:r>
      <w:proofErr w:type="spellStart"/>
      <w:r w:rsidRPr="00B80056">
        <w:rPr>
          <w:rFonts w:eastAsia="Bookman Old Style"/>
          <w:szCs w:val="22"/>
        </w:rPr>
        <w:t>secara</w:t>
      </w:r>
      <w:proofErr w:type="spellEnd"/>
      <w:r w:rsidRPr="00B80056">
        <w:rPr>
          <w:rFonts w:eastAsia="Bookman Old Style"/>
          <w:szCs w:val="22"/>
        </w:rPr>
        <w:t xml:space="preserve"> </w:t>
      </w:r>
      <w:proofErr w:type="spellStart"/>
      <w:r w:rsidRPr="00B80056">
        <w:rPr>
          <w:rFonts w:eastAsia="Bookman Old Style"/>
          <w:szCs w:val="22"/>
        </w:rPr>
        <w:t>sistematis</w:t>
      </w:r>
      <w:proofErr w:type="spellEnd"/>
      <w:r w:rsidRPr="00B80056">
        <w:rPr>
          <w:rFonts w:eastAsia="Bookman Old Style"/>
          <w:szCs w:val="22"/>
        </w:rPr>
        <w:t xml:space="preserve"> dan </w:t>
      </w:r>
      <w:proofErr w:type="spellStart"/>
      <w:r w:rsidRPr="00B80056">
        <w:rPr>
          <w:rFonts w:eastAsia="Bookman Old Style"/>
          <w:szCs w:val="22"/>
        </w:rPr>
        <w:lastRenderedPageBreak/>
        <w:t>terukur</w:t>
      </w:r>
      <w:proofErr w:type="spellEnd"/>
      <w:r w:rsidRPr="00B80056">
        <w:rPr>
          <w:rFonts w:eastAsia="Bookman Old Style"/>
          <w:szCs w:val="22"/>
        </w:rPr>
        <w:t xml:space="preserve"> </w:t>
      </w:r>
      <w:proofErr w:type="spellStart"/>
      <w:r w:rsidRPr="00B80056">
        <w:rPr>
          <w:rFonts w:eastAsia="Bookman Old Style"/>
          <w:szCs w:val="22"/>
        </w:rPr>
        <w:t>sesuai</w:t>
      </w:r>
      <w:proofErr w:type="spellEnd"/>
      <w:r w:rsidRPr="00B80056">
        <w:rPr>
          <w:rFonts w:eastAsia="Bookman Old Style"/>
          <w:szCs w:val="22"/>
        </w:rPr>
        <w:t xml:space="preserve"> </w:t>
      </w:r>
      <w:proofErr w:type="spellStart"/>
      <w:r w:rsidRPr="00B80056">
        <w:rPr>
          <w:rFonts w:eastAsia="Bookman Old Style"/>
          <w:szCs w:val="22"/>
        </w:rPr>
        <w:t>dengan</w:t>
      </w:r>
      <w:proofErr w:type="spellEnd"/>
      <w:r w:rsidRPr="00B80056">
        <w:rPr>
          <w:rFonts w:eastAsia="Bookman Old Style"/>
          <w:szCs w:val="22"/>
        </w:rPr>
        <w:t xml:space="preserve"> </w:t>
      </w:r>
      <w:proofErr w:type="spellStart"/>
      <w:r w:rsidRPr="00B80056">
        <w:rPr>
          <w:rFonts w:eastAsia="Bookman Old Style"/>
          <w:szCs w:val="22"/>
        </w:rPr>
        <w:t>durasi</w:t>
      </w:r>
      <w:proofErr w:type="spellEnd"/>
      <w:r w:rsidRPr="00B80056">
        <w:rPr>
          <w:rFonts w:eastAsia="Bookman Old Style"/>
          <w:szCs w:val="22"/>
        </w:rPr>
        <w:t xml:space="preserve"> </w:t>
      </w:r>
      <w:proofErr w:type="spellStart"/>
      <w:r w:rsidRPr="00B80056">
        <w:rPr>
          <w:rFonts w:eastAsia="Bookman Old Style"/>
          <w:szCs w:val="22"/>
        </w:rPr>
        <w:t>waktu</w:t>
      </w:r>
      <w:proofErr w:type="spellEnd"/>
      <w:r w:rsidRPr="00B80056">
        <w:rPr>
          <w:rFonts w:eastAsia="Bookman Old Style"/>
          <w:szCs w:val="22"/>
        </w:rPr>
        <w:t xml:space="preserve"> </w:t>
      </w:r>
      <w:proofErr w:type="spellStart"/>
      <w:r w:rsidRPr="00B80056">
        <w:rPr>
          <w:rFonts w:eastAsia="Bookman Old Style"/>
          <w:szCs w:val="22"/>
        </w:rPr>
        <w:t>pelaksanaan</w:t>
      </w:r>
      <w:proofErr w:type="spellEnd"/>
      <w:r w:rsidRPr="00B80056">
        <w:rPr>
          <w:rFonts w:eastAsia="Bookman Old Style"/>
          <w:szCs w:val="22"/>
        </w:rPr>
        <w:t xml:space="preserve"> </w:t>
      </w:r>
      <w:proofErr w:type="spellStart"/>
      <w:r w:rsidRPr="00B80056">
        <w:rPr>
          <w:rFonts w:eastAsia="Bookman Old Style"/>
          <w:szCs w:val="22"/>
        </w:rPr>
        <w:t>magang</w:t>
      </w:r>
      <w:proofErr w:type="spellEnd"/>
      <w:r w:rsidRPr="00B80056">
        <w:rPr>
          <w:rFonts w:eastAsia="Bookman Old Style"/>
          <w:szCs w:val="22"/>
        </w:rPr>
        <w:t xml:space="preserve">, </w:t>
      </w:r>
      <w:proofErr w:type="spellStart"/>
      <w:r w:rsidRPr="00B80056">
        <w:rPr>
          <w:rFonts w:eastAsia="Bookman Old Style"/>
          <w:szCs w:val="22"/>
        </w:rPr>
        <w:t>sebagaimana</w:t>
      </w:r>
      <w:proofErr w:type="spellEnd"/>
      <w:r w:rsidRPr="00B80056">
        <w:rPr>
          <w:rFonts w:eastAsia="Bookman Old Style"/>
          <w:szCs w:val="22"/>
        </w:rPr>
        <w:t xml:space="preserve"> </w:t>
      </w:r>
      <w:proofErr w:type="spellStart"/>
      <w:r w:rsidRPr="00B80056">
        <w:rPr>
          <w:rFonts w:eastAsia="Bookman Old Style"/>
          <w:szCs w:val="22"/>
        </w:rPr>
        <w:t>disajikan</w:t>
      </w:r>
      <w:proofErr w:type="spellEnd"/>
      <w:r w:rsidRPr="00B80056">
        <w:rPr>
          <w:rFonts w:eastAsia="Bookman Old Style"/>
          <w:szCs w:val="22"/>
        </w:rPr>
        <w:t xml:space="preserve"> pada </w:t>
      </w:r>
      <w:proofErr w:type="spellStart"/>
      <w:r w:rsidRPr="00B80056">
        <w:rPr>
          <w:rFonts w:eastAsia="Bookman Old Style"/>
          <w:szCs w:val="22"/>
        </w:rPr>
        <w:t>tabel</w:t>
      </w:r>
      <w:proofErr w:type="spellEnd"/>
      <w:r w:rsidRPr="00B80056">
        <w:rPr>
          <w:rFonts w:eastAsia="Bookman Old Style"/>
          <w:szCs w:val="22"/>
        </w:rPr>
        <w:t xml:space="preserve"> </w:t>
      </w:r>
      <w:proofErr w:type="spellStart"/>
      <w:r w:rsidRPr="00B80056">
        <w:rPr>
          <w:rFonts w:eastAsia="Bookman Old Style"/>
          <w:szCs w:val="22"/>
        </w:rPr>
        <w:t>berikut</w:t>
      </w:r>
      <w:proofErr w:type="spellEnd"/>
      <w:r w:rsidRPr="00B80056">
        <w:rPr>
          <w:rFonts w:eastAsia="Bookman Old Style"/>
          <w:szCs w:val="22"/>
        </w:rPr>
        <w:t>:</w:t>
      </w:r>
    </w:p>
    <w:p w14:paraId="4307B654" w14:textId="3F387529" w:rsidR="00A36314" w:rsidRDefault="00A36314" w:rsidP="00A36314">
      <w:pPr>
        <w:ind w:left="426" w:firstLine="425"/>
        <w:jc w:val="both"/>
        <w:rPr>
          <w:rFonts w:eastAsia="Bookman Old Style"/>
        </w:rPr>
      </w:pPr>
    </w:p>
    <w:p w14:paraId="06808146" w14:textId="392D2786" w:rsidR="008D759A" w:rsidRPr="00A36314" w:rsidRDefault="008D759A" w:rsidP="008D759A">
      <w:pPr>
        <w:ind w:left="426"/>
        <w:jc w:val="center"/>
        <w:rPr>
          <w:rFonts w:asciiTheme="majorBidi" w:eastAsia="Bookman Old Style" w:hAnsiTheme="majorBidi" w:cstheme="majorBidi"/>
          <w:b/>
          <w:color w:val="000000"/>
          <w:szCs w:val="22"/>
        </w:rPr>
      </w:pPr>
      <w:r w:rsidRPr="00A36314">
        <w:rPr>
          <w:rFonts w:asciiTheme="majorBidi" w:eastAsia="Bookman Old Style" w:hAnsiTheme="majorBidi" w:cstheme="majorBidi"/>
          <w:b/>
          <w:color w:val="000000"/>
          <w:szCs w:val="22"/>
        </w:rPr>
        <w:t xml:space="preserve">Tabel </w:t>
      </w:r>
      <w:r>
        <w:rPr>
          <w:rFonts w:asciiTheme="majorBidi" w:eastAsia="Bookman Old Style" w:hAnsiTheme="majorBidi" w:cstheme="majorBidi"/>
          <w:b/>
          <w:color w:val="000000"/>
          <w:szCs w:val="22"/>
        </w:rPr>
        <w:t>4</w:t>
      </w:r>
      <w:bookmarkStart w:id="33" w:name="_Hlk225182699"/>
      <w:r w:rsidR="00D916E1">
        <w:rPr>
          <w:rFonts w:asciiTheme="majorBidi" w:eastAsia="Bookman Old Style" w:hAnsiTheme="majorBidi" w:cstheme="majorBidi"/>
          <w:b/>
          <w:color w:val="000000"/>
          <w:szCs w:val="22"/>
        </w:rPr>
        <w:t>:</w:t>
      </w:r>
      <w:r w:rsidRPr="00A36314">
        <w:rPr>
          <w:rFonts w:asciiTheme="majorBidi" w:eastAsia="Bookman Old Style" w:hAnsiTheme="majorBidi" w:cstheme="majorBidi"/>
          <w:b/>
          <w:color w:val="000000"/>
          <w:szCs w:val="22"/>
        </w:rPr>
        <w:t xml:space="preserve"> </w:t>
      </w:r>
      <w:proofErr w:type="spellStart"/>
      <w:r>
        <w:rPr>
          <w:rFonts w:asciiTheme="majorBidi" w:eastAsia="Bookman Old Style" w:hAnsiTheme="majorBidi" w:cstheme="majorBidi"/>
          <w:b/>
          <w:color w:val="000000"/>
          <w:szCs w:val="22"/>
        </w:rPr>
        <w:t>Rencana</w:t>
      </w:r>
      <w:proofErr w:type="spellEnd"/>
      <w:r>
        <w:rPr>
          <w:rFonts w:asciiTheme="majorBidi" w:eastAsia="Bookman Old Style" w:hAnsiTheme="majorBidi" w:cstheme="majorBidi"/>
          <w:b/>
          <w:color w:val="000000"/>
          <w:szCs w:val="22"/>
        </w:rPr>
        <w:t xml:space="preserve"> </w:t>
      </w:r>
      <w:proofErr w:type="spellStart"/>
      <w:r>
        <w:rPr>
          <w:rFonts w:asciiTheme="majorBidi" w:eastAsia="Bookman Old Style" w:hAnsiTheme="majorBidi" w:cstheme="majorBidi"/>
          <w:b/>
          <w:color w:val="000000"/>
          <w:szCs w:val="22"/>
        </w:rPr>
        <w:t>Kegiatan</w:t>
      </w:r>
      <w:bookmarkEnd w:id="33"/>
      <w:proofErr w:type="spellEnd"/>
    </w:p>
    <w:tbl>
      <w:tblPr>
        <w:tblStyle w:val="TableGrid"/>
        <w:tblW w:w="8221" w:type="dxa"/>
        <w:tblInd w:w="-5" w:type="dxa"/>
        <w:tblLayout w:type="fixed"/>
        <w:tblLook w:val="04A0" w:firstRow="1" w:lastRow="0" w:firstColumn="1" w:lastColumn="0" w:noHBand="0" w:noVBand="1"/>
      </w:tblPr>
      <w:tblGrid>
        <w:gridCol w:w="1140"/>
        <w:gridCol w:w="986"/>
        <w:gridCol w:w="1984"/>
        <w:gridCol w:w="850"/>
        <w:gridCol w:w="1843"/>
        <w:gridCol w:w="1418"/>
      </w:tblGrid>
      <w:tr w:rsidR="00384B0C" w:rsidRPr="00C412B2" w14:paraId="78356EE7" w14:textId="77777777" w:rsidTr="008D759A">
        <w:trPr>
          <w:tblHeader/>
        </w:trPr>
        <w:tc>
          <w:tcPr>
            <w:tcW w:w="1140" w:type="dxa"/>
            <w:vAlign w:val="center"/>
          </w:tcPr>
          <w:p w14:paraId="3224FF08" w14:textId="6F70D80A" w:rsidR="008223D2" w:rsidRPr="00542822" w:rsidRDefault="008223D2" w:rsidP="00C412B2">
            <w:pPr>
              <w:jc w:val="center"/>
              <w:rPr>
                <w:rFonts w:eastAsia="Bookman Old Style"/>
                <w:b/>
                <w:bCs/>
                <w:color w:val="000000"/>
                <w:szCs w:val="22"/>
              </w:rPr>
            </w:pPr>
            <w:r w:rsidRPr="00542822">
              <w:rPr>
                <w:rFonts w:eastAsia="Bookman Old Style"/>
                <w:b/>
                <w:bCs/>
                <w:color w:val="000000"/>
                <w:szCs w:val="22"/>
              </w:rPr>
              <w:t>Bulan (2026)</w:t>
            </w:r>
          </w:p>
        </w:tc>
        <w:tc>
          <w:tcPr>
            <w:tcW w:w="986" w:type="dxa"/>
            <w:vAlign w:val="center"/>
          </w:tcPr>
          <w:p w14:paraId="505895F8" w14:textId="3B08CF0E" w:rsidR="008223D2" w:rsidRPr="00542822" w:rsidRDefault="008223D2" w:rsidP="00542822">
            <w:pPr>
              <w:ind w:left="-119" w:right="-77"/>
              <w:jc w:val="center"/>
              <w:rPr>
                <w:rFonts w:eastAsia="Bookman Old Style"/>
                <w:b/>
                <w:bCs/>
                <w:color w:val="000000"/>
                <w:szCs w:val="22"/>
              </w:rPr>
            </w:pPr>
            <w:proofErr w:type="spellStart"/>
            <w:r w:rsidRPr="00542822">
              <w:rPr>
                <w:rFonts w:eastAsia="Bookman Old Style"/>
                <w:b/>
                <w:bCs/>
                <w:color w:val="000000"/>
                <w:szCs w:val="22"/>
              </w:rPr>
              <w:t>Minggu</w:t>
            </w:r>
            <w:proofErr w:type="spellEnd"/>
          </w:p>
        </w:tc>
        <w:tc>
          <w:tcPr>
            <w:tcW w:w="1984" w:type="dxa"/>
            <w:vAlign w:val="center"/>
          </w:tcPr>
          <w:p w14:paraId="717E308B" w14:textId="62ACE75F" w:rsidR="008223D2" w:rsidRPr="00542822" w:rsidRDefault="008223D2" w:rsidP="00C412B2">
            <w:pPr>
              <w:jc w:val="center"/>
              <w:rPr>
                <w:rFonts w:eastAsia="Bookman Old Style"/>
                <w:b/>
                <w:bCs/>
                <w:color w:val="000000"/>
                <w:szCs w:val="22"/>
              </w:rPr>
            </w:pPr>
            <w:proofErr w:type="spellStart"/>
            <w:r w:rsidRPr="00542822">
              <w:rPr>
                <w:rFonts w:eastAsia="Bookman Old Style"/>
                <w:b/>
                <w:bCs/>
                <w:color w:val="000000"/>
                <w:szCs w:val="22"/>
              </w:rPr>
              <w:t>Topik</w:t>
            </w:r>
            <w:proofErr w:type="spellEnd"/>
          </w:p>
        </w:tc>
        <w:tc>
          <w:tcPr>
            <w:tcW w:w="850" w:type="dxa"/>
            <w:vAlign w:val="center"/>
          </w:tcPr>
          <w:p w14:paraId="11194274" w14:textId="486E35B1" w:rsidR="008223D2" w:rsidRPr="00542822" w:rsidRDefault="008223D2" w:rsidP="00542822">
            <w:pPr>
              <w:ind w:left="-104" w:right="-115"/>
              <w:jc w:val="center"/>
              <w:rPr>
                <w:rFonts w:eastAsia="Bookman Old Style"/>
                <w:b/>
                <w:bCs/>
                <w:color w:val="000000"/>
                <w:szCs w:val="22"/>
              </w:rPr>
            </w:pPr>
            <w:proofErr w:type="spellStart"/>
            <w:r w:rsidRPr="00542822">
              <w:rPr>
                <w:rFonts w:eastAsia="Bookman Old Style"/>
                <w:b/>
                <w:bCs/>
                <w:color w:val="000000"/>
                <w:szCs w:val="22"/>
              </w:rPr>
              <w:t>Durasi</w:t>
            </w:r>
            <w:proofErr w:type="spellEnd"/>
            <w:r w:rsidRPr="00542822">
              <w:rPr>
                <w:rFonts w:eastAsia="Bookman Old Style"/>
                <w:b/>
                <w:bCs/>
                <w:color w:val="000000"/>
                <w:szCs w:val="22"/>
              </w:rPr>
              <w:t xml:space="preserve"> (Jam)</w:t>
            </w:r>
          </w:p>
        </w:tc>
        <w:tc>
          <w:tcPr>
            <w:tcW w:w="1843" w:type="dxa"/>
            <w:vAlign w:val="center"/>
          </w:tcPr>
          <w:p w14:paraId="11171CA8" w14:textId="39BC78AE" w:rsidR="008223D2" w:rsidRPr="00542822" w:rsidRDefault="008223D2" w:rsidP="00C412B2">
            <w:pPr>
              <w:jc w:val="center"/>
              <w:rPr>
                <w:rFonts w:eastAsia="Bookman Old Style"/>
                <w:b/>
                <w:bCs/>
                <w:color w:val="000000"/>
                <w:szCs w:val="22"/>
              </w:rPr>
            </w:pPr>
            <w:r w:rsidRPr="00542822">
              <w:rPr>
                <w:rFonts w:eastAsia="Bookman Old Style"/>
                <w:b/>
                <w:bCs/>
                <w:color w:val="000000"/>
                <w:szCs w:val="22"/>
              </w:rPr>
              <w:t>Target</w:t>
            </w:r>
          </w:p>
        </w:tc>
        <w:tc>
          <w:tcPr>
            <w:tcW w:w="1418" w:type="dxa"/>
            <w:vAlign w:val="center"/>
          </w:tcPr>
          <w:p w14:paraId="3EB31B91" w14:textId="159BB429" w:rsidR="008223D2" w:rsidRPr="00542822" w:rsidRDefault="008223D2" w:rsidP="00C412B2">
            <w:pPr>
              <w:jc w:val="center"/>
              <w:rPr>
                <w:rFonts w:eastAsia="Bookman Old Style"/>
                <w:b/>
                <w:bCs/>
                <w:color w:val="000000"/>
                <w:szCs w:val="22"/>
              </w:rPr>
            </w:pPr>
            <w:r w:rsidRPr="00542822">
              <w:rPr>
                <w:rFonts w:eastAsia="Bookman Old Style"/>
                <w:b/>
                <w:bCs/>
                <w:color w:val="000000"/>
                <w:szCs w:val="22"/>
              </w:rPr>
              <w:t>Metode</w:t>
            </w:r>
          </w:p>
        </w:tc>
      </w:tr>
      <w:tr w:rsidR="00384B0C" w:rsidRPr="00C412B2" w14:paraId="3EBAE5C4" w14:textId="77777777" w:rsidTr="008D759A">
        <w:tc>
          <w:tcPr>
            <w:tcW w:w="1140" w:type="dxa"/>
            <w:vMerge w:val="restart"/>
            <w:vAlign w:val="center"/>
          </w:tcPr>
          <w:p w14:paraId="34EC7CF8" w14:textId="6468D90F" w:rsidR="008223D2" w:rsidRPr="00C412B2" w:rsidRDefault="008223D2" w:rsidP="00C412B2">
            <w:pPr>
              <w:jc w:val="center"/>
              <w:rPr>
                <w:rFonts w:eastAsia="Bookman Old Style"/>
                <w:b/>
                <w:bCs/>
                <w:color w:val="000000"/>
                <w:szCs w:val="22"/>
              </w:rPr>
            </w:pPr>
            <w:proofErr w:type="spellStart"/>
            <w:r w:rsidRPr="00C412B2">
              <w:rPr>
                <w:rFonts w:eastAsia="Bookman Old Style"/>
                <w:b/>
                <w:bCs/>
                <w:color w:val="000000"/>
                <w:szCs w:val="22"/>
              </w:rPr>
              <w:t>Februari</w:t>
            </w:r>
            <w:proofErr w:type="spellEnd"/>
          </w:p>
        </w:tc>
        <w:tc>
          <w:tcPr>
            <w:tcW w:w="986" w:type="dxa"/>
            <w:vAlign w:val="center"/>
          </w:tcPr>
          <w:p w14:paraId="6F83030B" w14:textId="243968F3" w:rsidR="008223D2" w:rsidRPr="00C412B2" w:rsidRDefault="00E718B6" w:rsidP="00C412B2">
            <w:pPr>
              <w:jc w:val="center"/>
              <w:rPr>
                <w:rFonts w:eastAsia="Bookman Old Style"/>
                <w:color w:val="000000"/>
                <w:szCs w:val="22"/>
              </w:rPr>
            </w:pPr>
            <w:r w:rsidRPr="00C412B2">
              <w:rPr>
                <w:rFonts w:eastAsia="Bookman Old Style"/>
                <w:color w:val="000000"/>
                <w:szCs w:val="22"/>
              </w:rPr>
              <w:t>1 – 2</w:t>
            </w:r>
          </w:p>
        </w:tc>
        <w:tc>
          <w:tcPr>
            <w:tcW w:w="1984" w:type="dxa"/>
            <w:vAlign w:val="center"/>
          </w:tcPr>
          <w:p w14:paraId="3BB03AC2" w14:textId="77777777" w:rsidR="00C412B2" w:rsidRDefault="00E718B6" w:rsidP="00540675">
            <w:pPr>
              <w:jc w:val="both"/>
              <w:rPr>
                <w:rFonts w:eastAsia="Bookman Old Style"/>
                <w:b/>
                <w:bCs/>
                <w:color w:val="000000"/>
                <w:szCs w:val="22"/>
              </w:rPr>
            </w:pPr>
            <w:proofErr w:type="spellStart"/>
            <w:r w:rsidRPr="00C412B2">
              <w:rPr>
                <w:rFonts w:eastAsia="Bookman Old Style"/>
                <w:b/>
                <w:bCs/>
                <w:color w:val="000000"/>
                <w:szCs w:val="22"/>
              </w:rPr>
              <w:t>Orientasi</w:t>
            </w:r>
            <w:proofErr w:type="spellEnd"/>
            <w:r w:rsidRPr="00C412B2">
              <w:rPr>
                <w:rFonts w:eastAsia="Bookman Old Style"/>
                <w:b/>
                <w:bCs/>
                <w:color w:val="000000"/>
                <w:szCs w:val="22"/>
              </w:rPr>
              <w:t xml:space="preserve"> dan </w:t>
            </w:r>
            <w:proofErr w:type="spellStart"/>
            <w:r w:rsidRPr="00C412B2">
              <w:rPr>
                <w:rFonts w:eastAsia="Bookman Old Style"/>
                <w:b/>
                <w:bCs/>
                <w:color w:val="000000"/>
                <w:szCs w:val="22"/>
              </w:rPr>
              <w:t>Ada</w:t>
            </w:r>
            <w:r w:rsidR="00C412B2">
              <w:rPr>
                <w:rFonts w:eastAsia="Bookman Old Style"/>
                <w:b/>
                <w:bCs/>
                <w:color w:val="000000"/>
                <w:szCs w:val="22"/>
              </w:rPr>
              <w:t>p</w:t>
            </w:r>
            <w:r w:rsidRPr="00C412B2">
              <w:rPr>
                <w:rFonts w:eastAsia="Bookman Old Style"/>
                <w:b/>
                <w:bCs/>
                <w:color w:val="000000"/>
                <w:szCs w:val="22"/>
              </w:rPr>
              <w:t>tasi</w:t>
            </w:r>
            <w:proofErr w:type="spellEnd"/>
            <w:r w:rsidRPr="00C412B2">
              <w:rPr>
                <w:rFonts w:eastAsia="Bookman Old Style"/>
                <w:b/>
                <w:bCs/>
                <w:color w:val="000000"/>
                <w:szCs w:val="22"/>
              </w:rPr>
              <w:t xml:space="preserve"> Pelayanan Dasar:</w:t>
            </w:r>
          </w:p>
          <w:p w14:paraId="50A26680" w14:textId="72CAEBE1" w:rsidR="008223D2" w:rsidRPr="00C412B2" w:rsidRDefault="00E718B6" w:rsidP="00540675">
            <w:pPr>
              <w:jc w:val="both"/>
              <w:rPr>
                <w:rFonts w:eastAsia="Bookman Old Style"/>
                <w:color w:val="000000"/>
                <w:szCs w:val="22"/>
              </w:rPr>
            </w:pPr>
            <w:r w:rsidRPr="00C412B2">
              <w:rPr>
                <w:rFonts w:eastAsia="Bookman Old Style"/>
                <w:color w:val="000000"/>
                <w:szCs w:val="22"/>
              </w:rPr>
              <w:t>1.</w:t>
            </w:r>
            <w:r w:rsidR="00235E9E" w:rsidRPr="00C412B2">
              <w:rPr>
                <w:rFonts w:eastAsia="Bookman Old Style"/>
                <w:color w:val="000000"/>
                <w:szCs w:val="22"/>
              </w:rPr>
              <w:t xml:space="preserve"> </w:t>
            </w:r>
            <w:proofErr w:type="spellStart"/>
            <w:r w:rsidR="00235E9E" w:rsidRPr="00C412B2">
              <w:rPr>
                <w:rFonts w:eastAsia="Bookman Old Style"/>
                <w:color w:val="000000"/>
                <w:szCs w:val="22"/>
              </w:rPr>
              <w:t>Pengenalan</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alur</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loket</w:t>
            </w:r>
            <w:proofErr w:type="spellEnd"/>
          </w:p>
          <w:p w14:paraId="61F4B887" w14:textId="172DEC3E" w:rsidR="00E718B6" w:rsidRPr="00C412B2" w:rsidRDefault="00E718B6" w:rsidP="00540675">
            <w:pPr>
              <w:jc w:val="both"/>
              <w:rPr>
                <w:rFonts w:eastAsia="Bookman Old Style"/>
                <w:color w:val="000000"/>
                <w:szCs w:val="22"/>
              </w:rPr>
            </w:pPr>
            <w:r w:rsidRPr="00C412B2">
              <w:rPr>
                <w:rFonts w:eastAsia="Bookman Old Style"/>
                <w:color w:val="000000"/>
                <w:szCs w:val="22"/>
              </w:rPr>
              <w:t>2.</w:t>
            </w:r>
            <w:r w:rsidR="00235E9E" w:rsidRPr="00C412B2">
              <w:rPr>
                <w:rFonts w:eastAsia="Bookman Old Style"/>
                <w:color w:val="000000"/>
                <w:szCs w:val="22"/>
              </w:rPr>
              <w:t xml:space="preserve"> </w:t>
            </w:r>
            <w:proofErr w:type="spellStart"/>
            <w:r w:rsidR="00235E9E" w:rsidRPr="00C412B2">
              <w:rPr>
                <w:rFonts w:eastAsia="Bookman Old Style"/>
                <w:color w:val="000000"/>
                <w:szCs w:val="22"/>
              </w:rPr>
              <w:t>Bantuan</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penulisan</w:t>
            </w:r>
            <w:proofErr w:type="spellEnd"/>
            <w:r w:rsidR="00235E9E" w:rsidRPr="00C412B2">
              <w:rPr>
                <w:rFonts w:eastAsia="Bookman Old Style"/>
                <w:color w:val="000000"/>
                <w:szCs w:val="22"/>
              </w:rPr>
              <w:t xml:space="preserve"> data </w:t>
            </w:r>
            <w:proofErr w:type="spellStart"/>
            <w:r w:rsidR="00235E9E" w:rsidRPr="00C412B2">
              <w:rPr>
                <w:rFonts w:eastAsia="Bookman Old Style"/>
                <w:color w:val="000000"/>
                <w:szCs w:val="22"/>
              </w:rPr>
              <w:t>buku</w:t>
            </w:r>
            <w:proofErr w:type="spellEnd"/>
            <w:r w:rsidR="00235E9E" w:rsidRPr="00C412B2">
              <w:rPr>
                <w:rFonts w:eastAsia="Bookman Old Style"/>
                <w:color w:val="000000"/>
                <w:szCs w:val="22"/>
              </w:rPr>
              <w:t xml:space="preserve"> register </w:t>
            </w:r>
            <w:proofErr w:type="spellStart"/>
            <w:r w:rsidR="00235E9E" w:rsidRPr="00C412B2">
              <w:rPr>
                <w:rFonts w:eastAsia="Bookman Old Style"/>
                <w:color w:val="000000"/>
                <w:szCs w:val="22"/>
              </w:rPr>
              <w:t>pemohon</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lansia</w:t>
            </w:r>
            <w:proofErr w:type="spellEnd"/>
          </w:p>
          <w:p w14:paraId="1018ABBE" w14:textId="33076750" w:rsidR="00E718B6" w:rsidRPr="00C412B2" w:rsidRDefault="00E718B6" w:rsidP="00540675">
            <w:pPr>
              <w:jc w:val="both"/>
              <w:rPr>
                <w:rFonts w:eastAsia="Bookman Old Style"/>
                <w:b/>
                <w:bCs/>
                <w:color w:val="000000"/>
                <w:szCs w:val="22"/>
              </w:rPr>
            </w:pPr>
            <w:r w:rsidRPr="00C412B2">
              <w:rPr>
                <w:rFonts w:eastAsia="Bookman Old Style"/>
                <w:color w:val="000000"/>
                <w:szCs w:val="22"/>
              </w:rPr>
              <w:t>3.</w:t>
            </w:r>
            <w:r w:rsidR="00235E9E" w:rsidRPr="00C412B2">
              <w:rPr>
                <w:rFonts w:eastAsia="Bookman Old Style"/>
                <w:color w:val="000000"/>
                <w:szCs w:val="22"/>
              </w:rPr>
              <w:t xml:space="preserve"> </w:t>
            </w:r>
            <w:proofErr w:type="spellStart"/>
            <w:r w:rsidR="00235E9E" w:rsidRPr="00C412B2">
              <w:rPr>
                <w:rFonts w:eastAsia="Bookman Old Style"/>
                <w:color w:val="000000"/>
                <w:szCs w:val="22"/>
              </w:rPr>
              <w:t>Disribusi</w:t>
            </w:r>
            <w:proofErr w:type="spellEnd"/>
            <w:r w:rsidR="00235E9E" w:rsidRPr="00C412B2">
              <w:rPr>
                <w:rFonts w:eastAsia="Bookman Old Style"/>
                <w:color w:val="000000"/>
                <w:szCs w:val="22"/>
              </w:rPr>
              <w:t xml:space="preserve"> </w:t>
            </w:r>
            <w:proofErr w:type="spellStart"/>
            <w:r w:rsidR="00235E9E" w:rsidRPr="00C412B2">
              <w:rPr>
                <w:rFonts w:eastAsia="Bookman Old Style"/>
                <w:color w:val="000000"/>
                <w:szCs w:val="22"/>
              </w:rPr>
              <w:t>berkas</w:t>
            </w:r>
            <w:proofErr w:type="spellEnd"/>
            <w:r w:rsidR="00235E9E" w:rsidRPr="00C412B2">
              <w:rPr>
                <w:rFonts w:eastAsia="Bookman Old Style"/>
                <w:color w:val="000000"/>
                <w:szCs w:val="22"/>
              </w:rPr>
              <w:t xml:space="preserve"> KTP</w:t>
            </w:r>
          </w:p>
        </w:tc>
        <w:tc>
          <w:tcPr>
            <w:tcW w:w="850" w:type="dxa"/>
            <w:vAlign w:val="center"/>
          </w:tcPr>
          <w:p w14:paraId="1D815D7C" w14:textId="1B46135B"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06EC2023" w14:textId="7B01A3A5" w:rsidR="008223D2" w:rsidRPr="00C412B2" w:rsidRDefault="00235E9E" w:rsidP="00C412B2">
            <w:pPr>
              <w:jc w:val="center"/>
              <w:rPr>
                <w:rFonts w:eastAsia="Bookman Old Style"/>
                <w:color w:val="000000"/>
                <w:szCs w:val="22"/>
              </w:rPr>
            </w:pPr>
            <w:proofErr w:type="spellStart"/>
            <w:r w:rsidRPr="00C412B2">
              <w:rPr>
                <w:rFonts w:eastAsia="Bookman Old Style"/>
                <w:color w:val="000000"/>
                <w:szCs w:val="22"/>
              </w:rPr>
              <w:t>Peserta</w:t>
            </w:r>
            <w:proofErr w:type="spellEnd"/>
            <w:r w:rsidRPr="00C412B2">
              <w:rPr>
                <w:rFonts w:eastAsia="Bookman Old Style"/>
                <w:color w:val="000000"/>
                <w:szCs w:val="22"/>
              </w:rPr>
              <w:t xml:space="preserve"> </w:t>
            </w:r>
            <w:proofErr w:type="spellStart"/>
            <w:r w:rsidRPr="00C412B2">
              <w:rPr>
                <w:rFonts w:eastAsia="Bookman Old Style"/>
                <w:color w:val="000000"/>
                <w:szCs w:val="22"/>
              </w:rPr>
              <w:t>mampu</w:t>
            </w:r>
            <w:proofErr w:type="spellEnd"/>
            <w:r w:rsidRPr="00C412B2">
              <w:rPr>
                <w:rFonts w:eastAsia="Bookman Old Style"/>
                <w:color w:val="000000"/>
                <w:szCs w:val="22"/>
              </w:rPr>
              <w:t xml:space="preserve"> </w:t>
            </w:r>
            <w:proofErr w:type="spellStart"/>
            <w:r w:rsidRPr="00C412B2">
              <w:rPr>
                <w:rFonts w:eastAsia="Bookman Old Style"/>
                <w:color w:val="000000"/>
                <w:szCs w:val="22"/>
              </w:rPr>
              <w:t>beradaptasi</w:t>
            </w:r>
            <w:proofErr w:type="spellEnd"/>
            <w:r w:rsidRPr="00C412B2">
              <w:rPr>
                <w:rFonts w:eastAsia="Bookman Old Style"/>
                <w:color w:val="000000"/>
                <w:szCs w:val="22"/>
              </w:rPr>
              <w:t xml:space="preserve"> </w:t>
            </w:r>
            <w:proofErr w:type="spellStart"/>
            <w:r w:rsidRPr="00C412B2">
              <w:rPr>
                <w:rFonts w:eastAsia="Bookman Old Style"/>
                <w:color w:val="000000"/>
                <w:szCs w:val="22"/>
              </w:rPr>
              <w:t>dengan</w:t>
            </w:r>
            <w:proofErr w:type="spellEnd"/>
            <w:r w:rsidRPr="00C412B2">
              <w:rPr>
                <w:rFonts w:eastAsia="Bookman Old Style"/>
                <w:color w:val="000000"/>
                <w:szCs w:val="22"/>
              </w:rPr>
              <w:t xml:space="preserve"> </w:t>
            </w:r>
            <w:proofErr w:type="spellStart"/>
            <w:r w:rsidRPr="00C412B2">
              <w:rPr>
                <w:rFonts w:eastAsia="Bookman Old Style"/>
                <w:color w:val="000000"/>
                <w:szCs w:val="22"/>
              </w:rPr>
              <w:t>ritme</w:t>
            </w:r>
            <w:proofErr w:type="spellEnd"/>
            <w:r w:rsidRPr="00C412B2">
              <w:rPr>
                <w:rFonts w:eastAsia="Bookman Old Style"/>
                <w:color w:val="000000"/>
                <w:szCs w:val="22"/>
              </w:rPr>
              <w:t xml:space="preserve"> </w:t>
            </w:r>
            <w:proofErr w:type="spellStart"/>
            <w:r w:rsidRPr="00C412B2">
              <w:rPr>
                <w:rFonts w:eastAsia="Bookman Old Style"/>
                <w:color w:val="000000"/>
                <w:szCs w:val="22"/>
              </w:rPr>
              <w:t>pelayanan</w:t>
            </w:r>
            <w:proofErr w:type="spellEnd"/>
            <w:r w:rsidRPr="00C412B2">
              <w:rPr>
                <w:rFonts w:eastAsia="Bookman Old Style"/>
                <w:color w:val="000000"/>
                <w:szCs w:val="22"/>
              </w:rPr>
              <w:t xml:space="preserve"> </w:t>
            </w:r>
            <w:proofErr w:type="spellStart"/>
            <w:r w:rsidRPr="00C412B2">
              <w:rPr>
                <w:rFonts w:eastAsia="Bookman Old Style"/>
                <w:color w:val="000000"/>
                <w:szCs w:val="22"/>
              </w:rPr>
              <w:t>instansi</w:t>
            </w:r>
            <w:proofErr w:type="spellEnd"/>
            <w:r w:rsidRPr="00C412B2">
              <w:rPr>
                <w:rFonts w:eastAsia="Bookman Old Style"/>
                <w:color w:val="000000"/>
                <w:szCs w:val="22"/>
              </w:rPr>
              <w:t xml:space="preserve"> dan </w:t>
            </w:r>
            <w:proofErr w:type="spellStart"/>
            <w:r w:rsidRPr="00C412B2">
              <w:rPr>
                <w:rFonts w:eastAsia="Bookman Old Style"/>
                <w:color w:val="000000"/>
                <w:szCs w:val="22"/>
              </w:rPr>
              <w:t>berinteraksi</w:t>
            </w:r>
            <w:proofErr w:type="spellEnd"/>
            <w:r w:rsidRPr="00C412B2">
              <w:rPr>
                <w:rFonts w:eastAsia="Bookman Old Style"/>
                <w:color w:val="000000"/>
                <w:szCs w:val="22"/>
              </w:rPr>
              <w:t xml:space="preserve"> </w:t>
            </w:r>
            <w:proofErr w:type="spellStart"/>
            <w:r w:rsidRPr="00C412B2">
              <w:rPr>
                <w:rFonts w:eastAsia="Bookman Old Style"/>
                <w:color w:val="000000"/>
                <w:szCs w:val="22"/>
              </w:rPr>
              <w:t>langsung</w:t>
            </w:r>
            <w:proofErr w:type="spellEnd"/>
            <w:r w:rsidRPr="00C412B2">
              <w:rPr>
                <w:rFonts w:eastAsia="Bookman Old Style"/>
                <w:color w:val="000000"/>
                <w:szCs w:val="22"/>
              </w:rPr>
              <w:t xml:space="preserve"> </w:t>
            </w:r>
            <w:proofErr w:type="spellStart"/>
            <w:r w:rsidRPr="00C412B2">
              <w:rPr>
                <w:rFonts w:eastAsia="Bookman Old Style"/>
                <w:color w:val="000000"/>
                <w:szCs w:val="22"/>
              </w:rPr>
              <w:t>dengan</w:t>
            </w:r>
            <w:proofErr w:type="spellEnd"/>
            <w:r w:rsidRPr="00C412B2">
              <w:rPr>
                <w:rFonts w:eastAsia="Bookman Old Style"/>
                <w:color w:val="000000"/>
                <w:szCs w:val="22"/>
              </w:rPr>
              <w:t xml:space="preserve"> </w:t>
            </w:r>
            <w:proofErr w:type="spellStart"/>
            <w:r w:rsidRPr="00C412B2">
              <w:rPr>
                <w:rFonts w:eastAsia="Bookman Old Style"/>
                <w:color w:val="000000"/>
                <w:szCs w:val="22"/>
              </w:rPr>
              <w:t>warga</w:t>
            </w:r>
            <w:proofErr w:type="spellEnd"/>
            <w:r w:rsidR="00C623E8" w:rsidRPr="00C412B2">
              <w:rPr>
                <w:rFonts w:eastAsia="Bookman Old Style"/>
                <w:color w:val="000000"/>
                <w:szCs w:val="22"/>
              </w:rPr>
              <w:t>.</w:t>
            </w:r>
          </w:p>
        </w:tc>
        <w:tc>
          <w:tcPr>
            <w:tcW w:w="1418" w:type="dxa"/>
            <w:vAlign w:val="center"/>
          </w:tcPr>
          <w:p w14:paraId="2B999A22" w14:textId="3EC9D724"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Observasi</w:t>
            </w:r>
            <w:proofErr w:type="spellEnd"/>
            <w:r w:rsidRPr="00C412B2">
              <w:rPr>
                <w:rFonts w:eastAsia="Bookman Old Style"/>
                <w:color w:val="000000"/>
                <w:szCs w:val="22"/>
              </w:rPr>
              <w:t xml:space="preserve"> dan </w:t>
            </w:r>
            <w:proofErr w:type="spellStart"/>
            <w:r w:rsidRPr="00C412B2">
              <w:rPr>
                <w:rFonts w:eastAsia="Bookman Old Style"/>
                <w:color w:val="000000"/>
                <w:szCs w:val="22"/>
              </w:rPr>
              <w:t>Praktik</w:t>
            </w:r>
            <w:proofErr w:type="spellEnd"/>
            <w:r w:rsidRPr="00C412B2">
              <w:rPr>
                <w:rFonts w:eastAsia="Bookman Old Style"/>
                <w:color w:val="000000"/>
                <w:szCs w:val="22"/>
              </w:rPr>
              <w:t xml:space="preserve"> Langsung</w:t>
            </w:r>
            <w:r w:rsidR="003C6E57" w:rsidRPr="00C412B2">
              <w:rPr>
                <w:rFonts w:eastAsia="Bookman Old Style"/>
                <w:color w:val="000000"/>
                <w:szCs w:val="22"/>
              </w:rPr>
              <w:t>.</w:t>
            </w:r>
          </w:p>
        </w:tc>
      </w:tr>
      <w:tr w:rsidR="00384B0C" w:rsidRPr="00C412B2" w14:paraId="457933CF" w14:textId="77777777" w:rsidTr="008D759A">
        <w:tc>
          <w:tcPr>
            <w:tcW w:w="1140" w:type="dxa"/>
            <w:vMerge/>
            <w:vAlign w:val="center"/>
          </w:tcPr>
          <w:p w14:paraId="230D5AC2" w14:textId="77777777" w:rsidR="008223D2" w:rsidRPr="00C412B2" w:rsidRDefault="008223D2" w:rsidP="00C412B2">
            <w:pPr>
              <w:jc w:val="center"/>
              <w:rPr>
                <w:rFonts w:eastAsia="Bookman Old Style"/>
                <w:b/>
                <w:bCs/>
                <w:color w:val="000000"/>
                <w:szCs w:val="22"/>
              </w:rPr>
            </w:pPr>
          </w:p>
        </w:tc>
        <w:tc>
          <w:tcPr>
            <w:tcW w:w="986" w:type="dxa"/>
            <w:vAlign w:val="center"/>
          </w:tcPr>
          <w:p w14:paraId="525F940D" w14:textId="497BE740" w:rsidR="008223D2" w:rsidRPr="00C412B2" w:rsidRDefault="00E718B6" w:rsidP="00C412B2">
            <w:pPr>
              <w:jc w:val="center"/>
              <w:rPr>
                <w:rFonts w:eastAsia="Bookman Old Style"/>
                <w:color w:val="000000"/>
                <w:szCs w:val="22"/>
              </w:rPr>
            </w:pPr>
            <w:r w:rsidRPr="00C412B2">
              <w:rPr>
                <w:rFonts w:eastAsia="Bookman Old Style"/>
                <w:color w:val="000000"/>
                <w:szCs w:val="22"/>
              </w:rPr>
              <w:t>3 – 4</w:t>
            </w:r>
          </w:p>
        </w:tc>
        <w:tc>
          <w:tcPr>
            <w:tcW w:w="1984" w:type="dxa"/>
            <w:vAlign w:val="center"/>
          </w:tcPr>
          <w:p w14:paraId="0106E7BC" w14:textId="525650D6" w:rsidR="00E718B6" w:rsidRPr="00C412B2" w:rsidRDefault="00E718B6" w:rsidP="00540675">
            <w:pPr>
              <w:jc w:val="both"/>
              <w:rPr>
                <w:rFonts w:eastAsia="Bookman Old Style"/>
                <w:color w:val="000000"/>
                <w:szCs w:val="22"/>
              </w:rPr>
            </w:pPr>
            <w:proofErr w:type="spellStart"/>
            <w:r w:rsidRPr="00C412B2">
              <w:rPr>
                <w:rFonts w:eastAsia="Bookman Old Style"/>
                <w:b/>
                <w:bCs/>
                <w:color w:val="000000"/>
                <w:szCs w:val="22"/>
              </w:rPr>
              <w:t>Identifikasi</w:t>
            </w:r>
            <w:proofErr w:type="spellEnd"/>
            <w:r w:rsidRPr="00C412B2">
              <w:rPr>
                <w:rFonts w:eastAsia="Bookman Old Style"/>
                <w:b/>
                <w:bCs/>
                <w:color w:val="000000"/>
                <w:szCs w:val="22"/>
              </w:rPr>
              <w:t xml:space="preserve"> Masalah </w:t>
            </w:r>
            <w:proofErr w:type="spellStart"/>
            <w:r w:rsidRPr="00C412B2">
              <w:rPr>
                <w:rFonts w:eastAsia="Bookman Old Style"/>
                <w:b/>
                <w:bCs/>
                <w:color w:val="000000"/>
                <w:szCs w:val="22"/>
              </w:rPr>
              <w:t>Pelaporan</w:t>
            </w:r>
            <w:proofErr w:type="spellEnd"/>
            <w:r w:rsidRPr="00C412B2">
              <w:rPr>
                <w:rFonts w:eastAsia="Bookman Old Style"/>
                <w:b/>
                <w:bCs/>
                <w:color w:val="000000"/>
                <w:szCs w:val="22"/>
              </w:rPr>
              <w:t>:</w:t>
            </w:r>
            <w:r w:rsidRPr="00C412B2">
              <w:rPr>
                <w:rFonts w:eastAsia="Bookman Old Style"/>
                <w:b/>
                <w:bCs/>
                <w:color w:val="000000"/>
                <w:szCs w:val="22"/>
              </w:rPr>
              <w:br/>
            </w:r>
            <w:r w:rsidRPr="00C412B2">
              <w:rPr>
                <w:rFonts w:eastAsia="Bookman Old Style"/>
                <w:color w:val="000000"/>
                <w:szCs w:val="22"/>
              </w:rPr>
              <w:t>1.</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Analisis</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tumpukan</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antrean</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fisik</w:t>
            </w:r>
            <w:proofErr w:type="spellEnd"/>
          </w:p>
          <w:p w14:paraId="37BF8CD1" w14:textId="6572A9D4" w:rsidR="00E718B6" w:rsidRPr="00C412B2" w:rsidRDefault="00E718B6" w:rsidP="00540675">
            <w:pPr>
              <w:jc w:val="both"/>
              <w:rPr>
                <w:rFonts w:eastAsia="Bookman Old Style"/>
                <w:color w:val="000000"/>
                <w:szCs w:val="22"/>
              </w:rPr>
            </w:pPr>
            <w:r w:rsidRPr="00C412B2">
              <w:rPr>
                <w:rFonts w:eastAsia="Bookman Old Style"/>
                <w:color w:val="000000"/>
                <w:szCs w:val="22"/>
              </w:rPr>
              <w:t>2.</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Pengamatan</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kendala</w:t>
            </w:r>
            <w:proofErr w:type="spellEnd"/>
            <w:r w:rsidR="00C623E8" w:rsidRPr="00C412B2">
              <w:rPr>
                <w:rFonts w:eastAsia="Bookman Old Style"/>
                <w:color w:val="000000"/>
                <w:szCs w:val="22"/>
              </w:rPr>
              <w:t xml:space="preserve"> pada </w:t>
            </w:r>
            <w:proofErr w:type="spellStart"/>
            <w:r w:rsidR="00C623E8" w:rsidRPr="00C412B2">
              <w:rPr>
                <w:rFonts w:eastAsia="Bookman Old Style"/>
                <w:color w:val="000000"/>
                <w:szCs w:val="22"/>
              </w:rPr>
              <w:t>pencatatan</w:t>
            </w:r>
            <w:proofErr w:type="spellEnd"/>
            <w:r w:rsidR="00C623E8" w:rsidRPr="00C412B2">
              <w:rPr>
                <w:rFonts w:eastAsia="Bookman Old Style"/>
                <w:color w:val="000000"/>
                <w:szCs w:val="22"/>
              </w:rPr>
              <w:t xml:space="preserve"> data di </w:t>
            </w:r>
            <w:proofErr w:type="spellStart"/>
            <w:r w:rsidR="00C623E8" w:rsidRPr="00C412B2">
              <w:rPr>
                <w:rFonts w:eastAsia="Bookman Old Style"/>
                <w:color w:val="000000"/>
                <w:szCs w:val="22"/>
              </w:rPr>
              <w:t>buku</w:t>
            </w:r>
            <w:proofErr w:type="spellEnd"/>
            <w:r w:rsidR="00C623E8" w:rsidRPr="00C412B2">
              <w:rPr>
                <w:rFonts w:eastAsia="Bookman Old Style"/>
                <w:color w:val="000000"/>
                <w:szCs w:val="22"/>
              </w:rPr>
              <w:t xml:space="preserve"> register</w:t>
            </w:r>
          </w:p>
        </w:tc>
        <w:tc>
          <w:tcPr>
            <w:tcW w:w="850" w:type="dxa"/>
            <w:vAlign w:val="center"/>
          </w:tcPr>
          <w:p w14:paraId="4A89FC73" w14:textId="3176C2F1"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2AA6AF68" w14:textId="126D0265"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Peserta</w:t>
            </w:r>
            <w:proofErr w:type="spellEnd"/>
            <w:r w:rsidRPr="00C412B2">
              <w:rPr>
                <w:rFonts w:eastAsia="Bookman Old Style"/>
                <w:color w:val="000000"/>
                <w:szCs w:val="22"/>
              </w:rPr>
              <w:t xml:space="preserve"> </w:t>
            </w:r>
            <w:proofErr w:type="spellStart"/>
            <w:r w:rsidRPr="00C412B2">
              <w:rPr>
                <w:rFonts w:eastAsia="Bookman Old Style"/>
                <w:color w:val="000000"/>
                <w:szCs w:val="22"/>
              </w:rPr>
              <w:t>menemukan</w:t>
            </w:r>
            <w:proofErr w:type="spellEnd"/>
            <w:r w:rsidRPr="00C412B2">
              <w:rPr>
                <w:rFonts w:eastAsia="Bookman Old Style"/>
                <w:color w:val="000000"/>
                <w:szCs w:val="22"/>
              </w:rPr>
              <w:t xml:space="preserve"> </w:t>
            </w:r>
            <w:proofErr w:type="spellStart"/>
            <w:r w:rsidRPr="00C412B2">
              <w:rPr>
                <w:rFonts w:eastAsia="Bookman Old Style"/>
                <w:color w:val="000000"/>
                <w:szCs w:val="22"/>
              </w:rPr>
              <w:t>urgensi</w:t>
            </w:r>
            <w:proofErr w:type="spellEnd"/>
            <w:r w:rsidRPr="00C412B2">
              <w:rPr>
                <w:rFonts w:eastAsia="Bookman Old Style"/>
                <w:color w:val="000000"/>
                <w:szCs w:val="22"/>
              </w:rPr>
              <w:t xml:space="preserve"> </w:t>
            </w:r>
            <w:r w:rsidRPr="00C412B2">
              <w:rPr>
                <w:rFonts w:eastAsia="Bookman Old Style"/>
                <w:i/>
                <w:iCs/>
                <w:color w:val="000000"/>
                <w:szCs w:val="22"/>
              </w:rPr>
              <w:t>mini project</w:t>
            </w:r>
            <w:r w:rsidRPr="00C412B2">
              <w:rPr>
                <w:rFonts w:eastAsia="Bookman Old Style"/>
                <w:color w:val="000000"/>
                <w:szCs w:val="22"/>
              </w:rPr>
              <w:t xml:space="preserve"> </w:t>
            </w:r>
            <w:proofErr w:type="spellStart"/>
            <w:r w:rsidRPr="00C412B2">
              <w:rPr>
                <w:rFonts w:eastAsia="Bookman Old Style"/>
                <w:color w:val="000000"/>
                <w:szCs w:val="22"/>
              </w:rPr>
              <w:t>terkait</w:t>
            </w:r>
            <w:proofErr w:type="spellEnd"/>
            <w:r w:rsidRPr="00C412B2">
              <w:rPr>
                <w:rFonts w:eastAsia="Bookman Old Style"/>
                <w:color w:val="000000"/>
                <w:szCs w:val="22"/>
              </w:rPr>
              <w:t xml:space="preserve"> </w:t>
            </w:r>
            <w:proofErr w:type="spellStart"/>
            <w:r w:rsidRPr="00C412B2">
              <w:rPr>
                <w:rFonts w:eastAsia="Bookman Old Style"/>
                <w:color w:val="000000"/>
                <w:szCs w:val="22"/>
              </w:rPr>
              <w:t>lamanya</w:t>
            </w:r>
            <w:proofErr w:type="spellEnd"/>
            <w:r w:rsidRPr="00C412B2">
              <w:rPr>
                <w:rFonts w:eastAsia="Bookman Old Style"/>
                <w:color w:val="000000"/>
                <w:szCs w:val="22"/>
              </w:rPr>
              <w:t xml:space="preserve"> </w:t>
            </w:r>
            <w:proofErr w:type="spellStart"/>
            <w:r w:rsidRPr="00C412B2">
              <w:rPr>
                <w:rFonts w:eastAsia="Bookman Old Style"/>
                <w:color w:val="000000"/>
                <w:szCs w:val="22"/>
              </w:rPr>
              <w:t>rekapitulasi</w:t>
            </w:r>
            <w:proofErr w:type="spellEnd"/>
            <w:r w:rsidRPr="00C412B2">
              <w:rPr>
                <w:rFonts w:eastAsia="Bookman Old Style"/>
                <w:color w:val="000000"/>
                <w:szCs w:val="22"/>
              </w:rPr>
              <w:t xml:space="preserve"> data manual </w:t>
            </w:r>
            <w:proofErr w:type="spellStart"/>
            <w:r w:rsidRPr="00C412B2">
              <w:rPr>
                <w:rFonts w:eastAsia="Bookman Old Style"/>
                <w:color w:val="000000"/>
                <w:szCs w:val="22"/>
              </w:rPr>
              <w:t>harian</w:t>
            </w:r>
            <w:proofErr w:type="spellEnd"/>
            <w:r w:rsidRPr="00C412B2">
              <w:rPr>
                <w:rFonts w:eastAsia="Bookman Old Style"/>
                <w:color w:val="000000"/>
                <w:szCs w:val="22"/>
              </w:rPr>
              <w:t>.</w:t>
            </w:r>
          </w:p>
        </w:tc>
        <w:tc>
          <w:tcPr>
            <w:tcW w:w="1418" w:type="dxa"/>
            <w:vAlign w:val="center"/>
          </w:tcPr>
          <w:p w14:paraId="57A3E446" w14:textId="604F6647"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Observasi</w:t>
            </w:r>
            <w:proofErr w:type="spellEnd"/>
            <w:r w:rsidRPr="00C412B2">
              <w:rPr>
                <w:rFonts w:eastAsia="Bookman Old Style"/>
                <w:color w:val="000000"/>
                <w:szCs w:val="22"/>
              </w:rPr>
              <w:t xml:space="preserve"> dan </w:t>
            </w:r>
            <w:proofErr w:type="spellStart"/>
            <w:r w:rsidRPr="00C412B2">
              <w:rPr>
                <w:rFonts w:eastAsia="Bookman Old Style"/>
                <w:color w:val="000000"/>
                <w:szCs w:val="22"/>
              </w:rPr>
              <w:t>Diskusi</w:t>
            </w:r>
            <w:proofErr w:type="spellEnd"/>
            <w:r w:rsidRPr="00C412B2">
              <w:rPr>
                <w:rFonts w:eastAsia="Bookman Old Style"/>
                <w:color w:val="000000"/>
                <w:szCs w:val="22"/>
              </w:rPr>
              <w:t xml:space="preserve"> Lapangan</w:t>
            </w:r>
            <w:r w:rsidR="003C6E57" w:rsidRPr="00C412B2">
              <w:rPr>
                <w:rFonts w:eastAsia="Bookman Old Style"/>
                <w:color w:val="000000"/>
                <w:szCs w:val="22"/>
              </w:rPr>
              <w:t>.</w:t>
            </w:r>
          </w:p>
        </w:tc>
      </w:tr>
      <w:tr w:rsidR="00384B0C" w:rsidRPr="00C412B2" w14:paraId="0DB6064E" w14:textId="77777777" w:rsidTr="008D759A">
        <w:tc>
          <w:tcPr>
            <w:tcW w:w="1140" w:type="dxa"/>
            <w:vMerge w:val="restart"/>
            <w:vAlign w:val="center"/>
          </w:tcPr>
          <w:p w14:paraId="55C578FE" w14:textId="7BD1450A" w:rsidR="008223D2" w:rsidRPr="00C412B2" w:rsidRDefault="008223D2" w:rsidP="00C412B2">
            <w:pPr>
              <w:jc w:val="center"/>
              <w:rPr>
                <w:rFonts w:eastAsia="Bookman Old Style"/>
                <w:b/>
                <w:bCs/>
                <w:color w:val="000000"/>
                <w:szCs w:val="22"/>
              </w:rPr>
            </w:pPr>
            <w:r w:rsidRPr="00C412B2">
              <w:rPr>
                <w:rFonts w:eastAsia="Bookman Old Style"/>
                <w:b/>
                <w:bCs/>
                <w:color w:val="000000"/>
                <w:szCs w:val="22"/>
              </w:rPr>
              <w:t>Maret</w:t>
            </w:r>
          </w:p>
        </w:tc>
        <w:tc>
          <w:tcPr>
            <w:tcW w:w="986" w:type="dxa"/>
            <w:vAlign w:val="center"/>
          </w:tcPr>
          <w:p w14:paraId="13BF9E97" w14:textId="31636C33" w:rsidR="008223D2" w:rsidRPr="00C412B2" w:rsidRDefault="00E718B6" w:rsidP="00C412B2">
            <w:pPr>
              <w:jc w:val="center"/>
              <w:rPr>
                <w:rFonts w:eastAsia="Bookman Old Style"/>
                <w:color w:val="000000"/>
                <w:szCs w:val="22"/>
              </w:rPr>
            </w:pPr>
            <w:r w:rsidRPr="00C412B2">
              <w:rPr>
                <w:rFonts w:eastAsia="Bookman Old Style"/>
                <w:color w:val="000000"/>
                <w:szCs w:val="22"/>
              </w:rPr>
              <w:t>1 – 2</w:t>
            </w:r>
          </w:p>
        </w:tc>
        <w:tc>
          <w:tcPr>
            <w:tcW w:w="1984" w:type="dxa"/>
            <w:vAlign w:val="center"/>
          </w:tcPr>
          <w:p w14:paraId="0B9459DF" w14:textId="77777777" w:rsidR="008223D2" w:rsidRPr="00C412B2" w:rsidRDefault="00CE3B1A" w:rsidP="00540675">
            <w:pPr>
              <w:jc w:val="both"/>
              <w:rPr>
                <w:rFonts w:eastAsia="Bookman Old Style"/>
                <w:b/>
                <w:bCs/>
                <w:color w:val="000000"/>
                <w:szCs w:val="22"/>
              </w:rPr>
            </w:pPr>
            <w:proofErr w:type="spellStart"/>
            <w:r w:rsidRPr="00C412B2">
              <w:rPr>
                <w:rFonts w:eastAsia="Bookman Old Style"/>
                <w:b/>
                <w:bCs/>
                <w:color w:val="000000"/>
                <w:szCs w:val="22"/>
              </w:rPr>
              <w:t>Pengumpulan</w:t>
            </w:r>
            <w:proofErr w:type="spellEnd"/>
            <w:r w:rsidRPr="00C412B2">
              <w:rPr>
                <w:rFonts w:eastAsia="Bookman Old Style"/>
                <w:b/>
                <w:bCs/>
                <w:color w:val="000000"/>
                <w:szCs w:val="22"/>
              </w:rPr>
              <w:t xml:space="preserve"> Data </w:t>
            </w:r>
            <w:proofErr w:type="spellStart"/>
            <w:r w:rsidRPr="00C412B2">
              <w:rPr>
                <w:rFonts w:eastAsia="Bookman Old Style"/>
                <w:b/>
                <w:bCs/>
                <w:color w:val="000000"/>
                <w:szCs w:val="22"/>
              </w:rPr>
              <w:t>Mentah</w:t>
            </w:r>
            <w:proofErr w:type="spellEnd"/>
            <w:r w:rsidRPr="00C412B2">
              <w:rPr>
                <w:rFonts w:eastAsia="Bookman Old Style"/>
                <w:b/>
                <w:bCs/>
                <w:color w:val="000000"/>
                <w:szCs w:val="22"/>
              </w:rPr>
              <w:t xml:space="preserve"> (</w:t>
            </w:r>
            <w:r w:rsidRPr="00C412B2">
              <w:rPr>
                <w:rFonts w:eastAsia="Bookman Old Style"/>
                <w:b/>
                <w:bCs/>
                <w:i/>
                <w:iCs/>
                <w:color w:val="000000"/>
                <w:szCs w:val="22"/>
              </w:rPr>
              <w:t>Raw Data</w:t>
            </w:r>
            <w:r w:rsidRPr="00C412B2">
              <w:rPr>
                <w:rFonts w:eastAsia="Bookman Old Style"/>
                <w:b/>
                <w:bCs/>
                <w:color w:val="000000"/>
                <w:szCs w:val="22"/>
              </w:rPr>
              <w:t>)</w:t>
            </w:r>
          </w:p>
          <w:p w14:paraId="09C98B21" w14:textId="36AD849F"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Memfoto</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rekam</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jejak</w:t>
            </w:r>
            <w:proofErr w:type="spellEnd"/>
            <w:r w:rsidR="00C623E8" w:rsidRPr="00C412B2">
              <w:rPr>
                <w:rFonts w:eastAsia="Bookman Old Style"/>
                <w:color w:val="000000"/>
                <w:szCs w:val="22"/>
              </w:rPr>
              <w:t xml:space="preserve"> di </w:t>
            </w:r>
            <w:proofErr w:type="spellStart"/>
            <w:r w:rsidR="00C623E8" w:rsidRPr="00C412B2">
              <w:rPr>
                <w:rFonts w:eastAsia="Bookman Old Style"/>
                <w:color w:val="000000"/>
                <w:szCs w:val="22"/>
              </w:rPr>
              <w:t>buku</w:t>
            </w:r>
            <w:proofErr w:type="spellEnd"/>
            <w:r w:rsidR="00C623E8" w:rsidRPr="00C412B2">
              <w:rPr>
                <w:rFonts w:eastAsia="Bookman Old Style"/>
                <w:color w:val="000000"/>
                <w:szCs w:val="22"/>
              </w:rPr>
              <w:t xml:space="preserve"> register </w:t>
            </w:r>
            <w:proofErr w:type="spellStart"/>
            <w:r w:rsidR="00C623E8" w:rsidRPr="00C412B2">
              <w:rPr>
                <w:rFonts w:eastAsia="Bookman Old Style"/>
                <w:color w:val="000000"/>
                <w:szCs w:val="22"/>
              </w:rPr>
              <w:t>secara</w:t>
            </w:r>
            <w:proofErr w:type="spellEnd"/>
            <w:r w:rsidR="00C623E8" w:rsidRPr="00C412B2">
              <w:rPr>
                <w:rFonts w:eastAsia="Bookman Old Style"/>
                <w:color w:val="000000"/>
                <w:szCs w:val="22"/>
              </w:rPr>
              <w:t xml:space="preserve"> manual</w:t>
            </w:r>
          </w:p>
          <w:p w14:paraId="3933B310" w14:textId="22EC6623"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Fokus</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ekstraksi</w:t>
            </w:r>
            <w:proofErr w:type="spellEnd"/>
            <w:r w:rsidR="00C623E8" w:rsidRPr="00C412B2">
              <w:rPr>
                <w:rFonts w:eastAsia="Bookman Old Style"/>
                <w:color w:val="000000"/>
                <w:szCs w:val="22"/>
              </w:rPr>
              <w:t xml:space="preserve"> data </w:t>
            </w:r>
            <w:proofErr w:type="spellStart"/>
            <w:r w:rsidR="00C623E8" w:rsidRPr="00C412B2">
              <w:rPr>
                <w:rFonts w:eastAsia="Bookman Old Style"/>
                <w:color w:val="000000"/>
                <w:szCs w:val="22"/>
              </w:rPr>
              <w:t>periode</w:t>
            </w:r>
            <w:proofErr w:type="spellEnd"/>
            <w:r w:rsidR="00C623E8" w:rsidRPr="00C412B2">
              <w:rPr>
                <w:rFonts w:eastAsia="Bookman Old Style"/>
                <w:color w:val="000000"/>
                <w:szCs w:val="22"/>
              </w:rPr>
              <w:t xml:space="preserve"> 19 Januari </w:t>
            </w:r>
            <w:proofErr w:type="spellStart"/>
            <w:r w:rsidR="00C623E8" w:rsidRPr="00C412B2">
              <w:rPr>
                <w:rFonts w:eastAsia="Bookman Old Style"/>
                <w:color w:val="000000"/>
                <w:szCs w:val="22"/>
              </w:rPr>
              <w:t>s.d.</w:t>
            </w:r>
            <w:proofErr w:type="spellEnd"/>
            <w:r w:rsidR="00C623E8" w:rsidRPr="00C412B2">
              <w:rPr>
                <w:rFonts w:eastAsia="Bookman Old Style"/>
                <w:color w:val="000000"/>
                <w:szCs w:val="22"/>
              </w:rPr>
              <w:t xml:space="preserve"> </w:t>
            </w:r>
            <w:r w:rsidR="00770DD3">
              <w:rPr>
                <w:rFonts w:eastAsia="Bookman Old Style"/>
                <w:color w:val="000000"/>
                <w:szCs w:val="22"/>
              </w:rPr>
              <w:t>6 Maret</w:t>
            </w:r>
            <w:r w:rsidR="00C623E8" w:rsidRPr="00C412B2">
              <w:rPr>
                <w:rFonts w:eastAsia="Bookman Old Style"/>
                <w:color w:val="000000"/>
                <w:szCs w:val="22"/>
              </w:rPr>
              <w:t xml:space="preserve"> 2026</w:t>
            </w:r>
          </w:p>
        </w:tc>
        <w:tc>
          <w:tcPr>
            <w:tcW w:w="850" w:type="dxa"/>
            <w:vAlign w:val="center"/>
          </w:tcPr>
          <w:p w14:paraId="0F694D19" w14:textId="342173B7"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55BF7B37" w14:textId="62171AF0"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Terkumpulnya</w:t>
            </w:r>
            <w:proofErr w:type="spellEnd"/>
            <w:r w:rsidRPr="00C412B2">
              <w:rPr>
                <w:rFonts w:eastAsia="Bookman Old Style"/>
                <w:color w:val="000000"/>
                <w:szCs w:val="22"/>
              </w:rPr>
              <w:t xml:space="preserve"> </w:t>
            </w:r>
            <w:proofErr w:type="spellStart"/>
            <w:r w:rsidRPr="00C412B2">
              <w:rPr>
                <w:rFonts w:eastAsia="Bookman Old Style"/>
                <w:color w:val="000000"/>
                <w:szCs w:val="22"/>
              </w:rPr>
              <w:t>arsip</w:t>
            </w:r>
            <w:proofErr w:type="spellEnd"/>
            <w:r w:rsidRPr="00C412B2">
              <w:rPr>
                <w:rFonts w:eastAsia="Bookman Old Style"/>
                <w:color w:val="000000"/>
                <w:szCs w:val="22"/>
              </w:rPr>
              <w:t xml:space="preserve"> digital (</w:t>
            </w:r>
            <w:proofErr w:type="spellStart"/>
            <w:r w:rsidRPr="00C412B2">
              <w:rPr>
                <w:rFonts w:eastAsia="Bookman Old Style"/>
                <w:color w:val="000000"/>
                <w:szCs w:val="22"/>
              </w:rPr>
              <w:t>foto</w:t>
            </w:r>
            <w:proofErr w:type="spellEnd"/>
            <w:r w:rsidRPr="00C412B2">
              <w:rPr>
                <w:rFonts w:eastAsia="Bookman Old Style"/>
                <w:color w:val="000000"/>
                <w:szCs w:val="22"/>
              </w:rPr>
              <w:t>/</w:t>
            </w:r>
            <w:r w:rsidRPr="00C412B2">
              <w:rPr>
                <w:rFonts w:eastAsia="Bookman Old Style"/>
                <w:i/>
                <w:iCs/>
                <w:color w:val="000000"/>
                <w:szCs w:val="22"/>
              </w:rPr>
              <w:t>scan</w:t>
            </w:r>
            <w:r w:rsidRPr="00C412B2">
              <w:rPr>
                <w:rFonts w:eastAsia="Bookman Old Style"/>
                <w:color w:val="000000"/>
                <w:szCs w:val="22"/>
              </w:rPr>
              <w:t xml:space="preserve">) </w:t>
            </w:r>
            <w:proofErr w:type="spellStart"/>
            <w:r w:rsidRPr="00C412B2">
              <w:rPr>
                <w:rFonts w:eastAsia="Bookman Old Style"/>
                <w:color w:val="000000"/>
                <w:szCs w:val="22"/>
              </w:rPr>
              <w:t>buku</w:t>
            </w:r>
            <w:proofErr w:type="spellEnd"/>
            <w:r w:rsidRPr="00C412B2">
              <w:rPr>
                <w:rFonts w:eastAsia="Bookman Old Style"/>
                <w:color w:val="000000"/>
                <w:szCs w:val="22"/>
              </w:rPr>
              <w:t xml:space="preserve"> register. </w:t>
            </w:r>
            <w:proofErr w:type="spellStart"/>
            <w:r w:rsidRPr="00C412B2">
              <w:rPr>
                <w:rFonts w:eastAsia="Bookman Old Style"/>
                <w:color w:val="000000"/>
                <w:szCs w:val="22"/>
              </w:rPr>
              <w:t>Pemilihan</w:t>
            </w:r>
            <w:proofErr w:type="spellEnd"/>
            <w:r w:rsidRPr="00C412B2">
              <w:rPr>
                <w:rFonts w:eastAsia="Bookman Old Style"/>
                <w:color w:val="000000"/>
                <w:szCs w:val="22"/>
              </w:rPr>
              <w:t xml:space="preserve"> </w:t>
            </w:r>
            <w:proofErr w:type="spellStart"/>
            <w:r w:rsidRPr="00C412B2">
              <w:rPr>
                <w:rFonts w:eastAsia="Bookman Old Style"/>
                <w:color w:val="000000"/>
                <w:szCs w:val="22"/>
              </w:rPr>
              <w:t>rentang</w:t>
            </w:r>
            <w:proofErr w:type="spellEnd"/>
            <w:r w:rsidRPr="00C412B2">
              <w:rPr>
                <w:rFonts w:eastAsia="Bookman Old Style"/>
                <w:color w:val="000000"/>
                <w:szCs w:val="22"/>
              </w:rPr>
              <w:t xml:space="preserve"> </w:t>
            </w:r>
            <w:proofErr w:type="spellStart"/>
            <w:r w:rsidRPr="00C412B2">
              <w:rPr>
                <w:rFonts w:eastAsia="Bookman Old Style"/>
                <w:color w:val="000000"/>
                <w:szCs w:val="22"/>
              </w:rPr>
              <w:t>waktu</w:t>
            </w:r>
            <w:proofErr w:type="spellEnd"/>
            <w:r w:rsidRPr="00C412B2">
              <w:rPr>
                <w:rFonts w:eastAsia="Bookman Old Style"/>
                <w:color w:val="000000"/>
                <w:szCs w:val="22"/>
              </w:rPr>
              <w:t xml:space="preserve"> </w:t>
            </w:r>
            <w:proofErr w:type="spellStart"/>
            <w:r w:rsidRPr="00C412B2">
              <w:rPr>
                <w:rFonts w:eastAsia="Bookman Old Style"/>
                <w:color w:val="000000"/>
                <w:szCs w:val="22"/>
              </w:rPr>
              <w:t>ini</w:t>
            </w:r>
            <w:proofErr w:type="spellEnd"/>
            <w:r w:rsidRPr="00C412B2">
              <w:rPr>
                <w:rFonts w:eastAsia="Bookman Old Style"/>
                <w:color w:val="000000"/>
                <w:szCs w:val="22"/>
              </w:rPr>
              <w:t xml:space="preserve"> </w:t>
            </w:r>
            <w:proofErr w:type="spellStart"/>
            <w:r w:rsidRPr="00C412B2">
              <w:rPr>
                <w:rFonts w:eastAsia="Bookman Old Style"/>
                <w:color w:val="000000"/>
                <w:szCs w:val="22"/>
              </w:rPr>
              <w:t>disesuaikan</w:t>
            </w:r>
            <w:proofErr w:type="spellEnd"/>
            <w:r w:rsidRPr="00C412B2">
              <w:rPr>
                <w:rFonts w:eastAsia="Bookman Old Style"/>
                <w:color w:val="000000"/>
                <w:szCs w:val="22"/>
              </w:rPr>
              <w:t xml:space="preserve"> </w:t>
            </w:r>
            <w:proofErr w:type="spellStart"/>
            <w:r w:rsidRPr="00C412B2">
              <w:rPr>
                <w:rFonts w:eastAsia="Bookman Old Style"/>
                <w:color w:val="000000"/>
                <w:szCs w:val="22"/>
              </w:rPr>
              <w:t>dengan</w:t>
            </w:r>
            <w:proofErr w:type="spellEnd"/>
            <w:r w:rsidRPr="00C412B2">
              <w:rPr>
                <w:rFonts w:eastAsia="Bookman Old Style"/>
                <w:color w:val="000000"/>
                <w:szCs w:val="22"/>
              </w:rPr>
              <w:t xml:space="preserve"> </w:t>
            </w:r>
            <w:proofErr w:type="spellStart"/>
            <w:r w:rsidRPr="00C412B2">
              <w:rPr>
                <w:rFonts w:eastAsia="Bookman Old Style"/>
                <w:color w:val="000000"/>
                <w:szCs w:val="22"/>
              </w:rPr>
              <w:t>tenggat</w:t>
            </w:r>
            <w:proofErr w:type="spellEnd"/>
            <w:r w:rsidRPr="00C412B2">
              <w:rPr>
                <w:rFonts w:eastAsia="Bookman Old Style"/>
                <w:color w:val="000000"/>
                <w:szCs w:val="22"/>
              </w:rPr>
              <w:t xml:space="preserve"> </w:t>
            </w:r>
            <w:proofErr w:type="spellStart"/>
            <w:r w:rsidRPr="00C412B2">
              <w:rPr>
                <w:rFonts w:eastAsia="Bookman Old Style"/>
                <w:color w:val="000000"/>
                <w:szCs w:val="22"/>
              </w:rPr>
              <w:t>waktu</w:t>
            </w:r>
            <w:proofErr w:type="spellEnd"/>
            <w:r w:rsidRPr="00C412B2">
              <w:rPr>
                <w:rFonts w:eastAsia="Bookman Old Style"/>
                <w:color w:val="000000"/>
                <w:szCs w:val="22"/>
              </w:rPr>
              <w:t xml:space="preserve"> (</w:t>
            </w:r>
            <w:r w:rsidRPr="00C412B2">
              <w:rPr>
                <w:rFonts w:eastAsia="Bookman Old Style"/>
                <w:i/>
                <w:iCs/>
                <w:color w:val="000000"/>
                <w:szCs w:val="22"/>
              </w:rPr>
              <w:t>deadline</w:t>
            </w:r>
            <w:r w:rsidRPr="00C412B2">
              <w:rPr>
                <w:rFonts w:eastAsia="Bookman Old Style"/>
                <w:color w:val="000000"/>
                <w:szCs w:val="22"/>
              </w:rPr>
              <w:t xml:space="preserve">) </w:t>
            </w:r>
            <w:proofErr w:type="spellStart"/>
            <w:r w:rsidRPr="00C412B2">
              <w:rPr>
                <w:rFonts w:eastAsia="Bookman Old Style"/>
                <w:color w:val="000000"/>
                <w:szCs w:val="22"/>
              </w:rPr>
              <w:t>penyelesaian</w:t>
            </w:r>
            <w:proofErr w:type="spellEnd"/>
            <w:r w:rsidRPr="00C412B2">
              <w:rPr>
                <w:rFonts w:eastAsia="Bookman Old Style"/>
                <w:color w:val="000000"/>
                <w:szCs w:val="22"/>
              </w:rPr>
              <w:t xml:space="preserve"> </w:t>
            </w:r>
            <w:proofErr w:type="spellStart"/>
            <w:r w:rsidRPr="00C412B2">
              <w:rPr>
                <w:rFonts w:eastAsia="Bookman Old Style"/>
                <w:color w:val="000000"/>
                <w:szCs w:val="22"/>
              </w:rPr>
              <w:t>proyek</w:t>
            </w:r>
            <w:proofErr w:type="spellEnd"/>
            <w:r w:rsidRPr="00C412B2">
              <w:rPr>
                <w:rFonts w:eastAsia="Bookman Old Style"/>
                <w:color w:val="000000"/>
                <w:szCs w:val="22"/>
              </w:rPr>
              <w:t xml:space="preserve">, </w:t>
            </w:r>
            <w:proofErr w:type="spellStart"/>
            <w:r w:rsidRPr="00C412B2">
              <w:rPr>
                <w:rFonts w:eastAsia="Bookman Old Style"/>
                <w:color w:val="000000"/>
                <w:szCs w:val="22"/>
              </w:rPr>
              <w:t>namun</w:t>
            </w:r>
            <w:proofErr w:type="spellEnd"/>
            <w:r w:rsidRPr="00C412B2">
              <w:rPr>
                <w:rFonts w:eastAsia="Bookman Old Style"/>
                <w:color w:val="000000"/>
                <w:szCs w:val="22"/>
              </w:rPr>
              <w:t xml:space="preserve"> </w:t>
            </w:r>
            <w:proofErr w:type="spellStart"/>
            <w:r w:rsidRPr="00C412B2">
              <w:rPr>
                <w:rFonts w:eastAsia="Bookman Old Style"/>
                <w:color w:val="000000"/>
                <w:szCs w:val="22"/>
              </w:rPr>
              <w:t>datanya</w:t>
            </w:r>
            <w:proofErr w:type="spellEnd"/>
            <w:r w:rsidRPr="00C412B2">
              <w:rPr>
                <w:rFonts w:eastAsia="Bookman Old Style"/>
                <w:color w:val="000000"/>
                <w:szCs w:val="22"/>
              </w:rPr>
              <w:t xml:space="preserve"> </w:t>
            </w:r>
            <w:proofErr w:type="spellStart"/>
            <w:r w:rsidRPr="00C412B2">
              <w:rPr>
                <w:rFonts w:eastAsia="Bookman Old Style"/>
                <w:color w:val="000000"/>
                <w:szCs w:val="22"/>
              </w:rPr>
              <w:t>sudah</w:t>
            </w:r>
            <w:proofErr w:type="spellEnd"/>
            <w:r w:rsidRPr="00C412B2">
              <w:rPr>
                <w:rFonts w:eastAsia="Bookman Old Style"/>
                <w:color w:val="000000"/>
                <w:szCs w:val="22"/>
              </w:rPr>
              <w:t xml:space="preserve"> </w:t>
            </w:r>
            <w:proofErr w:type="spellStart"/>
            <w:r w:rsidRPr="00C412B2">
              <w:rPr>
                <w:rFonts w:eastAsia="Bookman Old Style"/>
                <w:color w:val="000000"/>
                <w:szCs w:val="22"/>
              </w:rPr>
              <w:t>cuku</w:t>
            </w:r>
            <w:r w:rsidR="00770DD3">
              <w:rPr>
                <w:rFonts w:eastAsia="Bookman Old Style"/>
                <w:color w:val="000000"/>
                <w:szCs w:val="22"/>
              </w:rPr>
              <w:t>p</w:t>
            </w:r>
            <w:proofErr w:type="spellEnd"/>
            <w:r w:rsidRPr="00C412B2">
              <w:rPr>
                <w:rFonts w:eastAsia="Bookman Old Style"/>
                <w:color w:val="000000"/>
                <w:szCs w:val="22"/>
              </w:rPr>
              <w:t xml:space="preserve"> </w:t>
            </w:r>
            <w:proofErr w:type="spellStart"/>
            <w:r w:rsidRPr="00C412B2">
              <w:rPr>
                <w:rFonts w:eastAsia="Bookman Old Style"/>
                <w:color w:val="000000"/>
                <w:szCs w:val="22"/>
              </w:rPr>
              <w:t>memadai</w:t>
            </w:r>
            <w:proofErr w:type="spellEnd"/>
            <w:r w:rsidRPr="00C412B2">
              <w:rPr>
                <w:rFonts w:eastAsia="Bookman Old Style"/>
                <w:color w:val="000000"/>
                <w:szCs w:val="22"/>
              </w:rPr>
              <w:t xml:space="preserve"> </w:t>
            </w:r>
            <w:proofErr w:type="spellStart"/>
            <w:r w:rsidRPr="00C412B2">
              <w:rPr>
                <w:rFonts w:eastAsia="Bookman Old Style"/>
                <w:color w:val="000000"/>
                <w:szCs w:val="22"/>
              </w:rPr>
              <w:t>untuk</w:t>
            </w:r>
            <w:proofErr w:type="spellEnd"/>
            <w:r w:rsidRPr="00C412B2">
              <w:rPr>
                <w:rFonts w:eastAsia="Bookman Old Style"/>
                <w:color w:val="000000"/>
                <w:szCs w:val="22"/>
              </w:rPr>
              <w:t xml:space="preserve"> </w:t>
            </w:r>
            <w:proofErr w:type="spellStart"/>
            <w:r w:rsidRPr="00C412B2">
              <w:rPr>
                <w:rFonts w:eastAsia="Bookman Old Style"/>
                <w:color w:val="000000"/>
                <w:szCs w:val="22"/>
              </w:rPr>
              <w:t>mengidentifikasi</w:t>
            </w:r>
            <w:proofErr w:type="spellEnd"/>
            <w:r w:rsidRPr="00C412B2">
              <w:rPr>
                <w:rFonts w:eastAsia="Bookman Old Style"/>
                <w:color w:val="000000"/>
                <w:szCs w:val="22"/>
              </w:rPr>
              <w:t xml:space="preserve"> </w:t>
            </w:r>
            <w:proofErr w:type="spellStart"/>
            <w:r w:rsidRPr="00C412B2">
              <w:rPr>
                <w:rFonts w:eastAsia="Bookman Old Style"/>
                <w:color w:val="000000"/>
                <w:szCs w:val="22"/>
              </w:rPr>
              <w:t>pola</w:t>
            </w:r>
            <w:proofErr w:type="spellEnd"/>
            <w:r w:rsidRPr="00C412B2">
              <w:rPr>
                <w:rFonts w:eastAsia="Bookman Old Style"/>
                <w:color w:val="000000"/>
                <w:szCs w:val="22"/>
              </w:rPr>
              <w:t>.</w:t>
            </w:r>
          </w:p>
        </w:tc>
        <w:tc>
          <w:tcPr>
            <w:tcW w:w="1418" w:type="dxa"/>
            <w:vAlign w:val="center"/>
          </w:tcPr>
          <w:p w14:paraId="2DE6E398" w14:textId="08E80233" w:rsidR="008223D2" w:rsidRPr="00C412B2" w:rsidRDefault="00C623E8" w:rsidP="00C412B2">
            <w:pPr>
              <w:jc w:val="center"/>
              <w:rPr>
                <w:rFonts w:eastAsia="Bookman Old Style"/>
                <w:color w:val="000000"/>
                <w:szCs w:val="22"/>
              </w:rPr>
            </w:pPr>
            <w:r w:rsidRPr="00C412B2">
              <w:rPr>
                <w:rFonts w:eastAsia="Bookman Old Style"/>
                <w:color w:val="000000"/>
                <w:szCs w:val="22"/>
              </w:rPr>
              <w:t xml:space="preserve">Studi </w:t>
            </w:r>
            <w:proofErr w:type="spellStart"/>
            <w:r w:rsidRPr="00C412B2">
              <w:rPr>
                <w:rFonts w:eastAsia="Bookman Old Style"/>
                <w:color w:val="000000"/>
                <w:szCs w:val="22"/>
              </w:rPr>
              <w:t>Dokumen</w:t>
            </w:r>
            <w:proofErr w:type="spellEnd"/>
            <w:r w:rsidRPr="00C412B2">
              <w:rPr>
                <w:rFonts w:eastAsia="Bookman Old Style"/>
                <w:color w:val="000000"/>
                <w:szCs w:val="22"/>
              </w:rPr>
              <w:t xml:space="preserve"> dan </w:t>
            </w:r>
            <w:proofErr w:type="spellStart"/>
            <w:r w:rsidRPr="00C412B2">
              <w:rPr>
                <w:rFonts w:eastAsia="Bookman Old Style"/>
                <w:color w:val="000000"/>
                <w:szCs w:val="22"/>
              </w:rPr>
              <w:t>Penga</w:t>
            </w:r>
            <w:r w:rsidR="00542822">
              <w:rPr>
                <w:rFonts w:eastAsia="Bookman Old Style"/>
                <w:color w:val="000000"/>
                <w:szCs w:val="22"/>
              </w:rPr>
              <w:t>r</w:t>
            </w:r>
            <w:r w:rsidRPr="00C412B2">
              <w:rPr>
                <w:rFonts w:eastAsia="Bookman Old Style"/>
                <w:color w:val="000000"/>
                <w:szCs w:val="22"/>
              </w:rPr>
              <w:t>sipan</w:t>
            </w:r>
            <w:proofErr w:type="spellEnd"/>
            <w:r w:rsidR="003C6E57" w:rsidRPr="00C412B2">
              <w:rPr>
                <w:rFonts w:eastAsia="Bookman Old Style"/>
                <w:color w:val="000000"/>
                <w:szCs w:val="22"/>
              </w:rPr>
              <w:t>.</w:t>
            </w:r>
          </w:p>
        </w:tc>
      </w:tr>
      <w:tr w:rsidR="00384B0C" w:rsidRPr="00C412B2" w14:paraId="56E0200C" w14:textId="77777777" w:rsidTr="008D759A">
        <w:tc>
          <w:tcPr>
            <w:tcW w:w="1140" w:type="dxa"/>
            <w:vMerge/>
            <w:vAlign w:val="center"/>
          </w:tcPr>
          <w:p w14:paraId="41166A9E" w14:textId="77777777" w:rsidR="008223D2" w:rsidRPr="00C412B2" w:rsidRDefault="008223D2" w:rsidP="00C412B2">
            <w:pPr>
              <w:jc w:val="center"/>
              <w:rPr>
                <w:rFonts w:eastAsia="Bookman Old Style"/>
                <w:b/>
                <w:bCs/>
                <w:color w:val="000000"/>
                <w:szCs w:val="22"/>
              </w:rPr>
            </w:pPr>
          </w:p>
        </w:tc>
        <w:tc>
          <w:tcPr>
            <w:tcW w:w="986" w:type="dxa"/>
            <w:vAlign w:val="center"/>
          </w:tcPr>
          <w:p w14:paraId="1405080B" w14:textId="4E3AB439" w:rsidR="008223D2" w:rsidRPr="00C412B2" w:rsidRDefault="00E718B6" w:rsidP="00C412B2">
            <w:pPr>
              <w:jc w:val="center"/>
              <w:rPr>
                <w:rFonts w:eastAsia="Bookman Old Style"/>
                <w:color w:val="000000"/>
                <w:szCs w:val="22"/>
              </w:rPr>
            </w:pPr>
            <w:r w:rsidRPr="00C412B2">
              <w:rPr>
                <w:rFonts w:eastAsia="Bookman Old Style"/>
                <w:color w:val="000000"/>
                <w:szCs w:val="22"/>
              </w:rPr>
              <w:t>3 – 4</w:t>
            </w:r>
          </w:p>
        </w:tc>
        <w:tc>
          <w:tcPr>
            <w:tcW w:w="1984" w:type="dxa"/>
            <w:vAlign w:val="center"/>
          </w:tcPr>
          <w:p w14:paraId="527B0CF9" w14:textId="77777777" w:rsidR="008223D2" w:rsidRPr="00C412B2" w:rsidRDefault="00CE3B1A" w:rsidP="00540675">
            <w:pPr>
              <w:jc w:val="both"/>
              <w:rPr>
                <w:rFonts w:eastAsia="Bookman Old Style"/>
                <w:b/>
                <w:bCs/>
                <w:color w:val="000000"/>
                <w:szCs w:val="22"/>
              </w:rPr>
            </w:pPr>
            <w:r w:rsidRPr="00C412B2">
              <w:rPr>
                <w:rFonts w:eastAsia="Bookman Old Style"/>
                <w:b/>
                <w:bCs/>
                <w:color w:val="000000"/>
                <w:szCs w:val="22"/>
              </w:rPr>
              <w:t xml:space="preserve">Entri dan </w:t>
            </w:r>
            <w:proofErr w:type="spellStart"/>
            <w:r w:rsidRPr="00C412B2">
              <w:rPr>
                <w:rFonts w:eastAsia="Bookman Old Style"/>
                <w:b/>
                <w:bCs/>
                <w:color w:val="000000"/>
                <w:szCs w:val="22"/>
              </w:rPr>
              <w:t>Pembersihan</w:t>
            </w:r>
            <w:proofErr w:type="spellEnd"/>
            <w:r w:rsidRPr="00C412B2">
              <w:rPr>
                <w:rFonts w:eastAsia="Bookman Old Style"/>
                <w:b/>
                <w:bCs/>
                <w:color w:val="000000"/>
                <w:szCs w:val="22"/>
              </w:rPr>
              <w:t xml:space="preserve"> Data Dasar:</w:t>
            </w:r>
          </w:p>
          <w:p w14:paraId="10E9874B" w14:textId="76ED74C3"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Memindahkan</w:t>
            </w:r>
            <w:proofErr w:type="spellEnd"/>
            <w:r w:rsidR="00C623E8" w:rsidRPr="00C412B2">
              <w:rPr>
                <w:rFonts w:eastAsia="Bookman Old Style"/>
                <w:color w:val="000000"/>
                <w:szCs w:val="22"/>
              </w:rPr>
              <w:t xml:space="preserve"> data </w:t>
            </w:r>
            <w:proofErr w:type="spellStart"/>
            <w:r w:rsidR="00C623E8" w:rsidRPr="00C412B2">
              <w:rPr>
                <w:rFonts w:eastAsia="Bookman Old Style"/>
                <w:color w:val="000000"/>
                <w:szCs w:val="22"/>
              </w:rPr>
              <w:t>foto</w:t>
            </w:r>
            <w:proofErr w:type="spellEnd"/>
            <w:r w:rsidR="00C623E8" w:rsidRPr="00C412B2">
              <w:rPr>
                <w:rFonts w:eastAsia="Bookman Old Style"/>
                <w:color w:val="000000"/>
                <w:szCs w:val="22"/>
              </w:rPr>
              <w:t xml:space="preserve"> register </w:t>
            </w:r>
            <w:proofErr w:type="spellStart"/>
            <w:r w:rsidR="00C623E8" w:rsidRPr="00C412B2">
              <w:rPr>
                <w:rFonts w:eastAsia="Bookman Old Style"/>
                <w:color w:val="000000"/>
                <w:szCs w:val="22"/>
              </w:rPr>
              <w:t>ke</w:t>
            </w:r>
            <w:proofErr w:type="spellEnd"/>
            <w:r w:rsidR="00C623E8" w:rsidRPr="00C412B2">
              <w:rPr>
                <w:rFonts w:eastAsia="Bookman Old Style"/>
                <w:color w:val="000000"/>
                <w:szCs w:val="22"/>
              </w:rPr>
              <w:t xml:space="preserve"> </w:t>
            </w:r>
            <w:r w:rsidR="00C623E8" w:rsidRPr="00C412B2">
              <w:rPr>
                <w:rFonts w:eastAsia="Bookman Old Style"/>
                <w:i/>
                <w:iCs/>
                <w:color w:val="000000"/>
                <w:szCs w:val="22"/>
              </w:rPr>
              <w:t xml:space="preserve">Microsoft Excel </w:t>
            </w:r>
            <w:proofErr w:type="spellStart"/>
            <w:r w:rsidR="00C623E8" w:rsidRPr="00C412B2">
              <w:rPr>
                <w:rFonts w:eastAsia="Bookman Old Style"/>
                <w:color w:val="000000"/>
                <w:szCs w:val="22"/>
              </w:rPr>
              <w:t>secara</w:t>
            </w:r>
            <w:proofErr w:type="spellEnd"/>
            <w:r w:rsidR="00C623E8" w:rsidRPr="00C412B2">
              <w:rPr>
                <w:rFonts w:eastAsia="Bookman Old Style"/>
                <w:color w:val="000000"/>
                <w:szCs w:val="22"/>
              </w:rPr>
              <w:t xml:space="preserve"> manual</w:t>
            </w:r>
          </w:p>
          <w:p w14:paraId="20123CE7" w14:textId="1CEA0172"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Menyeragamkan</w:t>
            </w:r>
            <w:proofErr w:type="spellEnd"/>
            <w:r w:rsidR="00C623E8" w:rsidRPr="00C412B2">
              <w:rPr>
                <w:rFonts w:eastAsia="Bookman Old Style"/>
                <w:color w:val="000000"/>
                <w:szCs w:val="22"/>
              </w:rPr>
              <w:t xml:space="preserve"> format </w:t>
            </w:r>
            <w:proofErr w:type="spellStart"/>
            <w:r w:rsidR="00C623E8" w:rsidRPr="00C412B2">
              <w:rPr>
                <w:rFonts w:eastAsia="Bookman Old Style"/>
                <w:color w:val="000000"/>
                <w:szCs w:val="22"/>
              </w:rPr>
              <w:t>tanggal</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desa</w:t>
            </w:r>
            <w:proofErr w:type="spellEnd"/>
            <w:r w:rsidR="00C623E8" w:rsidRPr="00C412B2">
              <w:rPr>
                <w:rFonts w:eastAsia="Bookman Old Style"/>
                <w:color w:val="000000"/>
                <w:szCs w:val="22"/>
              </w:rPr>
              <w:t xml:space="preserve">, dan </w:t>
            </w:r>
            <w:proofErr w:type="spellStart"/>
            <w:r w:rsidR="00C623E8" w:rsidRPr="00C412B2">
              <w:rPr>
                <w:rFonts w:eastAsia="Bookman Old Style"/>
                <w:color w:val="000000"/>
                <w:szCs w:val="22"/>
              </w:rPr>
              <w:t>kecamatan</w:t>
            </w:r>
            <w:proofErr w:type="spellEnd"/>
          </w:p>
        </w:tc>
        <w:tc>
          <w:tcPr>
            <w:tcW w:w="850" w:type="dxa"/>
            <w:vAlign w:val="center"/>
          </w:tcPr>
          <w:p w14:paraId="76B73884" w14:textId="0260F6FF"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6E000E8B" w14:textId="2341DF45"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Terentuknya</w:t>
            </w:r>
            <w:proofErr w:type="spellEnd"/>
            <w:r w:rsidRPr="00C412B2">
              <w:rPr>
                <w:rFonts w:eastAsia="Bookman Old Style"/>
                <w:color w:val="000000"/>
                <w:szCs w:val="22"/>
              </w:rPr>
              <w:t xml:space="preserve"> </w:t>
            </w:r>
            <w:r w:rsidRPr="00C412B2">
              <w:rPr>
                <w:rFonts w:eastAsia="Bookman Old Style"/>
                <w:i/>
                <w:iCs/>
                <w:color w:val="000000"/>
                <w:szCs w:val="22"/>
              </w:rPr>
              <w:t>dataset</w:t>
            </w:r>
            <w:r w:rsidRPr="00C412B2">
              <w:rPr>
                <w:rFonts w:eastAsia="Bookman Old Style"/>
                <w:color w:val="000000"/>
                <w:szCs w:val="22"/>
              </w:rPr>
              <w:t xml:space="preserve"> </w:t>
            </w:r>
            <w:proofErr w:type="spellStart"/>
            <w:r w:rsidRPr="00C412B2">
              <w:rPr>
                <w:rFonts w:eastAsia="Bookman Old Style"/>
                <w:color w:val="000000"/>
                <w:szCs w:val="22"/>
              </w:rPr>
              <w:t>terukur</w:t>
            </w:r>
            <w:proofErr w:type="spellEnd"/>
            <w:r w:rsidRPr="00C412B2">
              <w:rPr>
                <w:rFonts w:eastAsia="Bookman Old Style"/>
                <w:color w:val="000000"/>
                <w:szCs w:val="22"/>
              </w:rPr>
              <w:t xml:space="preserve"> di Excel yang </w:t>
            </w:r>
            <w:proofErr w:type="spellStart"/>
            <w:r w:rsidRPr="00C412B2">
              <w:rPr>
                <w:rFonts w:eastAsia="Bookman Old Style"/>
                <w:color w:val="000000"/>
                <w:szCs w:val="22"/>
              </w:rPr>
              <w:t>siap</w:t>
            </w:r>
            <w:proofErr w:type="spellEnd"/>
            <w:r w:rsidRPr="00C412B2">
              <w:rPr>
                <w:rFonts w:eastAsia="Bookman Old Style"/>
                <w:color w:val="000000"/>
                <w:szCs w:val="22"/>
              </w:rPr>
              <w:t xml:space="preserve"> </w:t>
            </w:r>
            <w:proofErr w:type="spellStart"/>
            <w:r w:rsidRPr="00C412B2">
              <w:rPr>
                <w:rFonts w:eastAsia="Bookman Old Style"/>
                <w:color w:val="000000"/>
                <w:szCs w:val="22"/>
              </w:rPr>
              <w:t>diolah</w:t>
            </w:r>
            <w:proofErr w:type="spellEnd"/>
            <w:r w:rsidRPr="00C412B2">
              <w:rPr>
                <w:rFonts w:eastAsia="Bookman Old Style"/>
                <w:color w:val="000000"/>
                <w:szCs w:val="22"/>
              </w:rPr>
              <w:t xml:space="preserve"> </w:t>
            </w:r>
            <w:proofErr w:type="spellStart"/>
            <w:r w:rsidRPr="00C412B2">
              <w:rPr>
                <w:rFonts w:eastAsia="Bookman Old Style"/>
                <w:color w:val="000000"/>
                <w:szCs w:val="22"/>
              </w:rPr>
              <w:t>ke</w:t>
            </w:r>
            <w:proofErr w:type="spellEnd"/>
            <w:r w:rsidRPr="00C412B2">
              <w:rPr>
                <w:rFonts w:eastAsia="Bookman Old Style"/>
                <w:color w:val="000000"/>
                <w:szCs w:val="22"/>
              </w:rPr>
              <w:t xml:space="preserve"> </w:t>
            </w:r>
            <w:proofErr w:type="spellStart"/>
            <w:r w:rsidRPr="00C412B2">
              <w:rPr>
                <w:rFonts w:eastAsia="Bookman Old Style"/>
                <w:color w:val="000000"/>
                <w:szCs w:val="22"/>
              </w:rPr>
              <w:t>dalam</w:t>
            </w:r>
            <w:proofErr w:type="spellEnd"/>
            <w:r w:rsidRPr="00C412B2">
              <w:rPr>
                <w:rFonts w:eastAsia="Bookman Old Style"/>
                <w:color w:val="000000"/>
                <w:szCs w:val="22"/>
              </w:rPr>
              <w:t xml:space="preserve"> </w:t>
            </w:r>
            <w:proofErr w:type="spellStart"/>
            <w:r w:rsidRPr="00C412B2">
              <w:rPr>
                <w:rFonts w:eastAsia="Bookman Old Style"/>
                <w:color w:val="000000"/>
                <w:szCs w:val="22"/>
              </w:rPr>
              <w:t>bahasa</w:t>
            </w:r>
            <w:proofErr w:type="spellEnd"/>
            <w:r w:rsidRPr="00C412B2">
              <w:rPr>
                <w:rFonts w:eastAsia="Bookman Old Style"/>
                <w:color w:val="000000"/>
                <w:szCs w:val="22"/>
              </w:rPr>
              <w:t xml:space="preserve"> </w:t>
            </w:r>
            <w:proofErr w:type="spellStart"/>
            <w:r w:rsidRPr="00C412B2">
              <w:rPr>
                <w:rFonts w:eastAsia="Bookman Old Style"/>
                <w:color w:val="000000"/>
                <w:szCs w:val="22"/>
              </w:rPr>
              <w:t>pemrograman</w:t>
            </w:r>
            <w:proofErr w:type="spellEnd"/>
          </w:p>
        </w:tc>
        <w:tc>
          <w:tcPr>
            <w:tcW w:w="1418" w:type="dxa"/>
            <w:vAlign w:val="center"/>
          </w:tcPr>
          <w:p w14:paraId="133AEE99" w14:textId="4A3BE558"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Praktik</w:t>
            </w:r>
            <w:proofErr w:type="spellEnd"/>
            <w:r w:rsidRPr="00C412B2">
              <w:rPr>
                <w:rFonts w:eastAsia="Bookman Old Style"/>
                <w:color w:val="000000"/>
                <w:szCs w:val="22"/>
              </w:rPr>
              <w:t xml:space="preserve"> </w:t>
            </w:r>
            <w:proofErr w:type="spellStart"/>
            <w:r w:rsidRPr="00C412B2">
              <w:rPr>
                <w:rFonts w:eastAsia="Bookman Old Style"/>
                <w:color w:val="000000"/>
                <w:szCs w:val="22"/>
              </w:rPr>
              <w:t>Mandiri</w:t>
            </w:r>
            <w:proofErr w:type="spellEnd"/>
            <w:r w:rsidRPr="00C412B2">
              <w:rPr>
                <w:rFonts w:eastAsia="Bookman Old Style"/>
                <w:color w:val="000000"/>
                <w:szCs w:val="22"/>
              </w:rPr>
              <w:t xml:space="preserve"> (</w:t>
            </w:r>
            <w:r w:rsidRPr="00C412B2">
              <w:rPr>
                <w:rFonts w:eastAsia="Bookman Old Style"/>
                <w:i/>
                <w:iCs/>
                <w:color w:val="000000"/>
                <w:szCs w:val="22"/>
              </w:rPr>
              <w:t>Data Entry</w:t>
            </w:r>
            <w:r w:rsidRPr="00C412B2">
              <w:rPr>
                <w:rFonts w:eastAsia="Bookman Old Style"/>
                <w:color w:val="000000"/>
                <w:szCs w:val="22"/>
              </w:rPr>
              <w:t>)</w:t>
            </w:r>
            <w:r w:rsidR="003C6E57" w:rsidRPr="00C412B2">
              <w:rPr>
                <w:rFonts w:eastAsia="Bookman Old Style"/>
                <w:color w:val="000000"/>
                <w:szCs w:val="22"/>
              </w:rPr>
              <w:t>.</w:t>
            </w:r>
          </w:p>
        </w:tc>
      </w:tr>
      <w:tr w:rsidR="00384B0C" w:rsidRPr="00C412B2" w14:paraId="71319B25" w14:textId="77777777" w:rsidTr="008D759A">
        <w:tc>
          <w:tcPr>
            <w:tcW w:w="1140" w:type="dxa"/>
            <w:vMerge w:val="restart"/>
            <w:vAlign w:val="center"/>
          </w:tcPr>
          <w:p w14:paraId="5742452E" w14:textId="79FDDE95" w:rsidR="008223D2" w:rsidRPr="00C412B2" w:rsidRDefault="008223D2" w:rsidP="00C412B2">
            <w:pPr>
              <w:jc w:val="center"/>
              <w:rPr>
                <w:rFonts w:eastAsia="Bookman Old Style"/>
                <w:b/>
                <w:bCs/>
                <w:color w:val="000000"/>
                <w:szCs w:val="22"/>
              </w:rPr>
            </w:pPr>
            <w:r w:rsidRPr="00C412B2">
              <w:rPr>
                <w:rFonts w:eastAsia="Bookman Old Style"/>
                <w:b/>
                <w:bCs/>
                <w:color w:val="000000"/>
                <w:szCs w:val="22"/>
              </w:rPr>
              <w:t>April</w:t>
            </w:r>
          </w:p>
        </w:tc>
        <w:tc>
          <w:tcPr>
            <w:tcW w:w="986" w:type="dxa"/>
            <w:vAlign w:val="center"/>
          </w:tcPr>
          <w:p w14:paraId="2464C8A9" w14:textId="3D20C46D" w:rsidR="008223D2" w:rsidRPr="00C412B2" w:rsidRDefault="00E718B6" w:rsidP="00C412B2">
            <w:pPr>
              <w:jc w:val="center"/>
              <w:rPr>
                <w:rFonts w:eastAsia="Bookman Old Style"/>
                <w:color w:val="000000"/>
                <w:szCs w:val="22"/>
              </w:rPr>
            </w:pPr>
            <w:r w:rsidRPr="00C412B2">
              <w:rPr>
                <w:rFonts w:eastAsia="Bookman Old Style"/>
                <w:color w:val="000000"/>
                <w:szCs w:val="22"/>
              </w:rPr>
              <w:t>1 – 2</w:t>
            </w:r>
          </w:p>
        </w:tc>
        <w:tc>
          <w:tcPr>
            <w:tcW w:w="1984" w:type="dxa"/>
            <w:vAlign w:val="center"/>
          </w:tcPr>
          <w:p w14:paraId="57E989BA" w14:textId="6D63F0FA" w:rsidR="008223D2" w:rsidRPr="00C412B2" w:rsidRDefault="00CE3B1A" w:rsidP="00540675">
            <w:pPr>
              <w:jc w:val="both"/>
              <w:rPr>
                <w:rFonts w:eastAsia="Bookman Old Style"/>
                <w:b/>
                <w:bCs/>
                <w:color w:val="000000"/>
                <w:szCs w:val="22"/>
              </w:rPr>
            </w:pPr>
            <w:proofErr w:type="spellStart"/>
            <w:r w:rsidRPr="00C412B2">
              <w:rPr>
                <w:rFonts w:eastAsia="Bookman Old Style"/>
                <w:b/>
                <w:bCs/>
                <w:color w:val="000000"/>
                <w:szCs w:val="22"/>
              </w:rPr>
              <w:t>Eksplorasi</w:t>
            </w:r>
            <w:proofErr w:type="spellEnd"/>
            <w:r w:rsidRPr="00C412B2">
              <w:rPr>
                <w:rFonts w:eastAsia="Bookman Old Style"/>
                <w:b/>
                <w:bCs/>
                <w:color w:val="000000"/>
                <w:szCs w:val="22"/>
              </w:rPr>
              <w:t xml:space="preserve"> </w:t>
            </w:r>
            <w:r w:rsidRPr="00C412B2">
              <w:rPr>
                <w:rFonts w:eastAsia="Bookman Old Style"/>
                <w:b/>
                <w:bCs/>
                <w:i/>
                <w:iCs/>
                <w:color w:val="000000"/>
                <w:szCs w:val="22"/>
              </w:rPr>
              <w:t>Coding</w:t>
            </w:r>
            <w:r w:rsidRPr="00C412B2">
              <w:rPr>
                <w:rFonts w:eastAsia="Bookman Old Style"/>
                <w:b/>
                <w:bCs/>
                <w:color w:val="000000"/>
                <w:szCs w:val="22"/>
              </w:rPr>
              <w:t xml:space="preserve"> dan </w:t>
            </w:r>
            <w:proofErr w:type="spellStart"/>
            <w:r w:rsidRPr="00C412B2">
              <w:rPr>
                <w:rFonts w:eastAsia="Bookman Old Style"/>
                <w:b/>
                <w:bCs/>
                <w:color w:val="000000"/>
                <w:szCs w:val="22"/>
              </w:rPr>
              <w:t>Visualisasi</w:t>
            </w:r>
            <w:proofErr w:type="spellEnd"/>
            <w:r w:rsidRPr="00C412B2">
              <w:rPr>
                <w:rFonts w:eastAsia="Bookman Old Style"/>
                <w:b/>
                <w:bCs/>
                <w:color w:val="000000"/>
                <w:szCs w:val="22"/>
              </w:rPr>
              <w:t xml:space="preserve"> Data:</w:t>
            </w:r>
          </w:p>
          <w:p w14:paraId="3490747E" w14:textId="2B715B4E"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C623E8" w:rsidRPr="00C412B2">
              <w:rPr>
                <w:rFonts w:eastAsia="Bookman Old Style"/>
                <w:color w:val="000000"/>
                <w:szCs w:val="22"/>
              </w:rPr>
              <w:t xml:space="preserve"> Menyusun </w:t>
            </w:r>
            <w:r w:rsidR="00C623E8" w:rsidRPr="00C412B2">
              <w:rPr>
                <w:rFonts w:eastAsia="Bookman Old Style"/>
                <w:i/>
                <w:iCs/>
                <w:color w:val="000000"/>
                <w:szCs w:val="22"/>
              </w:rPr>
              <w:t>scrip</w:t>
            </w:r>
            <w:r w:rsidR="00770DD3">
              <w:rPr>
                <w:rFonts w:eastAsia="Bookman Old Style"/>
                <w:i/>
                <w:iCs/>
                <w:color w:val="000000"/>
                <w:szCs w:val="22"/>
              </w:rPr>
              <w:t>t</w:t>
            </w:r>
            <w:r w:rsidR="00C623E8" w:rsidRPr="00C412B2">
              <w:rPr>
                <w:rFonts w:eastAsia="Bookman Old Style"/>
                <w:color w:val="000000"/>
                <w:szCs w:val="22"/>
              </w:rPr>
              <w:t xml:space="preserve"> Python dan Pandas</w:t>
            </w:r>
          </w:p>
          <w:p w14:paraId="54E823B6" w14:textId="4C932E83" w:rsidR="00CE3B1A" w:rsidRPr="00C412B2" w:rsidRDefault="00CE3B1A" w:rsidP="00540675">
            <w:pPr>
              <w:jc w:val="both"/>
              <w:rPr>
                <w:rFonts w:eastAsia="Bookman Old Style"/>
                <w:i/>
                <w:iCs/>
                <w:color w:val="000000"/>
                <w:szCs w:val="22"/>
              </w:rPr>
            </w:pPr>
            <w:r w:rsidRPr="00C412B2">
              <w:rPr>
                <w:rFonts w:eastAsia="Bookman Old Style"/>
                <w:color w:val="000000"/>
                <w:szCs w:val="22"/>
              </w:rPr>
              <w:t>2.</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Memanfaatkan</w:t>
            </w:r>
            <w:proofErr w:type="spellEnd"/>
            <w:r w:rsidR="00C623E8" w:rsidRPr="00C412B2">
              <w:rPr>
                <w:rFonts w:eastAsia="Bookman Old Style"/>
                <w:color w:val="000000"/>
                <w:szCs w:val="22"/>
              </w:rPr>
              <w:t xml:space="preserve"> </w:t>
            </w:r>
            <w:r w:rsidR="00C623E8" w:rsidRPr="00C412B2">
              <w:rPr>
                <w:rFonts w:eastAsia="Bookman Old Style"/>
                <w:i/>
                <w:iCs/>
                <w:color w:val="000000"/>
                <w:szCs w:val="22"/>
              </w:rPr>
              <w:t xml:space="preserve">prompt </w:t>
            </w:r>
            <w:r w:rsidR="00C623E8" w:rsidRPr="00C412B2">
              <w:rPr>
                <w:rFonts w:eastAsia="Bookman Old Style"/>
                <w:color w:val="000000"/>
                <w:szCs w:val="22"/>
              </w:rPr>
              <w:t xml:space="preserve">AI </w:t>
            </w:r>
            <w:proofErr w:type="spellStart"/>
            <w:r w:rsidR="00C623E8" w:rsidRPr="00C412B2">
              <w:rPr>
                <w:rFonts w:eastAsia="Bookman Old Style"/>
                <w:color w:val="000000"/>
                <w:szCs w:val="22"/>
              </w:rPr>
              <w:t>sebagai</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asisten</w:t>
            </w:r>
            <w:proofErr w:type="spellEnd"/>
            <w:r w:rsidR="00C623E8" w:rsidRPr="00C412B2">
              <w:rPr>
                <w:rFonts w:eastAsia="Bookman Old Style"/>
                <w:color w:val="000000"/>
                <w:szCs w:val="22"/>
              </w:rPr>
              <w:t xml:space="preserve"> </w:t>
            </w:r>
            <w:r w:rsidR="00C623E8" w:rsidRPr="00C412B2">
              <w:rPr>
                <w:rFonts w:eastAsia="Bookman Old Style"/>
                <w:i/>
                <w:iCs/>
                <w:color w:val="000000"/>
                <w:szCs w:val="22"/>
              </w:rPr>
              <w:t>coding</w:t>
            </w:r>
          </w:p>
          <w:p w14:paraId="4972B1CB" w14:textId="3DF855B6" w:rsidR="00CE3B1A" w:rsidRPr="00C412B2" w:rsidRDefault="00CE3B1A" w:rsidP="00540675">
            <w:pPr>
              <w:jc w:val="both"/>
              <w:rPr>
                <w:rFonts w:eastAsia="Bookman Old Style"/>
                <w:b/>
                <w:bCs/>
                <w:color w:val="000000"/>
                <w:szCs w:val="22"/>
              </w:rPr>
            </w:pPr>
            <w:r w:rsidRPr="00C412B2">
              <w:rPr>
                <w:rFonts w:eastAsia="Bookman Old Style"/>
                <w:color w:val="000000"/>
                <w:szCs w:val="22"/>
              </w:rPr>
              <w:t>3.</w:t>
            </w:r>
            <w:r w:rsidR="00C623E8" w:rsidRPr="00C412B2">
              <w:rPr>
                <w:rFonts w:eastAsia="Bookman Old Style"/>
                <w:color w:val="000000"/>
                <w:szCs w:val="22"/>
              </w:rPr>
              <w:t xml:space="preserve"> </w:t>
            </w:r>
            <w:proofErr w:type="spellStart"/>
            <w:r w:rsidR="00C623E8" w:rsidRPr="00C412B2">
              <w:rPr>
                <w:rFonts w:eastAsia="Bookman Old Style"/>
                <w:color w:val="000000"/>
                <w:szCs w:val="22"/>
              </w:rPr>
              <w:t>Diskusi</w:t>
            </w:r>
            <w:proofErr w:type="spellEnd"/>
            <w:r w:rsidR="00C623E8" w:rsidRPr="00C412B2">
              <w:rPr>
                <w:rFonts w:eastAsia="Bookman Old Style"/>
                <w:color w:val="000000"/>
                <w:szCs w:val="22"/>
              </w:rPr>
              <w:t xml:space="preserve"> </w:t>
            </w:r>
            <w:proofErr w:type="spellStart"/>
            <w:r w:rsidR="00C623E8" w:rsidRPr="00C412B2">
              <w:rPr>
                <w:rFonts w:eastAsia="Bookman Old Style"/>
                <w:color w:val="000000"/>
                <w:szCs w:val="22"/>
              </w:rPr>
              <w:t>teknis</w:t>
            </w:r>
            <w:proofErr w:type="spellEnd"/>
          </w:p>
        </w:tc>
        <w:tc>
          <w:tcPr>
            <w:tcW w:w="850" w:type="dxa"/>
            <w:vAlign w:val="center"/>
          </w:tcPr>
          <w:p w14:paraId="501B8DA4" w14:textId="5CF03B00"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4C159EB3" w14:textId="6CB09283"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Terbentuknya</w:t>
            </w:r>
            <w:proofErr w:type="spellEnd"/>
            <w:r w:rsidRPr="00C412B2">
              <w:rPr>
                <w:rFonts w:eastAsia="Bookman Old Style"/>
                <w:color w:val="000000"/>
                <w:szCs w:val="22"/>
              </w:rPr>
              <w:t xml:space="preserve"> </w:t>
            </w:r>
            <w:proofErr w:type="spellStart"/>
            <w:r w:rsidRPr="00C412B2">
              <w:rPr>
                <w:rFonts w:eastAsia="Bookman Old Style"/>
                <w:color w:val="000000"/>
                <w:szCs w:val="22"/>
              </w:rPr>
              <w:t>visualisasi</w:t>
            </w:r>
            <w:proofErr w:type="spellEnd"/>
            <w:r w:rsidRPr="00C412B2">
              <w:rPr>
                <w:rFonts w:eastAsia="Bookman Old Style"/>
                <w:color w:val="000000"/>
                <w:szCs w:val="22"/>
              </w:rPr>
              <w:t xml:space="preserve"> </w:t>
            </w:r>
            <w:proofErr w:type="spellStart"/>
            <w:r w:rsidRPr="00C412B2">
              <w:rPr>
                <w:rFonts w:eastAsia="Bookman Old Style"/>
                <w:color w:val="000000"/>
                <w:szCs w:val="22"/>
              </w:rPr>
              <w:t>grafik</w:t>
            </w:r>
            <w:proofErr w:type="spellEnd"/>
            <w:r w:rsidRPr="00C412B2">
              <w:rPr>
                <w:rFonts w:eastAsia="Bookman Old Style"/>
                <w:color w:val="000000"/>
                <w:szCs w:val="22"/>
              </w:rPr>
              <w:t xml:space="preserve"> </w:t>
            </w:r>
            <w:proofErr w:type="spellStart"/>
            <w:r w:rsidRPr="00C412B2">
              <w:rPr>
                <w:rFonts w:eastAsia="Bookman Old Style"/>
                <w:color w:val="000000"/>
                <w:szCs w:val="22"/>
              </w:rPr>
              <w:t>sederhana</w:t>
            </w:r>
            <w:proofErr w:type="spellEnd"/>
            <w:r w:rsidRPr="00C412B2">
              <w:rPr>
                <w:rFonts w:eastAsia="Bookman Old Style"/>
                <w:color w:val="000000"/>
                <w:szCs w:val="22"/>
              </w:rPr>
              <w:t xml:space="preserve"> yang </w:t>
            </w:r>
            <w:proofErr w:type="spellStart"/>
            <w:r w:rsidRPr="00C412B2">
              <w:rPr>
                <w:rFonts w:eastAsia="Bookman Old Style"/>
                <w:color w:val="000000"/>
                <w:szCs w:val="22"/>
              </w:rPr>
              <w:t>berjalan</w:t>
            </w:r>
            <w:proofErr w:type="spellEnd"/>
            <w:r w:rsidRPr="00C412B2">
              <w:rPr>
                <w:rFonts w:eastAsia="Bookman Old Style"/>
                <w:color w:val="000000"/>
                <w:szCs w:val="22"/>
              </w:rPr>
              <w:t xml:space="preserve"> </w:t>
            </w:r>
            <w:proofErr w:type="spellStart"/>
            <w:r w:rsidRPr="00C412B2">
              <w:rPr>
                <w:rFonts w:eastAsia="Bookman Old Style"/>
                <w:color w:val="000000"/>
                <w:szCs w:val="22"/>
              </w:rPr>
              <w:t>tanpa</w:t>
            </w:r>
            <w:proofErr w:type="spellEnd"/>
            <w:r w:rsidRPr="00C412B2">
              <w:rPr>
                <w:rFonts w:eastAsia="Bookman Old Style"/>
                <w:color w:val="000000"/>
                <w:szCs w:val="22"/>
              </w:rPr>
              <w:t xml:space="preserve"> </w:t>
            </w:r>
            <w:r w:rsidRPr="00C412B2">
              <w:rPr>
                <w:rFonts w:eastAsia="Bookman Old Style"/>
                <w:i/>
                <w:iCs/>
                <w:color w:val="000000"/>
                <w:szCs w:val="22"/>
              </w:rPr>
              <w:t>error</w:t>
            </w:r>
            <w:r w:rsidRPr="00C412B2">
              <w:rPr>
                <w:rFonts w:eastAsia="Bookman Old Style"/>
                <w:color w:val="000000"/>
                <w:szCs w:val="22"/>
              </w:rPr>
              <w:t xml:space="preserve">, </w:t>
            </w:r>
            <w:proofErr w:type="spellStart"/>
            <w:r w:rsidRPr="00C412B2">
              <w:rPr>
                <w:rFonts w:eastAsia="Bookman Old Style"/>
                <w:color w:val="000000"/>
                <w:szCs w:val="22"/>
              </w:rPr>
              <w:t>didukung</w:t>
            </w:r>
            <w:proofErr w:type="spellEnd"/>
            <w:r w:rsidRPr="00C412B2">
              <w:rPr>
                <w:rFonts w:eastAsia="Bookman Old Style"/>
                <w:color w:val="000000"/>
                <w:szCs w:val="22"/>
              </w:rPr>
              <w:t xml:space="preserve"> oleh proses </w:t>
            </w:r>
            <w:proofErr w:type="spellStart"/>
            <w:r w:rsidRPr="00C412B2">
              <w:rPr>
                <w:rFonts w:eastAsia="Bookman Old Style"/>
                <w:color w:val="000000"/>
                <w:szCs w:val="22"/>
              </w:rPr>
              <w:t>diskusi</w:t>
            </w:r>
            <w:proofErr w:type="spellEnd"/>
            <w:r w:rsidRPr="00C412B2">
              <w:rPr>
                <w:rFonts w:eastAsia="Bookman Old Style"/>
                <w:color w:val="000000"/>
                <w:szCs w:val="22"/>
              </w:rPr>
              <w:t xml:space="preserve"> </w:t>
            </w:r>
            <w:proofErr w:type="spellStart"/>
            <w:r w:rsidRPr="00C412B2">
              <w:rPr>
                <w:rFonts w:eastAsia="Bookman Old Style"/>
                <w:color w:val="000000"/>
                <w:szCs w:val="22"/>
              </w:rPr>
              <w:t>teknis</w:t>
            </w:r>
            <w:proofErr w:type="spellEnd"/>
            <w:r w:rsidRPr="00C412B2">
              <w:rPr>
                <w:rFonts w:eastAsia="Bookman Old Style"/>
                <w:color w:val="000000"/>
                <w:szCs w:val="22"/>
              </w:rPr>
              <w:t xml:space="preserve"> </w:t>
            </w:r>
            <w:proofErr w:type="spellStart"/>
            <w:r w:rsidRPr="00C412B2">
              <w:rPr>
                <w:rFonts w:eastAsia="Bookman Old Style"/>
                <w:color w:val="000000"/>
                <w:szCs w:val="22"/>
              </w:rPr>
              <w:t>bersama</w:t>
            </w:r>
            <w:proofErr w:type="spellEnd"/>
            <w:r w:rsidRPr="00C412B2">
              <w:rPr>
                <w:rFonts w:eastAsia="Bookman Old Style"/>
                <w:color w:val="000000"/>
                <w:szCs w:val="22"/>
              </w:rPr>
              <w:t xml:space="preserve"> </w:t>
            </w:r>
            <w:proofErr w:type="spellStart"/>
            <w:r w:rsidRPr="00C412B2">
              <w:rPr>
                <w:rFonts w:eastAsia="Bookman Old Style"/>
                <w:color w:val="000000"/>
                <w:szCs w:val="22"/>
              </w:rPr>
              <w:t>teman</w:t>
            </w:r>
            <w:proofErr w:type="spellEnd"/>
            <w:r w:rsidRPr="00C412B2">
              <w:rPr>
                <w:rFonts w:eastAsia="Bookman Old Style"/>
                <w:color w:val="000000"/>
                <w:szCs w:val="22"/>
              </w:rPr>
              <w:t xml:space="preserve"> </w:t>
            </w:r>
            <w:proofErr w:type="spellStart"/>
            <w:r w:rsidRPr="00C412B2">
              <w:rPr>
                <w:rFonts w:eastAsia="Bookman Old Style"/>
                <w:color w:val="000000"/>
                <w:szCs w:val="22"/>
              </w:rPr>
              <w:t>satu</w:t>
            </w:r>
            <w:proofErr w:type="spellEnd"/>
            <w:r w:rsidRPr="00C412B2">
              <w:rPr>
                <w:rFonts w:eastAsia="Bookman Old Style"/>
                <w:color w:val="000000"/>
                <w:szCs w:val="22"/>
              </w:rPr>
              <w:t xml:space="preserve"> </w:t>
            </w:r>
            <w:proofErr w:type="spellStart"/>
            <w:r w:rsidRPr="00C412B2">
              <w:rPr>
                <w:rFonts w:eastAsia="Bookman Old Style"/>
                <w:color w:val="000000"/>
                <w:szCs w:val="22"/>
              </w:rPr>
              <w:t>kelas</w:t>
            </w:r>
            <w:proofErr w:type="spellEnd"/>
            <w:r w:rsidRPr="00C412B2">
              <w:rPr>
                <w:rFonts w:eastAsia="Bookman Old Style"/>
                <w:color w:val="000000"/>
                <w:szCs w:val="22"/>
              </w:rPr>
              <w:t>.</w:t>
            </w:r>
          </w:p>
        </w:tc>
        <w:tc>
          <w:tcPr>
            <w:tcW w:w="1418" w:type="dxa"/>
            <w:vAlign w:val="center"/>
          </w:tcPr>
          <w:p w14:paraId="747615DC" w14:textId="76DA46A5" w:rsidR="008223D2" w:rsidRPr="00C412B2" w:rsidRDefault="00C623E8" w:rsidP="00C412B2">
            <w:pPr>
              <w:jc w:val="center"/>
              <w:rPr>
                <w:rFonts w:eastAsia="Bookman Old Style"/>
                <w:color w:val="000000"/>
                <w:szCs w:val="22"/>
              </w:rPr>
            </w:pPr>
            <w:proofErr w:type="spellStart"/>
            <w:r w:rsidRPr="00C412B2">
              <w:rPr>
                <w:rFonts w:eastAsia="Bookman Old Style"/>
                <w:color w:val="000000"/>
                <w:szCs w:val="22"/>
              </w:rPr>
              <w:t>Eksplorasi</w:t>
            </w:r>
            <w:proofErr w:type="spellEnd"/>
            <w:r w:rsidRPr="00C412B2">
              <w:rPr>
                <w:rFonts w:eastAsia="Bookman Old Style"/>
                <w:color w:val="000000"/>
                <w:szCs w:val="22"/>
              </w:rPr>
              <w:t xml:space="preserve"> Mandiri, Studi </w:t>
            </w:r>
            <w:proofErr w:type="spellStart"/>
            <w:r w:rsidRPr="00C412B2">
              <w:rPr>
                <w:rFonts w:eastAsia="Bookman Old Style"/>
                <w:color w:val="000000"/>
                <w:szCs w:val="22"/>
              </w:rPr>
              <w:t>Literatur</w:t>
            </w:r>
            <w:proofErr w:type="spellEnd"/>
            <w:r w:rsidRPr="00C412B2">
              <w:rPr>
                <w:rFonts w:eastAsia="Bookman Old Style"/>
                <w:color w:val="000000"/>
                <w:szCs w:val="22"/>
              </w:rPr>
              <w:t xml:space="preserve"> </w:t>
            </w:r>
            <w:proofErr w:type="spellStart"/>
            <w:r w:rsidRPr="00C412B2">
              <w:rPr>
                <w:rFonts w:eastAsia="Bookman Old Style"/>
                <w:color w:val="000000"/>
                <w:szCs w:val="22"/>
              </w:rPr>
              <w:t>Terbimbing</w:t>
            </w:r>
            <w:proofErr w:type="spellEnd"/>
            <w:r w:rsidRPr="00C412B2">
              <w:rPr>
                <w:rFonts w:eastAsia="Bookman Old Style"/>
                <w:color w:val="000000"/>
                <w:szCs w:val="22"/>
              </w:rPr>
              <w:t xml:space="preserve"> AI</w:t>
            </w:r>
            <w:r w:rsidR="003C6E57" w:rsidRPr="00C412B2">
              <w:rPr>
                <w:rFonts w:eastAsia="Bookman Old Style"/>
                <w:color w:val="000000"/>
                <w:szCs w:val="22"/>
              </w:rPr>
              <w:t>.</w:t>
            </w:r>
          </w:p>
        </w:tc>
      </w:tr>
      <w:tr w:rsidR="00384B0C" w:rsidRPr="00C412B2" w14:paraId="4E5C6A26" w14:textId="77777777" w:rsidTr="008D759A">
        <w:tc>
          <w:tcPr>
            <w:tcW w:w="1140" w:type="dxa"/>
            <w:vMerge/>
            <w:vAlign w:val="center"/>
          </w:tcPr>
          <w:p w14:paraId="5353D101" w14:textId="77777777" w:rsidR="008223D2" w:rsidRPr="00C412B2" w:rsidRDefault="008223D2" w:rsidP="00C412B2">
            <w:pPr>
              <w:jc w:val="center"/>
              <w:rPr>
                <w:rFonts w:eastAsia="Bookman Old Style"/>
                <w:b/>
                <w:bCs/>
                <w:color w:val="000000"/>
                <w:szCs w:val="22"/>
              </w:rPr>
            </w:pPr>
          </w:p>
        </w:tc>
        <w:tc>
          <w:tcPr>
            <w:tcW w:w="986" w:type="dxa"/>
            <w:vAlign w:val="center"/>
          </w:tcPr>
          <w:p w14:paraId="5185E2C9" w14:textId="2D1C5BA5" w:rsidR="008223D2" w:rsidRPr="00C412B2" w:rsidRDefault="00E718B6" w:rsidP="00C412B2">
            <w:pPr>
              <w:jc w:val="center"/>
              <w:rPr>
                <w:rFonts w:eastAsia="Bookman Old Style"/>
                <w:color w:val="000000"/>
                <w:szCs w:val="22"/>
              </w:rPr>
            </w:pPr>
            <w:r w:rsidRPr="00C412B2">
              <w:rPr>
                <w:rFonts w:eastAsia="Bookman Old Style"/>
                <w:color w:val="000000"/>
                <w:szCs w:val="22"/>
              </w:rPr>
              <w:t>3 – 4</w:t>
            </w:r>
          </w:p>
        </w:tc>
        <w:tc>
          <w:tcPr>
            <w:tcW w:w="1984" w:type="dxa"/>
            <w:vAlign w:val="center"/>
          </w:tcPr>
          <w:p w14:paraId="59655EA8" w14:textId="77777777" w:rsidR="008223D2" w:rsidRPr="00C412B2" w:rsidRDefault="00CE3B1A" w:rsidP="00540675">
            <w:pPr>
              <w:jc w:val="both"/>
              <w:rPr>
                <w:rFonts w:eastAsia="Bookman Old Style"/>
                <w:b/>
                <w:bCs/>
                <w:color w:val="000000"/>
                <w:szCs w:val="22"/>
              </w:rPr>
            </w:pPr>
            <w:proofErr w:type="spellStart"/>
            <w:r w:rsidRPr="00C412B2">
              <w:rPr>
                <w:rFonts w:eastAsia="Bookman Old Style"/>
                <w:b/>
                <w:bCs/>
                <w:color w:val="000000"/>
                <w:szCs w:val="22"/>
              </w:rPr>
              <w:t>Pembuatan</w:t>
            </w:r>
            <w:proofErr w:type="spellEnd"/>
            <w:r w:rsidRPr="00C412B2">
              <w:rPr>
                <w:rFonts w:eastAsia="Bookman Old Style"/>
                <w:b/>
                <w:bCs/>
                <w:color w:val="000000"/>
                <w:szCs w:val="22"/>
              </w:rPr>
              <w:t xml:space="preserve"> </w:t>
            </w:r>
            <w:r w:rsidRPr="00C412B2">
              <w:rPr>
                <w:rFonts w:eastAsia="Bookman Old Style"/>
                <w:b/>
                <w:bCs/>
                <w:i/>
                <w:iCs/>
                <w:color w:val="000000"/>
                <w:szCs w:val="22"/>
              </w:rPr>
              <w:t xml:space="preserve">Dashboard </w:t>
            </w:r>
            <w:r w:rsidRPr="00C412B2">
              <w:rPr>
                <w:rFonts w:eastAsia="Bookman Old Style"/>
                <w:b/>
                <w:bCs/>
                <w:color w:val="000000"/>
                <w:szCs w:val="22"/>
              </w:rPr>
              <w:t xml:space="preserve">GUI dan </w:t>
            </w:r>
            <w:proofErr w:type="spellStart"/>
            <w:r w:rsidRPr="00C412B2">
              <w:rPr>
                <w:rFonts w:eastAsia="Bookman Old Style"/>
                <w:b/>
                <w:bCs/>
                <w:color w:val="000000"/>
                <w:szCs w:val="22"/>
              </w:rPr>
              <w:t>Konsultasi</w:t>
            </w:r>
            <w:proofErr w:type="spellEnd"/>
            <w:r w:rsidRPr="00C412B2">
              <w:rPr>
                <w:rFonts w:eastAsia="Bookman Old Style"/>
                <w:b/>
                <w:bCs/>
                <w:color w:val="000000"/>
                <w:szCs w:val="22"/>
              </w:rPr>
              <w:t>:</w:t>
            </w:r>
          </w:p>
          <w:p w14:paraId="7A2177A4" w14:textId="256D6A36"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Membungkus</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grafik</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antarmuka</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sederhana</w:t>
            </w:r>
            <w:proofErr w:type="spellEnd"/>
          </w:p>
          <w:p w14:paraId="185A278B" w14:textId="075E3386"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Konsultasi</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progres</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ke</w:t>
            </w:r>
            <w:proofErr w:type="spellEnd"/>
            <w:r w:rsidR="00384B0C" w:rsidRPr="00C412B2">
              <w:rPr>
                <w:rFonts w:eastAsia="Bookman Old Style"/>
                <w:color w:val="000000"/>
                <w:szCs w:val="22"/>
              </w:rPr>
              <w:t xml:space="preserve"> DPL </w:t>
            </w:r>
            <w:proofErr w:type="spellStart"/>
            <w:r w:rsidR="00384B0C" w:rsidRPr="00C412B2">
              <w:rPr>
                <w:rFonts w:eastAsia="Bookman Old Style"/>
                <w:color w:val="000000"/>
                <w:szCs w:val="22"/>
              </w:rPr>
              <w:t>ataupun</w:t>
            </w:r>
            <w:proofErr w:type="spellEnd"/>
            <w:r w:rsidR="00384B0C" w:rsidRPr="00C412B2">
              <w:rPr>
                <w:rFonts w:eastAsia="Bookman Old Style"/>
                <w:color w:val="000000"/>
                <w:szCs w:val="22"/>
              </w:rPr>
              <w:t xml:space="preserve"> Mentor </w:t>
            </w:r>
            <w:proofErr w:type="spellStart"/>
            <w:r w:rsidR="00384B0C" w:rsidRPr="00C412B2">
              <w:rPr>
                <w:rFonts w:eastAsia="Bookman Old Style"/>
                <w:color w:val="000000"/>
                <w:szCs w:val="22"/>
              </w:rPr>
              <w:t>magang</w:t>
            </w:r>
            <w:proofErr w:type="spellEnd"/>
          </w:p>
        </w:tc>
        <w:tc>
          <w:tcPr>
            <w:tcW w:w="850" w:type="dxa"/>
            <w:vAlign w:val="center"/>
          </w:tcPr>
          <w:p w14:paraId="55ABAFE6" w14:textId="2E209C3C"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3687F16F" w14:textId="6990CC9B"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t>Purwarupa</w:t>
            </w:r>
            <w:proofErr w:type="spellEnd"/>
            <w:r w:rsidRPr="00C412B2">
              <w:rPr>
                <w:rFonts w:eastAsia="Bookman Old Style"/>
                <w:color w:val="000000"/>
                <w:szCs w:val="22"/>
              </w:rPr>
              <w:t xml:space="preserve"> </w:t>
            </w:r>
            <w:r w:rsidRPr="00C412B2">
              <w:rPr>
                <w:rFonts w:eastAsia="Bookman Old Style"/>
                <w:i/>
                <w:iCs/>
                <w:color w:val="000000"/>
                <w:szCs w:val="22"/>
              </w:rPr>
              <w:t>dashboard</w:t>
            </w:r>
            <w:r w:rsidRPr="00C412B2">
              <w:rPr>
                <w:rFonts w:eastAsia="Bookman Old Style"/>
                <w:color w:val="000000"/>
                <w:szCs w:val="22"/>
              </w:rPr>
              <w:t xml:space="preserve"> </w:t>
            </w:r>
            <w:proofErr w:type="spellStart"/>
            <w:r w:rsidRPr="00C412B2">
              <w:rPr>
                <w:rFonts w:eastAsia="Bookman Old Style"/>
                <w:color w:val="000000"/>
                <w:szCs w:val="22"/>
              </w:rPr>
              <w:t>interaktif</w:t>
            </w:r>
            <w:proofErr w:type="spellEnd"/>
            <w:r w:rsidRPr="00C412B2">
              <w:rPr>
                <w:rFonts w:eastAsia="Bookman Old Style"/>
                <w:color w:val="000000"/>
                <w:szCs w:val="22"/>
              </w:rPr>
              <w:t xml:space="preserve"> </w:t>
            </w:r>
            <w:proofErr w:type="spellStart"/>
            <w:r w:rsidRPr="00C412B2">
              <w:rPr>
                <w:rFonts w:eastAsia="Bookman Old Style"/>
                <w:color w:val="000000"/>
                <w:szCs w:val="22"/>
              </w:rPr>
              <w:t>siap</w:t>
            </w:r>
            <w:proofErr w:type="spellEnd"/>
            <w:r w:rsidRPr="00C412B2">
              <w:rPr>
                <w:rFonts w:eastAsia="Bookman Old Style"/>
                <w:color w:val="000000"/>
                <w:szCs w:val="22"/>
              </w:rPr>
              <w:t xml:space="preserve"> </w:t>
            </w:r>
            <w:proofErr w:type="spellStart"/>
            <w:r w:rsidRPr="00C412B2">
              <w:rPr>
                <w:rFonts w:eastAsia="Bookman Old Style"/>
                <w:color w:val="000000"/>
                <w:szCs w:val="22"/>
              </w:rPr>
              <w:t>didemonstrasikan</w:t>
            </w:r>
            <w:proofErr w:type="spellEnd"/>
            <w:r w:rsidRPr="00C412B2">
              <w:rPr>
                <w:rFonts w:eastAsia="Bookman Old Style"/>
                <w:color w:val="000000"/>
                <w:szCs w:val="22"/>
              </w:rPr>
              <w:t>.</w:t>
            </w:r>
          </w:p>
        </w:tc>
        <w:tc>
          <w:tcPr>
            <w:tcW w:w="1418" w:type="dxa"/>
            <w:vAlign w:val="center"/>
          </w:tcPr>
          <w:p w14:paraId="1845F1DD" w14:textId="2BBED112"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t>Konsultasi</w:t>
            </w:r>
            <w:proofErr w:type="spellEnd"/>
            <w:r w:rsidRPr="00C412B2">
              <w:rPr>
                <w:rFonts w:eastAsia="Bookman Old Style"/>
                <w:color w:val="000000"/>
                <w:szCs w:val="22"/>
              </w:rPr>
              <w:t xml:space="preserve"> dan </w:t>
            </w:r>
            <w:r w:rsidRPr="00C412B2">
              <w:rPr>
                <w:rFonts w:eastAsia="Bookman Old Style"/>
                <w:i/>
                <w:iCs/>
                <w:color w:val="000000"/>
                <w:szCs w:val="22"/>
              </w:rPr>
              <w:t>Trial and Error</w:t>
            </w:r>
            <w:r w:rsidRPr="00C412B2">
              <w:rPr>
                <w:rFonts w:eastAsia="Bookman Old Style"/>
                <w:color w:val="000000"/>
                <w:szCs w:val="22"/>
              </w:rPr>
              <w:t>.</w:t>
            </w:r>
          </w:p>
        </w:tc>
      </w:tr>
      <w:tr w:rsidR="00384B0C" w:rsidRPr="00C412B2" w14:paraId="2FA03942" w14:textId="77777777" w:rsidTr="008D759A">
        <w:tc>
          <w:tcPr>
            <w:tcW w:w="1140" w:type="dxa"/>
            <w:vMerge w:val="restart"/>
            <w:vAlign w:val="center"/>
          </w:tcPr>
          <w:p w14:paraId="7690CCB6" w14:textId="38FF9C43" w:rsidR="008223D2" w:rsidRPr="00C412B2" w:rsidRDefault="008223D2" w:rsidP="00C412B2">
            <w:pPr>
              <w:jc w:val="center"/>
              <w:rPr>
                <w:rFonts w:eastAsia="Bookman Old Style"/>
                <w:b/>
                <w:bCs/>
                <w:color w:val="000000"/>
                <w:szCs w:val="22"/>
              </w:rPr>
            </w:pPr>
            <w:r w:rsidRPr="00C412B2">
              <w:rPr>
                <w:rFonts w:eastAsia="Bookman Old Style"/>
                <w:b/>
                <w:bCs/>
                <w:color w:val="000000"/>
                <w:szCs w:val="22"/>
              </w:rPr>
              <w:t>Mei</w:t>
            </w:r>
          </w:p>
        </w:tc>
        <w:tc>
          <w:tcPr>
            <w:tcW w:w="986" w:type="dxa"/>
            <w:vAlign w:val="center"/>
          </w:tcPr>
          <w:p w14:paraId="2C0A5655" w14:textId="33F49ECF" w:rsidR="008223D2" w:rsidRPr="00C412B2" w:rsidRDefault="00E718B6" w:rsidP="00C412B2">
            <w:pPr>
              <w:jc w:val="center"/>
              <w:rPr>
                <w:rFonts w:eastAsia="Bookman Old Style"/>
                <w:color w:val="000000"/>
                <w:szCs w:val="22"/>
              </w:rPr>
            </w:pPr>
            <w:r w:rsidRPr="00C412B2">
              <w:rPr>
                <w:rFonts w:eastAsia="Bookman Old Style"/>
                <w:color w:val="000000"/>
                <w:szCs w:val="22"/>
              </w:rPr>
              <w:t>1 – 2</w:t>
            </w:r>
          </w:p>
        </w:tc>
        <w:tc>
          <w:tcPr>
            <w:tcW w:w="1984" w:type="dxa"/>
            <w:vAlign w:val="center"/>
          </w:tcPr>
          <w:p w14:paraId="3F53646F" w14:textId="77777777" w:rsidR="008223D2" w:rsidRPr="00C412B2" w:rsidRDefault="00CE3B1A" w:rsidP="00540675">
            <w:pPr>
              <w:jc w:val="both"/>
              <w:rPr>
                <w:rFonts w:eastAsia="Bookman Old Style"/>
                <w:b/>
                <w:bCs/>
                <w:color w:val="000000"/>
                <w:szCs w:val="22"/>
              </w:rPr>
            </w:pPr>
            <w:r w:rsidRPr="00C412B2">
              <w:rPr>
                <w:rFonts w:eastAsia="Bookman Old Style"/>
                <w:b/>
                <w:bCs/>
                <w:color w:val="000000"/>
                <w:szCs w:val="22"/>
              </w:rPr>
              <w:t>Uji Coba (</w:t>
            </w:r>
            <w:r w:rsidRPr="00C412B2">
              <w:rPr>
                <w:rFonts w:eastAsia="Bookman Old Style"/>
                <w:b/>
                <w:bCs/>
                <w:i/>
                <w:iCs/>
                <w:color w:val="000000"/>
                <w:szCs w:val="22"/>
              </w:rPr>
              <w:t>Testing</w:t>
            </w:r>
            <w:r w:rsidRPr="00C412B2">
              <w:rPr>
                <w:rFonts w:eastAsia="Bookman Old Style"/>
                <w:b/>
                <w:bCs/>
                <w:color w:val="000000"/>
                <w:szCs w:val="22"/>
              </w:rPr>
              <w:t xml:space="preserve">) dan </w:t>
            </w:r>
            <w:proofErr w:type="spellStart"/>
            <w:r w:rsidRPr="00C412B2">
              <w:rPr>
                <w:rFonts w:eastAsia="Bookman Old Style"/>
                <w:b/>
                <w:bCs/>
                <w:color w:val="000000"/>
                <w:szCs w:val="22"/>
              </w:rPr>
              <w:t>Evaluasi</w:t>
            </w:r>
            <w:proofErr w:type="spellEnd"/>
            <w:r w:rsidRPr="00C412B2">
              <w:rPr>
                <w:rFonts w:eastAsia="Bookman Old Style"/>
                <w:b/>
                <w:bCs/>
                <w:color w:val="000000"/>
                <w:szCs w:val="22"/>
              </w:rPr>
              <w:t>:</w:t>
            </w:r>
          </w:p>
          <w:p w14:paraId="457AB911" w14:textId="61349881" w:rsidR="00CE3B1A" w:rsidRPr="00C412B2" w:rsidRDefault="00CE3B1A" w:rsidP="00540675">
            <w:pPr>
              <w:jc w:val="both"/>
              <w:rPr>
                <w:rFonts w:eastAsia="Bookman Old Style"/>
                <w:color w:val="000000"/>
                <w:szCs w:val="22"/>
              </w:rPr>
            </w:pPr>
            <w:r w:rsidRPr="00C412B2">
              <w:rPr>
                <w:rFonts w:eastAsia="Bookman Old Style"/>
                <w:color w:val="000000"/>
                <w:szCs w:val="22"/>
              </w:rPr>
              <w:t>1.</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Meminta</w:t>
            </w:r>
            <w:proofErr w:type="spellEnd"/>
            <w:r w:rsidR="00384B0C" w:rsidRPr="00C412B2">
              <w:rPr>
                <w:rFonts w:eastAsia="Bookman Old Style"/>
                <w:color w:val="000000"/>
                <w:szCs w:val="22"/>
              </w:rPr>
              <w:t xml:space="preserve"> mentor </w:t>
            </w:r>
            <w:proofErr w:type="spellStart"/>
            <w:r w:rsidR="00384B0C" w:rsidRPr="00C412B2">
              <w:rPr>
                <w:rFonts w:eastAsia="Bookman Old Style"/>
                <w:color w:val="000000"/>
                <w:szCs w:val="22"/>
              </w:rPr>
              <w:t>magang</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menguji</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coba</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purwarupa</w:t>
            </w:r>
            <w:proofErr w:type="spellEnd"/>
            <w:r w:rsidR="00384B0C" w:rsidRPr="00C412B2">
              <w:rPr>
                <w:rFonts w:eastAsia="Bookman Old Style"/>
                <w:color w:val="000000"/>
                <w:szCs w:val="22"/>
              </w:rPr>
              <w:t xml:space="preserve"> </w:t>
            </w:r>
            <w:r w:rsidR="00384B0C" w:rsidRPr="00C412B2">
              <w:rPr>
                <w:rFonts w:eastAsia="Bookman Old Style"/>
                <w:i/>
                <w:iCs/>
                <w:color w:val="000000"/>
                <w:szCs w:val="22"/>
              </w:rPr>
              <w:t>dashboard</w:t>
            </w:r>
            <w:r w:rsidR="00384B0C" w:rsidRPr="00C412B2">
              <w:rPr>
                <w:rFonts w:eastAsia="Bookman Old Style"/>
                <w:color w:val="000000"/>
                <w:szCs w:val="22"/>
              </w:rPr>
              <w:t>.</w:t>
            </w:r>
          </w:p>
          <w:p w14:paraId="239ECA3B" w14:textId="775EEA62"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Mencatat</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masukan</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sederhana</w:t>
            </w:r>
            <w:proofErr w:type="spellEnd"/>
            <w:r w:rsidR="00384B0C" w:rsidRPr="00C412B2">
              <w:rPr>
                <w:rFonts w:eastAsia="Bookman Old Style"/>
                <w:color w:val="000000"/>
                <w:szCs w:val="22"/>
              </w:rPr>
              <w:t xml:space="preserve"> yang </w:t>
            </w:r>
            <w:proofErr w:type="spellStart"/>
            <w:r w:rsidR="00384B0C" w:rsidRPr="00C412B2">
              <w:rPr>
                <w:rFonts w:eastAsia="Bookman Old Style"/>
                <w:color w:val="000000"/>
                <w:szCs w:val="22"/>
              </w:rPr>
              <w:t>membangun</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secara</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positif</w:t>
            </w:r>
            <w:proofErr w:type="spellEnd"/>
          </w:p>
        </w:tc>
        <w:tc>
          <w:tcPr>
            <w:tcW w:w="850" w:type="dxa"/>
            <w:vAlign w:val="center"/>
          </w:tcPr>
          <w:p w14:paraId="1DC0FAA0" w14:textId="3416758D" w:rsidR="008223D2" w:rsidRPr="00C412B2" w:rsidRDefault="00CE3B1A" w:rsidP="00C412B2">
            <w:pPr>
              <w:jc w:val="center"/>
              <w:rPr>
                <w:rFonts w:eastAsia="Bookman Old Style"/>
                <w:color w:val="000000"/>
                <w:szCs w:val="22"/>
              </w:rPr>
            </w:pPr>
            <w:r w:rsidRPr="00C412B2">
              <w:rPr>
                <w:rFonts w:eastAsia="Bookman Old Style"/>
                <w:color w:val="000000"/>
                <w:szCs w:val="22"/>
              </w:rPr>
              <w:t>90</w:t>
            </w:r>
          </w:p>
        </w:tc>
        <w:tc>
          <w:tcPr>
            <w:tcW w:w="1843" w:type="dxa"/>
            <w:vAlign w:val="center"/>
          </w:tcPr>
          <w:p w14:paraId="0F5B80A7" w14:textId="4F3425DF"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t>Mendapatkan</w:t>
            </w:r>
            <w:proofErr w:type="spellEnd"/>
            <w:r w:rsidRPr="00C412B2">
              <w:rPr>
                <w:rFonts w:eastAsia="Bookman Old Style"/>
                <w:color w:val="000000"/>
                <w:szCs w:val="22"/>
              </w:rPr>
              <w:t xml:space="preserve"> </w:t>
            </w:r>
            <w:r w:rsidRPr="00C412B2">
              <w:rPr>
                <w:rFonts w:eastAsia="Bookman Old Style"/>
                <w:i/>
                <w:iCs/>
                <w:color w:val="000000"/>
                <w:szCs w:val="22"/>
              </w:rPr>
              <w:t>feedback</w:t>
            </w:r>
            <w:r w:rsidRPr="00C412B2">
              <w:rPr>
                <w:rFonts w:eastAsia="Bookman Old Style"/>
                <w:color w:val="000000"/>
                <w:szCs w:val="22"/>
              </w:rPr>
              <w:t xml:space="preserve"> </w:t>
            </w:r>
            <w:proofErr w:type="spellStart"/>
            <w:r w:rsidRPr="00C412B2">
              <w:rPr>
                <w:rFonts w:eastAsia="Bookman Old Style"/>
                <w:color w:val="000000"/>
                <w:szCs w:val="22"/>
              </w:rPr>
              <w:t>langsung</w:t>
            </w:r>
            <w:proofErr w:type="spellEnd"/>
            <w:r w:rsidRPr="00C412B2">
              <w:rPr>
                <w:rFonts w:eastAsia="Bookman Old Style"/>
                <w:color w:val="000000"/>
                <w:szCs w:val="22"/>
              </w:rPr>
              <w:t xml:space="preserve"> </w:t>
            </w:r>
            <w:proofErr w:type="spellStart"/>
            <w:r w:rsidRPr="00C412B2">
              <w:rPr>
                <w:rFonts w:eastAsia="Bookman Old Style"/>
                <w:color w:val="000000"/>
                <w:szCs w:val="22"/>
              </w:rPr>
              <w:t>terkait</w:t>
            </w:r>
            <w:proofErr w:type="spellEnd"/>
            <w:r w:rsidRPr="00C412B2">
              <w:rPr>
                <w:rFonts w:eastAsia="Bookman Old Style"/>
                <w:color w:val="000000"/>
                <w:szCs w:val="22"/>
              </w:rPr>
              <w:t xml:space="preserve"> </w:t>
            </w:r>
            <w:proofErr w:type="spellStart"/>
            <w:r w:rsidRPr="00C412B2">
              <w:rPr>
                <w:rFonts w:eastAsia="Bookman Old Style"/>
                <w:color w:val="000000"/>
                <w:szCs w:val="22"/>
              </w:rPr>
              <w:t>kemudahan</w:t>
            </w:r>
            <w:proofErr w:type="spellEnd"/>
            <w:r w:rsidRPr="00C412B2">
              <w:rPr>
                <w:rFonts w:eastAsia="Bookman Old Style"/>
                <w:color w:val="000000"/>
                <w:szCs w:val="22"/>
              </w:rPr>
              <w:t xml:space="preserve"> </w:t>
            </w:r>
            <w:proofErr w:type="spellStart"/>
            <w:r w:rsidRPr="00C412B2">
              <w:rPr>
                <w:rFonts w:eastAsia="Bookman Old Style"/>
                <w:color w:val="000000"/>
                <w:szCs w:val="22"/>
              </w:rPr>
              <w:t>penggunaan</w:t>
            </w:r>
            <w:proofErr w:type="spellEnd"/>
            <w:r w:rsidRPr="00C412B2">
              <w:rPr>
                <w:rFonts w:eastAsia="Bookman Old Style"/>
                <w:color w:val="000000"/>
                <w:szCs w:val="22"/>
              </w:rPr>
              <w:t xml:space="preserve"> (</w:t>
            </w:r>
            <w:r w:rsidRPr="00C412B2">
              <w:rPr>
                <w:rFonts w:eastAsia="Bookman Old Style"/>
                <w:i/>
                <w:iCs/>
                <w:color w:val="000000"/>
                <w:szCs w:val="22"/>
              </w:rPr>
              <w:t>user-friendly</w:t>
            </w:r>
            <w:r w:rsidRPr="00C412B2">
              <w:rPr>
                <w:rFonts w:eastAsia="Bookman Old Style"/>
                <w:color w:val="000000"/>
                <w:szCs w:val="22"/>
              </w:rPr>
              <w:t xml:space="preserve">) dan </w:t>
            </w:r>
            <w:proofErr w:type="spellStart"/>
            <w:r w:rsidRPr="00C412B2">
              <w:rPr>
                <w:rFonts w:eastAsia="Bookman Old Style"/>
                <w:color w:val="000000"/>
                <w:szCs w:val="22"/>
              </w:rPr>
              <w:t>relevansi</w:t>
            </w:r>
            <w:proofErr w:type="spellEnd"/>
            <w:r w:rsidRPr="00C412B2">
              <w:rPr>
                <w:rFonts w:eastAsia="Bookman Old Style"/>
                <w:color w:val="000000"/>
                <w:szCs w:val="22"/>
              </w:rPr>
              <w:t xml:space="preserve"> </w:t>
            </w:r>
            <w:r w:rsidRPr="00C412B2">
              <w:rPr>
                <w:rFonts w:eastAsia="Bookman Old Style"/>
                <w:i/>
                <w:iCs/>
                <w:color w:val="000000"/>
                <w:szCs w:val="22"/>
              </w:rPr>
              <w:t>dashboard</w:t>
            </w:r>
            <w:r w:rsidRPr="00C412B2">
              <w:rPr>
                <w:rFonts w:eastAsia="Bookman Old Style"/>
                <w:color w:val="000000"/>
                <w:szCs w:val="22"/>
              </w:rPr>
              <w:t xml:space="preserve"> </w:t>
            </w:r>
            <w:proofErr w:type="spellStart"/>
            <w:r w:rsidRPr="00C412B2">
              <w:rPr>
                <w:rFonts w:eastAsia="Bookman Old Style"/>
                <w:color w:val="000000"/>
                <w:szCs w:val="22"/>
              </w:rPr>
              <w:t>dengan</w:t>
            </w:r>
            <w:proofErr w:type="spellEnd"/>
            <w:r w:rsidRPr="00C412B2">
              <w:rPr>
                <w:rFonts w:eastAsia="Bookman Old Style"/>
                <w:color w:val="000000"/>
                <w:szCs w:val="22"/>
              </w:rPr>
              <w:t xml:space="preserve"> </w:t>
            </w:r>
            <w:proofErr w:type="spellStart"/>
            <w:r w:rsidRPr="00C412B2">
              <w:rPr>
                <w:rFonts w:eastAsia="Bookman Old Style"/>
                <w:color w:val="000000"/>
                <w:szCs w:val="22"/>
              </w:rPr>
              <w:t>operasional</w:t>
            </w:r>
            <w:proofErr w:type="spellEnd"/>
            <w:r w:rsidRPr="00C412B2">
              <w:rPr>
                <w:rFonts w:eastAsia="Bookman Old Style"/>
                <w:color w:val="000000"/>
                <w:szCs w:val="22"/>
              </w:rPr>
              <w:t xml:space="preserve"> </w:t>
            </w:r>
            <w:proofErr w:type="spellStart"/>
            <w:r w:rsidRPr="00C412B2">
              <w:rPr>
                <w:rFonts w:eastAsia="Bookman Old Style"/>
                <w:color w:val="000000"/>
                <w:szCs w:val="22"/>
              </w:rPr>
              <w:t>loket</w:t>
            </w:r>
            <w:proofErr w:type="spellEnd"/>
            <w:r w:rsidRPr="00C412B2">
              <w:rPr>
                <w:rFonts w:eastAsia="Bookman Old Style"/>
                <w:color w:val="000000"/>
                <w:szCs w:val="22"/>
              </w:rPr>
              <w:t>.</w:t>
            </w:r>
          </w:p>
        </w:tc>
        <w:tc>
          <w:tcPr>
            <w:tcW w:w="1418" w:type="dxa"/>
            <w:vAlign w:val="center"/>
          </w:tcPr>
          <w:p w14:paraId="446346CF" w14:textId="2E2B1D06" w:rsidR="008223D2" w:rsidRPr="00C412B2" w:rsidRDefault="00E41179" w:rsidP="00C412B2">
            <w:pPr>
              <w:jc w:val="center"/>
              <w:rPr>
                <w:rFonts w:eastAsia="Bookman Old Style"/>
                <w:color w:val="000000"/>
                <w:szCs w:val="22"/>
              </w:rPr>
            </w:pPr>
            <w:proofErr w:type="spellStart"/>
            <w:r w:rsidRPr="00C412B2">
              <w:rPr>
                <w:rFonts w:eastAsia="Bookman Old Style"/>
                <w:color w:val="000000"/>
                <w:szCs w:val="22"/>
              </w:rPr>
              <w:t>Presentasi</w:t>
            </w:r>
            <w:proofErr w:type="spellEnd"/>
            <w:r w:rsidRPr="00C412B2">
              <w:rPr>
                <w:rFonts w:eastAsia="Bookman Old Style"/>
                <w:color w:val="000000"/>
                <w:szCs w:val="22"/>
              </w:rPr>
              <w:t xml:space="preserve"> </w:t>
            </w:r>
            <w:r w:rsidR="00384B0C" w:rsidRPr="00C412B2">
              <w:rPr>
                <w:rFonts w:eastAsia="Bookman Old Style"/>
                <w:color w:val="000000"/>
                <w:szCs w:val="22"/>
              </w:rPr>
              <w:t xml:space="preserve">dan </w:t>
            </w:r>
            <w:proofErr w:type="spellStart"/>
            <w:r w:rsidR="00384B0C" w:rsidRPr="00C412B2">
              <w:rPr>
                <w:rFonts w:eastAsia="Bookman Old Style"/>
                <w:color w:val="000000"/>
                <w:szCs w:val="22"/>
              </w:rPr>
              <w:t>wawancara</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singkat</w:t>
            </w:r>
            <w:proofErr w:type="spellEnd"/>
            <w:r w:rsidR="003C6E57" w:rsidRPr="00C412B2">
              <w:rPr>
                <w:rFonts w:eastAsia="Bookman Old Style"/>
                <w:color w:val="000000"/>
                <w:szCs w:val="22"/>
              </w:rPr>
              <w:t>.</w:t>
            </w:r>
          </w:p>
        </w:tc>
      </w:tr>
      <w:tr w:rsidR="00384B0C" w:rsidRPr="00C412B2" w14:paraId="38926BE7" w14:textId="77777777" w:rsidTr="008D759A">
        <w:tc>
          <w:tcPr>
            <w:tcW w:w="1140" w:type="dxa"/>
            <w:vMerge/>
            <w:vAlign w:val="center"/>
          </w:tcPr>
          <w:p w14:paraId="70B24186" w14:textId="77777777" w:rsidR="008223D2" w:rsidRPr="00C412B2" w:rsidRDefault="008223D2" w:rsidP="00C412B2">
            <w:pPr>
              <w:jc w:val="center"/>
              <w:rPr>
                <w:rFonts w:eastAsia="Bookman Old Style"/>
                <w:color w:val="000000"/>
                <w:szCs w:val="22"/>
              </w:rPr>
            </w:pPr>
          </w:p>
        </w:tc>
        <w:tc>
          <w:tcPr>
            <w:tcW w:w="986" w:type="dxa"/>
            <w:vAlign w:val="center"/>
          </w:tcPr>
          <w:p w14:paraId="0188AD17" w14:textId="4A7D4B2F" w:rsidR="008223D2" w:rsidRPr="00C412B2" w:rsidRDefault="00E718B6" w:rsidP="00C412B2">
            <w:pPr>
              <w:jc w:val="center"/>
              <w:rPr>
                <w:rFonts w:eastAsia="Bookman Old Style"/>
                <w:color w:val="000000"/>
                <w:szCs w:val="22"/>
              </w:rPr>
            </w:pPr>
            <w:r w:rsidRPr="00C412B2">
              <w:rPr>
                <w:rFonts w:eastAsia="Bookman Old Style"/>
                <w:color w:val="000000"/>
                <w:szCs w:val="22"/>
              </w:rPr>
              <w:t>3 – 4</w:t>
            </w:r>
          </w:p>
        </w:tc>
        <w:tc>
          <w:tcPr>
            <w:tcW w:w="1984" w:type="dxa"/>
            <w:vAlign w:val="center"/>
          </w:tcPr>
          <w:p w14:paraId="321FD381" w14:textId="50F5D49D" w:rsidR="008223D2" w:rsidRPr="00C412B2" w:rsidRDefault="00CE3B1A" w:rsidP="00540675">
            <w:pPr>
              <w:jc w:val="both"/>
              <w:rPr>
                <w:rFonts w:eastAsia="Bookman Old Style"/>
                <w:b/>
                <w:bCs/>
                <w:color w:val="000000"/>
                <w:szCs w:val="22"/>
              </w:rPr>
            </w:pPr>
            <w:proofErr w:type="spellStart"/>
            <w:r w:rsidRPr="00C412B2">
              <w:rPr>
                <w:rFonts w:eastAsia="Bookman Old Style"/>
                <w:b/>
                <w:bCs/>
                <w:color w:val="000000"/>
                <w:szCs w:val="22"/>
              </w:rPr>
              <w:t>Penyusunan</w:t>
            </w:r>
            <w:proofErr w:type="spellEnd"/>
            <w:r w:rsidRPr="00C412B2">
              <w:rPr>
                <w:rFonts w:eastAsia="Bookman Old Style"/>
                <w:b/>
                <w:bCs/>
                <w:color w:val="000000"/>
                <w:szCs w:val="22"/>
              </w:rPr>
              <w:t xml:space="preserve"> </w:t>
            </w:r>
            <w:proofErr w:type="spellStart"/>
            <w:r w:rsidRPr="00C412B2">
              <w:rPr>
                <w:rFonts w:eastAsia="Bookman Old Style"/>
                <w:b/>
                <w:bCs/>
                <w:color w:val="000000"/>
                <w:szCs w:val="22"/>
              </w:rPr>
              <w:t>Laporan</w:t>
            </w:r>
            <w:proofErr w:type="spellEnd"/>
            <w:r w:rsidRPr="00C412B2">
              <w:rPr>
                <w:rFonts w:eastAsia="Bookman Old Style"/>
                <w:b/>
                <w:bCs/>
                <w:color w:val="000000"/>
                <w:szCs w:val="22"/>
              </w:rPr>
              <w:t xml:space="preserve"> dan </w:t>
            </w:r>
            <w:proofErr w:type="spellStart"/>
            <w:r w:rsidRPr="00C412B2">
              <w:rPr>
                <w:rFonts w:eastAsia="Bookman Old Style"/>
                <w:b/>
                <w:bCs/>
                <w:color w:val="000000"/>
                <w:szCs w:val="22"/>
              </w:rPr>
              <w:t>Penutupan</w:t>
            </w:r>
            <w:proofErr w:type="spellEnd"/>
            <w:r w:rsidRPr="00C412B2">
              <w:rPr>
                <w:rFonts w:eastAsia="Bookman Old Style"/>
                <w:b/>
                <w:bCs/>
                <w:color w:val="000000"/>
                <w:szCs w:val="22"/>
              </w:rPr>
              <w:t>:</w:t>
            </w:r>
          </w:p>
          <w:p w14:paraId="39C9F978" w14:textId="3960F421" w:rsidR="00CE3B1A" w:rsidRPr="00C412B2" w:rsidRDefault="00CE3B1A" w:rsidP="00540675">
            <w:pPr>
              <w:jc w:val="both"/>
              <w:rPr>
                <w:rFonts w:eastAsia="Bookman Old Style"/>
                <w:color w:val="000000"/>
                <w:szCs w:val="22"/>
              </w:rPr>
            </w:pPr>
            <w:r w:rsidRPr="00C412B2">
              <w:rPr>
                <w:rFonts w:eastAsia="Bookman Old Style"/>
                <w:color w:val="000000"/>
                <w:szCs w:val="22"/>
              </w:rPr>
              <w:lastRenderedPageBreak/>
              <w:t>1.</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Finalisasi</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laporan</w:t>
            </w:r>
            <w:proofErr w:type="spellEnd"/>
            <w:r w:rsidR="00384B0C" w:rsidRPr="00C412B2">
              <w:rPr>
                <w:rFonts w:eastAsia="Bookman Old Style"/>
                <w:color w:val="000000"/>
                <w:szCs w:val="22"/>
              </w:rPr>
              <w:t xml:space="preserve"> </w:t>
            </w:r>
            <w:proofErr w:type="spellStart"/>
            <w:r w:rsidR="00384B0C" w:rsidRPr="00C412B2">
              <w:rPr>
                <w:rFonts w:eastAsia="Bookman Old Style"/>
                <w:color w:val="000000"/>
                <w:szCs w:val="22"/>
              </w:rPr>
              <w:t>magang</w:t>
            </w:r>
            <w:proofErr w:type="spellEnd"/>
          </w:p>
          <w:p w14:paraId="7365051F" w14:textId="02DE6067" w:rsidR="00CE3B1A" w:rsidRPr="00C412B2" w:rsidRDefault="00CE3B1A" w:rsidP="00540675">
            <w:pPr>
              <w:jc w:val="both"/>
              <w:rPr>
                <w:rFonts w:eastAsia="Bookman Old Style"/>
                <w:b/>
                <w:bCs/>
                <w:color w:val="000000"/>
                <w:szCs w:val="22"/>
              </w:rPr>
            </w:pPr>
            <w:r w:rsidRPr="00C412B2">
              <w:rPr>
                <w:rFonts w:eastAsia="Bookman Old Style"/>
                <w:color w:val="000000"/>
                <w:szCs w:val="22"/>
              </w:rPr>
              <w:t>2.</w:t>
            </w:r>
            <w:r w:rsidR="00384B0C" w:rsidRPr="00C412B2">
              <w:rPr>
                <w:rFonts w:eastAsia="Bookman Old Style"/>
                <w:color w:val="000000"/>
                <w:szCs w:val="22"/>
              </w:rPr>
              <w:t xml:space="preserve"> </w:t>
            </w:r>
            <w:proofErr w:type="spellStart"/>
            <w:r w:rsidR="00384B0C" w:rsidRPr="00C412B2">
              <w:rPr>
                <w:rFonts w:eastAsia="Bookman Old Style"/>
                <w:color w:val="000000"/>
                <w:szCs w:val="22"/>
              </w:rPr>
              <w:t>Dokumentasi</w:t>
            </w:r>
            <w:proofErr w:type="spellEnd"/>
          </w:p>
        </w:tc>
        <w:tc>
          <w:tcPr>
            <w:tcW w:w="850" w:type="dxa"/>
            <w:vAlign w:val="center"/>
          </w:tcPr>
          <w:p w14:paraId="05827831" w14:textId="5CA86E33" w:rsidR="008223D2" w:rsidRPr="00C412B2" w:rsidRDefault="00CE3B1A" w:rsidP="00C412B2">
            <w:pPr>
              <w:jc w:val="center"/>
              <w:rPr>
                <w:rFonts w:eastAsia="Bookman Old Style"/>
                <w:color w:val="000000"/>
                <w:szCs w:val="22"/>
              </w:rPr>
            </w:pPr>
            <w:r w:rsidRPr="00C412B2">
              <w:rPr>
                <w:rFonts w:eastAsia="Bookman Old Style"/>
                <w:color w:val="000000"/>
                <w:szCs w:val="22"/>
              </w:rPr>
              <w:lastRenderedPageBreak/>
              <w:t>90</w:t>
            </w:r>
          </w:p>
        </w:tc>
        <w:tc>
          <w:tcPr>
            <w:tcW w:w="1843" w:type="dxa"/>
            <w:vAlign w:val="center"/>
          </w:tcPr>
          <w:p w14:paraId="7949AD77" w14:textId="6306E3DF"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t>Laporan</w:t>
            </w:r>
            <w:proofErr w:type="spellEnd"/>
            <w:r w:rsidRPr="00C412B2">
              <w:rPr>
                <w:rFonts w:eastAsia="Bookman Old Style"/>
                <w:color w:val="000000"/>
                <w:szCs w:val="22"/>
              </w:rPr>
              <w:t xml:space="preserve"> </w:t>
            </w:r>
            <w:proofErr w:type="spellStart"/>
            <w:r w:rsidRPr="00C412B2">
              <w:rPr>
                <w:rFonts w:eastAsia="Bookman Old Style"/>
                <w:color w:val="000000"/>
                <w:szCs w:val="22"/>
              </w:rPr>
              <w:t>magang</w:t>
            </w:r>
            <w:proofErr w:type="spellEnd"/>
            <w:r w:rsidRPr="00C412B2">
              <w:rPr>
                <w:rFonts w:eastAsia="Bookman Old Style"/>
                <w:color w:val="000000"/>
                <w:szCs w:val="22"/>
              </w:rPr>
              <w:t xml:space="preserve"> </w:t>
            </w:r>
            <w:proofErr w:type="spellStart"/>
            <w:r w:rsidRPr="00C412B2">
              <w:rPr>
                <w:rFonts w:eastAsia="Bookman Old Style"/>
                <w:color w:val="000000"/>
                <w:szCs w:val="22"/>
              </w:rPr>
              <w:t>tuntas</w:t>
            </w:r>
            <w:proofErr w:type="spellEnd"/>
            <w:r w:rsidRPr="00C412B2">
              <w:rPr>
                <w:rFonts w:eastAsia="Bookman Old Style"/>
                <w:color w:val="000000"/>
                <w:szCs w:val="22"/>
              </w:rPr>
              <w:t xml:space="preserve">, </w:t>
            </w:r>
            <w:proofErr w:type="spellStart"/>
            <w:r w:rsidRPr="00C412B2">
              <w:rPr>
                <w:rFonts w:eastAsia="Bookman Old Style"/>
                <w:color w:val="000000"/>
                <w:szCs w:val="22"/>
              </w:rPr>
              <w:t>disetujui</w:t>
            </w:r>
            <w:proofErr w:type="spellEnd"/>
            <w:r w:rsidRPr="00C412B2">
              <w:rPr>
                <w:rFonts w:eastAsia="Bookman Old Style"/>
                <w:color w:val="000000"/>
                <w:szCs w:val="22"/>
              </w:rPr>
              <w:t xml:space="preserve"> </w:t>
            </w:r>
            <w:r w:rsidRPr="00C412B2">
              <w:rPr>
                <w:rFonts w:eastAsia="Bookman Old Style"/>
                <w:color w:val="000000"/>
                <w:szCs w:val="22"/>
              </w:rPr>
              <w:lastRenderedPageBreak/>
              <w:t>oleh DPL dan mentor magang.</w:t>
            </w:r>
          </w:p>
        </w:tc>
        <w:tc>
          <w:tcPr>
            <w:tcW w:w="1418" w:type="dxa"/>
            <w:vAlign w:val="center"/>
          </w:tcPr>
          <w:p w14:paraId="1A909AE1" w14:textId="3F7DE720" w:rsidR="008223D2" w:rsidRPr="00C412B2" w:rsidRDefault="00384B0C" w:rsidP="00C412B2">
            <w:pPr>
              <w:jc w:val="center"/>
              <w:rPr>
                <w:rFonts w:eastAsia="Bookman Old Style"/>
                <w:color w:val="000000"/>
                <w:szCs w:val="22"/>
              </w:rPr>
            </w:pPr>
            <w:proofErr w:type="spellStart"/>
            <w:r w:rsidRPr="00C412B2">
              <w:rPr>
                <w:rFonts w:eastAsia="Bookman Old Style"/>
                <w:color w:val="000000"/>
                <w:szCs w:val="22"/>
              </w:rPr>
              <w:lastRenderedPageBreak/>
              <w:t>Bimbingan</w:t>
            </w:r>
            <w:proofErr w:type="spellEnd"/>
            <w:r w:rsidRPr="00C412B2">
              <w:rPr>
                <w:rFonts w:eastAsia="Bookman Old Style"/>
                <w:color w:val="000000"/>
                <w:szCs w:val="22"/>
              </w:rPr>
              <w:t xml:space="preserve"> Akademik</w:t>
            </w:r>
            <w:r w:rsidR="003C6E57" w:rsidRPr="00C412B2">
              <w:rPr>
                <w:rFonts w:eastAsia="Bookman Old Style"/>
                <w:color w:val="000000"/>
                <w:szCs w:val="22"/>
              </w:rPr>
              <w:t>.</w:t>
            </w:r>
          </w:p>
        </w:tc>
      </w:tr>
    </w:tbl>
    <w:p w14:paraId="69611715" w14:textId="77777777" w:rsidR="009C7DEC" w:rsidRPr="00A36314" w:rsidRDefault="009C7DEC" w:rsidP="00A36314">
      <w:pPr>
        <w:rPr>
          <w:rFonts w:eastAsia="Bookman Old Style"/>
          <w:szCs w:val="22"/>
        </w:rPr>
      </w:pPr>
    </w:p>
    <w:p w14:paraId="01677462" w14:textId="78BFD64A" w:rsidR="00C06517" w:rsidRDefault="00C06517" w:rsidP="00A36314">
      <w:pPr>
        <w:ind w:left="426" w:firstLine="425"/>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Berdasarkan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tahapan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rencana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telah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diu</w:t>
      </w:r>
      <w:r w:rsidR="00E41179" w:rsidRPr="00A36314">
        <w:rPr>
          <w:rFonts w:asciiTheme="majorBidi" w:eastAsia="Bookman Old Style" w:hAnsiTheme="majorBidi" w:cstheme="majorBidi"/>
          <w:szCs w:val="22"/>
        </w:rPr>
        <w:t>r</w:t>
      </w:r>
      <w:r w:rsidRPr="00A36314">
        <w:rPr>
          <w:rFonts w:asciiTheme="majorBidi" w:eastAsia="Bookman Old Style" w:hAnsiTheme="majorBidi" w:cstheme="majorBidi"/>
          <w:szCs w:val="22"/>
        </w:rPr>
        <w:t>aikan</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atas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seluruh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aktivitas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operasional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maupun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perancangan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dilakukan</w:t>
      </w:r>
      <w:proofErr w:type="spellEnd"/>
      <w:r w:rsidRPr="00A36314">
        <w:rPr>
          <w:rFonts w:asciiTheme="majorBidi" w:eastAsia="Bookman Old Style" w:hAnsiTheme="majorBidi" w:cstheme="majorBidi"/>
          <w:szCs w:val="22"/>
        </w:rPr>
        <w:t xml:space="preserve"> di Dinas </w:t>
      </w:r>
      <w:proofErr w:type="spellStart"/>
      <w:r w:rsidRPr="00A36314">
        <w:rPr>
          <w:rFonts w:asciiTheme="majorBidi" w:eastAsia="Bookman Old Style" w:hAnsiTheme="majorBidi" w:cstheme="majorBidi"/>
          <w:szCs w:val="22"/>
        </w:rPr>
        <w:t>Kependudukan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color w:val="000000"/>
          <w:szCs w:val="22"/>
        </w:rPr>
        <w:t>Pencatatan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Sipil</w:t>
      </w:r>
      <w:proofErr w:type="spellEnd"/>
      <w:r w:rsidRPr="00A36314">
        <w:rPr>
          <w:rFonts w:asciiTheme="majorBidi" w:eastAsia="Bookman Old Style" w:hAnsiTheme="majorBidi" w:cstheme="majorBidi"/>
          <w:szCs w:val="22"/>
        </w:rPr>
        <w:t xml:space="preserve"> </w:t>
      </w:r>
      <w:r w:rsidR="00E41179" w:rsidRPr="00A36314">
        <w:rPr>
          <w:rFonts w:asciiTheme="majorBidi" w:eastAsia="Bookman Old Style" w:hAnsiTheme="majorBidi" w:cstheme="majorBidi"/>
          <w:szCs w:val="22"/>
        </w:rPr>
        <w:t>(</w:t>
      </w:r>
      <w:proofErr w:type="spellStart"/>
      <w:r w:rsidR="00E41179" w:rsidRPr="00A36314">
        <w:rPr>
          <w:rFonts w:asciiTheme="majorBidi" w:eastAsia="Bookman Old Style" w:hAnsiTheme="majorBidi" w:cstheme="majorBidi"/>
          <w:szCs w:val="22"/>
        </w:rPr>
        <w:t>Dispendukcapil</w:t>
      </w:r>
      <w:proofErr w:type="spellEnd"/>
      <w:r w:rsidR="00E41179"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Kabupaten</w:t>
      </w:r>
      <w:proofErr w:type="spellEnd"/>
      <w:r w:rsidRPr="00A36314">
        <w:rPr>
          <w:rFonts w:asciiTheme="majorBidi" w:eastAsia="Bookman Old Style" w:hAnsiTheme="majorBidi" w:cstheme="majorBidi"/>
          <w:szCs w:val="22"/>
        </w:rPr>
        <w:t xml:space="preserve"> Sampang </w:t>
      </w:r>
      <w:proofErr w:type="spellStart"/>
      <w:r w:rsidRPr="00A36314">
        <w:rPr>
          <w:rFonts w:asciiTheme="majorBidi" w:eastAsia="Bookman Old Style" w:hAnsiTheme="majorBidi" w:cstheme="majorBidi"/>
          <w:szCs w:val="22"/>
        </w:rPr>
        <w:t>dirancang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memenuhi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capaian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pembelajaran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ekuivalen</w:t>
      </w:r>
      <w:proofErr w:type="spellEnd"/>
      <w:r w:rsidRPr="00A36314">
        <w:rPr>
          <w:rFonts w:asciiTheme="majorBidi" w:eastAsia="Bookman Old Style" w:hAnsiTheme="majorBidi" w:cstheme="majorBidi"/>
          <w:szCs w:val="22"/>
        </w:rPr>
        <w:t xml:space="preserve">. Adapun </w:t>
      </w:r>
      <w:proofErr w:type="spellStart"/>
      <w:r w:rsidRPr="00A36314">
        <w:rPr>
          <w:rFonts w:asciiTheme="majorBidi" w:eastAsia="Bookman Old Style" w:hAnsiTheme="majorBidi" w:cstheme="majorBidi"/>
          <w:szCs w:val="22"/>
        </w:rPr>
        <w:t>rincian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usulan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konversi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beserta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relevansinya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praktik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nyata</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lapangan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berikut</w:t>
      </w:r>
      <w:proofErr w:type="spellEnd"/>
      <w:r w:rsidRPr="00A36314">
        <w:rPr>
          <w:rFonts w:asciiTheme="majorBidi" w:eastAsia="Bookman Old Style" w:hAnsiTheme="majorBidi" w:cstheme="majorBidi"/>
          <w:szCs w:val="22"/>
        </w:rPr>
        <w:t>:</w:t>
      </w:r>
    </w:p>
    <w:p w14:paraId="728CC918" w14:textId="77777777" w:rsidR="00A36314" w:rsidRPr="00A36314" w:rsidRDefault="00A36314" w:rsidP="00A36314">
      <w:pPr>
        <w:ind w:left="426" w:firstLine="425"/>
        <w:jc w:val="both"/>
        <w:rPr>
          <w:rFonts w:asciiTheme="majorBidi" w:eastAsia="Bookman Old Style" w:hAnsiTheme="majorBidi" w:cstheme="majorBidi"/>
          <w:szCs w:val="22"/>
        </w:rPr>
      </w:pPr>
    </w:p>
    <w:p w14:paraId="31EA08FA" w14:textId="4FA39A4A" w:rsidR="009C7DEC" w:rsidRPr="00A36314" w:rsidRDefault="009C7DEC"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007C409B" w:rsidRPr="00A36314">
        <w:rPr>
          <w:rFonts w:asciiTheme="majorBidi" w:eastAsia="Bookman Old Style" w:hAnsiTheme="majorBidi" w:cstheme="majorBidi"/>
          <w:b/>
          <w:szCs w:val="22"/>
        </w:rPr>
        <w:t>Magang</w:t>
      </w:r>
      <w:proofErr w:type="spellEnd"/>
      <w:r w:rsidR="007C409B" w:rsidRPr="00A36314">
        <w:rPr>
          <w:rFonts w:asciiTheme="majorBidi" w:eastAsia="Bookman Old Style" w:hAnsiTheme="majorBidi" w:cstheme="majorBidi"/>
          <w:b/>
          <w:szCs w:val="22"/>
        </w:rPr>
        <w:t xml:space="preserve"> </w:t>
      </w:r>
      <w:proofErr w:type="spellStart"/>
      <w:r w:rsidR="007C409B" w:rsidRPr="00A36314">
        <w:rPr>
          <w:rFonts w:asciiTheme="majorBidi" w:eastAsia="Bookman Old Style" w:hAnsiTheme="majorBidi" w:cstheme="majorBidi"/>
          <w:b/>
          <w:szCs w:val="22"/>
        </w:rPr>
        <w:t>Perencanaan</w:t>
      </w:r>
      <w:proofErr w:type="spellEnd"/>
      <w:r w:rsidR="007C409B" w:rsidRPr="00A36314">
        <w:rPr>
          <w:rFonts w:asciiTheme="majorBidi" w:eastAsia="Bookman Old Style" w:hAnsiTheme="majorBidi" w:cstheme="majorBidi"/>
          <w:b/>
          <w:szCs w:val="22"/>
        </w:rPr>
        <w:t xml:space="preserve"> Program (2 SKS)</w:t>
      </w:r>
    </w:p>
    <w:p w14:paraId="5A3C7101" w14:textId="7996E824" w:rsidR="00A36314" w:rsidRDefault="007C409B" w:rsidP="00A36314">
      <w:pPr>
        <w:ind w:left="426"/>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Salah </w:t>
      </w:r>
      <w:proofErr w:type="spellStart"/>
      <w:r w:rsidRPr="00A36314">
        <w:rPr>
          <w:rFonts w:asciiTheme="majorBidi" w:eastAsia="Bookman Old Style" w:hAnsiTheme="majorBidi" w:cstheme="majorBidi"/>
          <w:szCs w:val="22"/>
        </w:rPr>
        <w:t>satu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awal</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observasi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loket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Dari </w:t>
      </w:r>
      <w:proofErr w:type="spellStart"/>
      <w:r w:rsidRPr="00A36314">
        <w:rPr>
          <w:rFonts w:asciiTheme="majorBidi" w:eastAsia="Bookman Old Style" w:hAnsiTheme="majorBidi" w:cstheme="majorBidi"/>
          <w:szCs w:val="22"/>
        </w:rPr>
        <w:t>pengamatan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tersebut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melihat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peluang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melakuka</w:t>
      </w:r>
      <w:r w:rsidR="005F6C6B" w:rsidRPr="00A36314">
        <w:rPr>
          <w:rFonts w:asciiTheme="majorBidi" w:eastAsia="Bookman Old Style" w:hAnsiTheme="majorBidi" w:cstheme="majorBidi"/>
          <w:szCs w:val="22"/>
        </w:rPr>
        <w:t>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inovasi</w:t>
      </w:r>
      <w:proofErr w:type="spellEnd"/>
      <w:r w:rsidR="005F6C6B" w:rsidRPr="00A36314">
        <w:rPr>
          <w:rFonts w:asciiTheme="majorBidi" w:eastAsia="Bookman Old Style" w:hAnsiTheme="majorBidi" w:cstheme="majorBidi"/>
          <w:szCs w:val="22"/>
        </w:rPr>
        <w:t xml:space="preserve"> </w:t>
      </w:r>
      <w:proofErr w:type="spellStart"/>
      <w:r w:rsidR="005F6C6B" w:rsidRPr="00A36314">
        <w:rPr>
          <w:rFonts w:asciiTheme="majorBidi" w:eastAsia="Bookman Old Style" w:hAnsiTheme="majorBidi" w:cstheme="majorBidi"/>
          <w:szCs w:val="22"/>
        </w:rPr>
        <w:t>terhadap</w:t>
      </w:r>
      <w:proofErr w:type="spellEnd"/>
      <w:r w:rsidR="005F6C6B" w:rsidRPr="00A36314">
        <w:rPr>
          <w:rFonts w:asciiTheme="majorBidi" w:eastAsia="Bookman Old Style" w:hAnsiTheme="majorBidi" w:cstheme="majorBidi"/>
          <w:szCs w:val="22"/>
        </w:rPr>
        <w:t xml:space="preserve"> </w:t>
      </w:r>
      <w:proofErr w:type="spellStart"/>
      <w:r w:rsidR="005F6C6B" w:rsidRPr="00A36314">
        <w:rPr>
          <w:rFonts w:asciiTheme="majorBidi" w:eastAsia="Bookman Old Style" w:hAnsiTheme="majorBidi" w:cstheme="majorBidi"/>
          <w:szCs w:val="22"/>
        </w:rPr>
        <w:t>pengelolaan</w:t>
      </w:r>
      <w:proofErr w:type="spellEnd"/>
      <w:r w:rsidR="005F6C6B" w:rsidRPr="00A36314">
        <w:rPr>
          <w:rFonts w:asciiTheme="majorBidi" w:eastAsia="Bookman Old Style" w:hAnsiTheme="majorBidi" w:cstheme="majorBidi"/>
          <w:szCs w:val="22"/>
        </w:rPr>
        <w:t xml:space="preserve"> data di </w:t>
      </w:r>
      <w:proofErr w:type="spellStart"/>
      <w:r w:rsidR="005F6C6B" w:rsidRPr="00A36314">
        <w:rPr>
          <w:rFonts w:asciiTheme="majorBidi" w:eastAsia="Bookman Old Style" w:hAnsiTheme="majorBidi" w:cstheme="majorBidi"/>
          <w:szCs w:val="22"/>
        </w:rPr>
        <w:t>buku</w:t>
      </w:r>
      <w:proofErr w:type="spellEnd"/>
      <w:r w:rsidR="005F6C6B" w:rsidRPr="00A36314">
        <w:rPr>
          <w:rFonts w:asciiTheme="majorBidi" w:eastAsia="Bookman Old Style" w:hAnsiTheme="majorBidi" w:cstheme="majorBidi"/>
          <w:szCs w:val="22"/>
        </w:rPr>
        <w:t xml:space="preserve"> register</w:t>
      </w:r>
      <w:r w:rsidR="00E41179" w:rsidRPr="00A36314">
        <w:rPr>
          <w:rFonts w:asciiTheme="majorBidi" w:eastAsia="Bookman Old Style" w:hAnsiTheme="majorBidi" w:cstheme="majorBidi"/>
          <w:szCs w:val="22"/>
        </w:rPr>
        <w:t xml:space="preserve"> yang </w:t>
      </w:r>
      <w:proofErr w:type="spellStart"/>
      <w:r w:rsidR="00E41179" w:rsidRPr="00A36314">
        <w:rPr>
          <w:rFonts w:asciiTheme="majorBidi" w:eastAsia="Bookman Old Style" w:hAnsiTheme="majorBidi" w:cstheme="majorBidi"/>
          <w:szCs w:val="22"/>
        </w:rPr>
        <w:t>dikhususkan</w:t>
      </w:r>
      <w:proofErr w:type="spellEnd"/>
      <w:r w:rsidR="00E41179" w:rsidRPr="00A36314">
        <w:rPr>
          <w:rFonts w:asciiTheme="majorBidi" w:eastAsia="Bookman Old Style" w:hAnsiTheme="majorBidi" w:cstheme="majorBidi"/>
          <w:szCs w:val="22"/>
        </w:rPr>
        <w:t xml:space="preserve"> </w:t>
      </w:r>
      <w:proofErr w:type="spellStart"/>
      <w:r w:rsidR="00E41179" w:rsidRPr="00A36314">
        <w:rPr>
          <w:rFonts w:asciiTheme="majorBidi" w:eastAsia="Bookman Old Style" w:hAnsiTheme="majorBidi" w:cstheme="majorBidi"/>
          <w:szCs w:val="22"/>
        </w:rPr>
        <w:t>hanya</w:t>
      </w:r>
      <w:proofErr w:type="spellEnd"/>
      <w:r w:rsidR="00E41179" w:rsidRPr="00A36314">
        <w:rPr>
          <w:rFonts w:asciiTheme="majorBidi" w:eastAsia="Bookman Old Style" w:hAnsiTheme="majorBidi" w:cstheme="majorBidi"/>
          <w:szCs w:val="22"/>
        </w:rPr>
        <w:t xml:space="preserve"> </w:t>
      </w:r>
      <w:proofErr w:type="spellStart"/>
      <w:r w:rsidR="00E41179" w:rsidRPr="00A36314">
        <w:rPr>
          <w:rFonts w:asciiTheme="majorBidi" w:eastAsia="Bookman Old Style" w:hAnsiTheme="majorBidi" w:cstheme="majorBidi"/>
          <w:szCs w:val="22"/>
        </w:rPr>
        <w:t>untuk</w:t>
      </w:r>
      <w:proofErr w:type="spellEnd"/>
      <w:r w:rsidR="00E41179" w:rsidRPr="00A36314">
        <w:rPr>
          <w:rFonts w:asciiTheme="majorBidi" w:eastAsia="Bookman Old Style" w:hAnsiTheme="majorBidi" w:cstheme="majorBidi"/>
          <w:szCs w:val="22"/>
        </w:rPr>
        <w:t xml:space="preserve"> </w:t>
      </w:r>
      <w:proofErr w:type="spellStart"/>
      <w:r w:rsidR="00E41179" w:rsidRPr="00A36314">
        <w:rPr>
          <w:rFonts w:asciiTheme="majorBidi" w:eastAsia="Bookman Old Style" w:hAnsiTheme="majorBidi" w:cstheme="majorBidi"/>
          <w:szCs w:val="22"/>
        </w:rPr>
        <w:t>pencatatan</w:t>
      </w:r>
      <w:proofErr w:type="spellEnd"/>
      <w:r w:rsidR="005F6C6B"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penyerahan</w:t>
      </w:r>
      <w:proofErr w:type="spellEnd"/>
      <w:r w:rsidR="00E41179" w:rsidRPr="00A36314">
        <w:rPr>
          <w:rFonts w:asciiTheme="majorBidi" w:eastAsia="Bookman Old Style" w:hAnsiTheme="majorBidi" w:cstheme="majorBidi"/>
          <w:szCs w:val="22"/>
        </w:rPr>
        <w:t xml:space="preserve"> </w:t>
      </w:r>
      <w:proofErr w:type="spellStart"/>
      <w:r w:rsidR="00E41179" w:rsidRPr="00A36314">
        <w:rPr>
          <w:rFonts w:asciiTheme="majorBidi" w:eastAsia="Bookman Old Style" w:hAnsiTheme="majorBidi" w:cstheme="majorBidi"/>
          <w:szCs w:val="22"/>
        </w:rPr>
        <w:t>atau</w:t>
      </w:r>
      <w:proofErr w:type="spellEnd"/>
      <w:r w:rsidR="00E41179"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pengambilan</w:t>
      </w:r>
      <w:proofErr w:type="spellEnd"/>
      <w:r w:rsidR="00857514" w:rsidRPr="00A36314">
        <w:rPr>
          <w:rFonts w:asciiTheme="majorBidi" w:eastAsia="Bookman Old Style" w:hAnsiTheme="majorBidi" w:cstheme="majorBidi"/>
          <w:szCs w:val="22"/>
        </w:rPr>
        <w:t xml:space="preserve"> KTP </w:t>
      </w:r>
      <w:proofErr w:type="spellStart"/>
      <w:r w:rsidR="00857514" w:rsidRPr="00A36314">
        <w:rPr>
          <w:rFonts w:asciiTheme="majorBidi" w:eastAsia="Bookman Old Style" w:hAnsiTheme="majorBidi" w:cstheme="majorBidi"/>
          <w:szCs w:val="22"/>
        </w:rPr>
        <w:t>fisik</w:t>
      </w:r>
      <w:proofErr w:type="spellEnd"/>
      <w:r w:rsidR="00857514" w:rsidRPr="00A36314">
        <w:rPr>
          <w:rFonts w:asciiTheme="majorBidi" w:eastAsia="Bookman Old Style" w:hAnsiTheme="majorBidi" w:cstheme="majorBidi"/>
          <w:szCs w:val="22"/>
        </w:rPr>
        <w:t xml:space="preserve"> yang </w:t>
      </w:r>
      <w:proofErr w:type="spellStart"/>
      <w:r w:rsidR="00857514" w:rsidRPr="00A36314">
        <w:rPr>
          <w:rFonts w:asciiTheme="majorBidi" w:eastAsia="Bookman Old Style" w:hAnsiTheme="majorBidi" w:cstheme="majorBidi"/>
          <w:szCs w:val="22"/>
        </w:rPr>
        <w:t>sudah</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dicetak</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Selama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ini</w:t>
      </w:r>
      <w:proofErr w:type="spellEnd"/>
      <w:r w:rsidR="00857514" w:rsidRPr="00A36314">
        <w:rPr>
          <w:rFonts w:asciiTheme="majorBidi" w:eastAsia="Bookman Old Style" w:hAnsiTheme="majorBidi" w:cstheme="majorBidi"/>
          <w:szCs w:val="22"/>
        </w:rPr>
        <w:t xml:space="preserve">, data </w:t>
      </w:r>
      <w:proofErr w:type="spellStart"/>
      <w:r w:rsidR="00857514" w:rsidRPr="00A36314">
        <w:rPr>
          <w:rFonts w:asciiTheme="majorBidi" w:eastAsia="Bookman Old Style" w:hAnsiTheme="majorBidi" w:cstheme="majorBidi"/>
          <w:szCs w:val="22"/>
        </w:rPr>
        <w:t>warga</w:t>
      </w:r>
      <w:proofErr w:type="spellEnd"/>
      <w:r w:rsidR="00857514" w:rsidRPr="00A36314">
        <w:rPr>
          <w:rFonts w:asciiTheme="majorBidi" w:eastAsia="Bookman Old Style" w:hAnsiTheme="majorBidi" w:cstheme="majorBidi"/>
          <w:szCs w:val="22"/>
        </w:rPr>
        <w:t xml:space="preserve"> yang </w:t>
      </w:r>
      <w:proofErr w:type="spellStart"/>
      <w:r w:rsidR="00857514" w:rsidRPr="00A36314">
        <w:rPr>
          <w:rFonts w:asciiTheme="majorBidi" w:eastAsia="Bookman Old Style" w:hAnsiTheme="majorBidi" w:cstheme="majorBidi"/>
          <w:szCs w:val="22"/>
        </w:rPr>
        <w:t>telah</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mengambil</w:t>
      </w:r>
      <w:proofErr w:type="spellEnd"/>
      <w:r w:rsidR="00857514" w:rsidRPr="00A36314">
        <w:rPr>
          <w:rFonts w:asciiTheme="majorBidi" w:eastAsia="Bookman Old Style" w:hAnsiTheme="majorBidi" w:cstheme="majorBidi"/>
          <w:szCs w:val="22"/>
        </w:rPr>
        <w:t xml:space="preserve"> KTP </w:t>
      </w:r>
      <w:proofErr w:type="spellStart"/>
      <w:r w:rsidR="00857514" w:rsidRPr="00A36314">
        <w:rPr>
          <w:rFonts w:asciiTheme="majorBidi" w:eastAsia="Bookman Old Style" w:hAnsiTheme="majorBidi" w:cstheme="majorBidi"/>
          <w:szCs w:val="22"/>
        </w:rPr>
        <w:t>tersebut</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hanya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berupa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deretan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pencatatan</w:t>
      </w:r>
      <w:proofErr w:type="spellEnd"/>
      <w:r w:rsidR="00857514" w:rsidRPr="00A36314">
        <w:rPr>
          <w:rFonts w:asciiTheme="majorBidi" w:eastAsia="Bookman Old Style" w:hAnsiTheme="majorBidi" w:cstheme="majorBidi"/>
          <w:szCs w:val="22"/>
        </w:rPr>
        <w:t xml:space="preserve"> manual. Oleh </w:t>
      </w:r>
      <w:proofErr w:type="spellStart"/>
      <w:r w:rsidR="00857514" w:rsidRPr="00A36314">
        <w:rPr>
          <w:rFonts w:asciiTheme="majorBidi" w:eastAsia="Bookman Old Style" w:hAnsiTheme="majorBidi" w:cstheme="majorBidi"/>
          <w:szCs w:val="22"/>
        </w:rPr>
        <w:t>karena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itu</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saya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berinisiatif</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merencanakan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sebuah</w:t>
      </w:r>
      <w:proofErr w:type="spellEnd"/>
      <w:r w:rsidR="00857514" w:rsidRPr="00A36314">
        <w:rPr>
          <w:rFonts w:asciiTheme="majorBidi" w:eastAsia="Bookman Old Style" w:hAnsiTheme="majorBidi" w:cstheme="majorBidi"/>
          <w:szCs w:val="22"/>
        </w:rPr>
        <w:t xml:space="preserve"> </w:t>
      </w:r>
      <w:r w:rsidR="00857514" w:rsidRPr="00A36314">
        <w:rPr>
          <w:rFonts w:asciiTheme="majorBidi" w:eastAsia="Bookman Old Style" w:hAnsiTheme="majorBidi" w:cstheme="majorBidi"/>
          <w:i/>
          <w:iCs/>
          <w:szCs w:val="22"/>
        </w:rPr>
        <w:t>mini project</w:t>
      </w:r>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untuk</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mengubah</w:t>
      </w:r>
      <w:proofErr w:type="spellEnd"/>
      <w:r w:rsidR="00857514" w:rsidRPr="00A36314">
        <w:rPr>
          <w:rFonts w:asciiTheme="majorBidi" w:eastAsia="Bookman Old Style" w:hAnsiTheme="majorBidi" w:cstheme="majorBidi"/>
          <w:szCs w:val="22"/>
        </w:rPr>
        <w:t xml:space="preserve"> data </w:t>
      </w:r>
      <w:proofErr w:type="spellStart"/>
      <w:r w:rsidR="00857514" w:rsidRPr="00A36314">
        <w:rPr>
          <w:rFonts w:asciiTheme="majorBidi" w:eastAsia="Bookman Old Style" w:hAnsiTheme="majorBidi" w:cstheme="majorBidi"/>
          <w:szCs w:val="22"/>
        </w:rPr>
        <w:t>tersebut</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menjadi</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bentuk</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visualisasi</w:t>
      </w:r>
      <w:proofErr w:type="spellEnd"/>
      <w:r w:rsidR="00857514" w:rsidRPr="00A36314">
        <w:rPr>
          <w:rFonts w:asciiTheme="majorBidi" w:eastAsia="Bookman Old Style" w:hAnsiTheme="majorBidi" w:cstheme="majorBidi"/>
          <w:szCs w:val="22"/>
        </w:rPr>
        <w:t xml:space="preserve"> digital agar </w:t>
      </w:r>
      <w:proofErr w:type="spellStart"/>
      <w:r w:rsidR="00857514" w:rsidRPr="00A36314">
        <w:rPr>
          <w:rFonts w:asciiTheme="majorBidi" w:eastAsia="Bookman Old Style" w:hAnsiTheme="majorBidi" w:cstheme="majorBidi"/>
          <w:szCs w:val="22"/>
        </w:rPr>
        <w:t>tren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layanan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penyerahan</w:t>
      </w:r>
      <w:proofErr w:type="spellEnd"/>
      <w:r w:rsidR="00857514" w:rsidRPr="00A36314">
        <w:rPr>
          <w:rFonts w:asciiTheme="majorBidi" w:eastAsia="Bookman Old Style" w:hAnsiTheme="majorBidi" w:cstheme="majorBidi"/>
          <w:szCs w:val="22"/>
        </w:rPr>
        <w:t xml:space="preserve"> KTP </w:t>
      </w:r>
      <w:proofErr w:type="spellStart"/>
      <w:r w:rsidR="00857514" w:rsidRPr="00A36314">
        <w:rPr>
          <w:rFonts w:asciiTheme="majorBidi" w:eastAsia="Bookman Old Style" w:hAnsiTheme="majorBidi" w:cstheme="majorBidi"/>
          <w:szCs w:val="22"/>
        </w:rPr>
        <w:t>harian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dapat</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terbaca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dengan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lebih</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jelas</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Kegiatan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ini</w:t>
      </w:r>
      <w:proofErr w:type="spellEnd"/>
      <w:r w:rsidR="00857514" w:rsidRPr="00A36314">
        <w:rPr>
          <w:rFonts w:asciiTheme="majorBidi" w:eastAsia="Bookman Old Style" w:hAnsiTheme="majorBidi" w:cstheme="majorBidi"/>
          <w:szCs w:val="22"/>
        </w:rPr>
        <w:t xml:space="preserve"> sangat </w:t>
      </w:r>
      <w:proofErr w:type="spellStart"/>
      <w:r w:rsidR="00857514" w:rsidRPr="00A36314">
        <w:rPr>
          <w:rFonts w:asciiTheme="majorBidi" w:eastAsia="Bookman Old Style" w:hAnsiTheme="majorBidi" w:cstheme="majorBidi"/>
          <w:szCs w:val="22"/>
        </w:rPr>
        <w:t>berkaitan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dengan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mata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kuliah</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Magang</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Perencanaan</w:t>
      </w:r>
      <w:proofErr w:type="spellEnd"/>
      <w:r w:rsidR="00857514" w:rsidRPr="00A36314">
        <w:rPr>
          <w:rFonts w:asciiTheme="majorBidi" w:eastAsia="Bookman Old Style" w:hAnsiTheme="majorBidi" w:cstheme="majorBidi"/>
          <w:szCs w:val="22"/>
        </w:rPr>
        <w:t xml:space="preserve"> Program, di mana </w:t>
      </w:r>
      <w:proofErr w:type="spellStart"/>
      <w:r w:rsidR="00857514" w:rsidRPr="00A36314">
        <w:rPr>
          <w:rFonts w:asciiTheme="majorBidi" w:eastAsia="Bookman Old Style" w:hAnsiTheme="majorBidi" w:cstheme="majorBidi"/>
          <w:szCs w:val="22"/>
        </w:rPr>
        <w:t>saya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belajar</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merumuskan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inisiatif</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inovasi</w:t>
      </w:r>
      <w:proofErr w:type="spellEnd"/>
      <w:r w:rsidR="00857514" w:rsidRPr="00A36314">
        <w:rPr>
          <w:rFonts w:asciiTheme="majorBidi" w:eastAsia="Bookman Old Style" w:hAnsiTheme="majorBidi" w:cstheme="majorBidi"/>
          <w:szCs w:val="22"/>
        </w:rPr>
        <w:t xml:space="preserve"> dan </w:t>
      </w:r>
      <w:proofErr w:type="spellStart"/>
      <w:r w:rsidR="00857514" w:rsidRPr="00A36314">
        <w:rPr>
          <w:rFonts w:asciiTheme="majorBidi" w:eastAsia="Bookman Old Style" w:hAnsiTheme="majorBidi" w:cstheme="majorBidi"/>
          <w:szCs w:val="22"/>
        </w:rPr>
        <w:t>menyusun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usulan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proyek</w:t>
      </w:r>
      <w:proofErr w:type="spellEnd"/>
      <w:r w:rsidR="00857514" w:rsidRPr="00A36314">
        <w:rPr>
          <w:rFonts w:asciiTheme="majorBidi" w:eastAsia="Bookman Old Style" w:hAnsiTheme="majorBidi" w:cstheme="majorBidi"/>
          <w:szCs w:val="22"/>
        </w:rPr>
        <w:t xml:space="preserve">. Saat </w:t>
      </w:r>
      <w:proofErr w:type="spellStart"/>
      <w:r w:rsidR="00857514" w:rsidRPr="00A36314">
        <w:rPr>
          <w:rFonts w:asciiTheme="majorBidi" w:eastAsia="Bookman Old Style" w:hAnsiTheme="majorBidi" w:cstheme="majorBidi"/>
          <w:szCs w:val="22"/>
        </w:rPr>
        <w:t>saya</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mengkonsultasikan</w:t>
      </w:r>
      <w:proofErr w:type="spellEnd"/>
      <w:r w:rsidR="00857514" w:rsidRPr="00A36314">
        <w:rPr>
          <w:rFonts w:asciiTheme="majorBidi" w:eastAsia="Bookman Old Style" w:hAnsiTheme="majorBidi" w:cstheme="majorBidi"/>
          <w:szCs w:val="22"/>
        </w:rPr>
        <w:t xml:space="preserve"> ide </w:t>
      </w:r>
      <w:proofErr w:type="spellStart"/>
      <w:r w:rsidR="00857514" w:rsidRPr="00A36314">
        <w:rPr>
          <w:rFonts w:asciiTheme="majorBidi" w:eastAsia="Bookman Old Style" w:hAnsiTheme="majorBidi" w:cstheme="majorBidi"/>
          <w:szCs w:val="22"/>
        </w:rPr>
        <w:t>digitalisasi</w:t>
      </w:r>
      <w:proofErr w:type="spellEnd"/>
      <w:r w:rsidR="00857514" w:rsidRPr="00A36314">
        <w:rPr>
          <w:rFonts w:asciiTheme="majorBidi" w:eastAsia="Bookman Old Style" w:hAnsiTheme="majorBidi" w:cstheme="majorBidi"/>
          <w:szCs w:val="22"/>
        </w:rPr>
        <w:t xml:space="preserve"> data </w:t>
      </w:r>
      <w:proofErr w:type="spellStart"/>
      <w:r w:rsidR="00857514" w:rsidRPr="00A36314">
        <w:rPr>
          <w:rFonts w:asciiTheme="majorBidi" w:eastAsia="Bookman Old Style" w:hAnsiTheme="majorBidi" w:cstheme="majorBidi"/>
          <w:szCs w:val="22"/>
        </w:rPr>
        <w:t>pengambilan</w:t>
      </w:r>
      <w:proofErr w:type="spellEnd"/>
      <w:r w:rsidR="00857514" w:rsidRPr="00A36314">
        <w:rPr>
          <w:rFonts w:asciiTheme="majorBidi" w:eastAsia="Bookman Old Style" w:hAnsiTheme="majorBidi" w:cstheme="majorBidi"/>
          <w:szCs w:val="22"/>
        </w:rPr>
        <w:t xml:space="preserve"> KTP </w:t>
      </w:r>
      <w:proofErr w:type="spellStart"/>
      <w:r w:rsidR="00857514" w:rsidRPr="00A36314">
        <w:rPr>
          <w:rFonts w:asciiTheme="majorBidi" w:eastAsia="Bookman Old Style" w:hAnsiTheme="majorBidi" w:cstheme="majorBidi"/>
          <w:szCs w:val="22"/>
        </w:rPr>
        <w:t>ini</w:t>
      </w:r>
      <w:proofErr w:type="spellEnd"/>
      <w:r w:rsidR="00857514" w:rsidRPr="00A36314">
        <w:rPr>
          <w:rFonts w:asciiTheme="majorBidi" w:eastAsia="Bookman Old Style" w:hAnsiTheme="majorBidi" w:cstheme="majorBidi"/>
          <w:szCs w:val="22"/>
        </w:rPr>
        <w:t xml:space="preserve">, mentor </w:t>
      </w:r>
      <w:proofErr w:type="spellStart"/>
      <w:r w:rsidR="00857514" w:rsidRPr="00A36314">
        <w:rPr>
          <w:rFonts w:asciiTheme="majorBidi" w:eastAsia="Bookman Old Style" w:hAnsiTheme="majorBidi" w:cstheme="majorBidi"/>
          <w:szCs w:val="22"/>
        </w:rPr>
        <w:t>memberikan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respons</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positif</w:t>
      </w:r>
      <w:proofErr w:type="spellEnd"/>
      <w:r w:rsidR="00857514" w:rsidRPr="00A36314">
        <w:rPr>
          <w:rFonts w:asciiTheme="majorBidi" w:eastAsia="Bookman Old Style" w:hAnsiTheme="majorBidi" w:cstheme="majorBidi"/>
          <w:szCs w:val="22"/>
        </w:rPr>
        <w:t xml:space="preserve"> dan </w:t>
      </w:r>
      <w:proofErr w:type="spellStart"/>
      <w:r w:rsidR="00857514" w:rsidRPr="00A36314">
        <w:rPr>
          <w:rFonts w:asciiTheme="majorBidi" w:eastAsia="Bookman Old Style" w:hAnsiTheme="majorBidi" w:cstheme="majorBidi"/>
          <w:szCs w:val="22"/>
        </w:rPr>
        <w:t>memberi</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persetujuan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sehingga</w:t>
      </w:r>
      <w:proofErr w:type="spellEnd"/>
      <w:r w:rsidR="00857514" w:rsidRPr="00A36314">
        <w:rPr>
          <w:rFonts w:asciiTheme="majorBidi" w:eastAsia="Bookman Old Style" w:hAnsiTheme="majorBidi" w:cstheme="majorBidi"/>
          <w:szCs w:val="22"/>
        </w:rPr>
        <w:t xml:space="preserve"> proses </w:t>
      </w:r>
      <w:proofErr w:type="spellStart"/>
      <w:r w:rsidR="00857514" w:rsidRPr="00A36314">
        <w:rPr>
          <w:rFonts w:asciiTheme="majorBidi" w:eastAsia="Bookman Old Style" w:hAnsiTheme="majorBidi" w:cstheme="majorBidi"/>
          <w:szCs w:val="22"/>
        </w:rPr>
        <w:t>perencanaan</w:t>
      </w:r>
      <w:proofErr w:type="spellEnd"/>
      <w:r w:rsidR="00857514" w:rsidRPr="00A36314">
        <w:rPr>
          <w:rFonts w:asciiTheme="majorBidi" w:eastAsia="Bookman Old Style" w:hAnsiTheme="majorBidi" w:cstheme="majorBidi"/>
          <w:szCs w:val="22"/>
        </w:rPr>
        <w:t xml:space="preserve"> program </w:t>
      </w:r>
      <w:proofErr w:type="spellStart"/>
      <w:r w:rsidR="00857514" w:rsidRPr="00A36314">
        <w:rPr>
          <w:rFonts w:asciiTheme="majorBidi" w:eastAsia="Bookman Old Style" w:hAnsiTheme="majorBidi" w:cstheme="majorBidi"/>
          <w:szCs w:val="22"/>
        </w:rPr>
        <w:t>dapat</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be</w:t>
      </w:r>
      <w:r w:rsidR="00E41179" w:rsidRPr="00A36314">
        <w:rPr>
          <w:rFonts w:asciiTheme="majorBidi" w:eastAsia="Bookman Old Style" w:hAnsiTheme="majorBidi" w:cstheme="majorBidi"/>
          <w:szCs w:val="22"/>
        </w:rPr>
        <w:t>r</w:t>
      </w:r>
      <w:r w:rsidR="00857514" w:rsidRPr="00A36314">
        <w:rPr>
          <w:rFonts w:asciiTheme="majorBidi" w:eastAsia="Bookman Old Style" w:hAnsiTheme="majorBidi" w:cstheme="majorBidi"/>
          <w:szCs w:val="22"/>
        </w:rPr>
        <w:t>jalan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dengan</w:t>
      </w:r>
      <w:proofErr w:type="spellEnd"/>
      <w:r w:rsidR="00857514" w:rsidRPr="00A36314">
        <w:rPr>
          <w:rFonts w:asciiTheme="majorBidi" w:eastAsia="Bookman Old Style" w:hAnsiTheme="majorBidi" w:cstheme="majorBidi"/>
          <w:szCs w:val="22"/>
        </w:rPr>
        <w:t xml:space="preserve"> </w:t>
      </w:r>
      <w:proofErr w:type="spellStart"/>
      <w:r w:rsidR="00857514" w:rsidRPr="00A36314">
        <w:rPr>
          <w:rFonts w:asciiTheme="majorBidi" w:eastAsia="Bookman Old Style" w:hAnsiTheme="majorBidi" w:cstheme="majorBidi"/>
          <w:szCs w:val="22"/>
        </w:rPr>
        <w:t>lancar</w:t>
      </w:r>
      <w:proofErr w:type="spellEnd"/>
      <w:r w:rsidR="00857514" w:rsidRPr="00A36314">
        <w:rPr>
          <w:rFonts w:asciiTheme="majorBidi" w:eastAsia="Bookman Old Style" w:hAnsiTheme="majorBidi" w:cstheme="majorBidi"/>
          <w:szCs w:val="22"/>
        </w:rPr>
        <w:t xml:space="preserve"> dan </w:t>
      </w:r>
      <w:proofErr w:type="spellStart"/>
      <w:r w:rsidR="00857514" w:rsidRPr="00A36314">
        <w:rPr>
          <w:rFonts w:asciiTheme="majorBidi" w:eastAsia="Bookman Old Style" w:hAnsiTheme="majorBidi" w:cstheme="majorBidi"/>
          <w:szCs w:val="22"/>
        </w:rPr>
        <w:t>terarah</w:t>
      </w:r>
      <w:proofErr w:type="spellEnd"/>
      <w:r w:rsidR="00857514" w:rsidRPr="00A36314">
        <w:rPr>
          <w:rFonts w:asciiTheme="majorBidi" w:eastAsia="Bookman Old Style" w:hAnsiTheme="majorBidi" w:cstheme="majorBidi"/>
          <w:szCs w:val="22"/>
        </w:rPr>
        <w:t>.</w:t>
      </w:r>
    </w:p>
    <w:p w14:paraId="2D549BE6" w14:textId="77777777" w:rsidR="00A36314" w:rsidRPr="00A36314" w:rsidRDefault="00A36314" w:rsidP="00A36314">
      <w:pPr>
        <w:ind w:left="426"/>
        <w:jc w:val="both"/>
        <w:rPr>
          <w:rFonts w:asciiTheme="majorBidi" w:eastAsia="Bookman Old Style" w:hAnsiTheme="majorBidi" w:cstheme="majorBidi"/>
          <w:szCs w:val="22"/>
        </w:rPr>
      </w:pPr>
    </w:p>
    <w:p w14:paraId="656E37A2" w14:textId="15380D44" w:rsidR="009C7DEC" w:rsidRPr="00A36314" w:rsidRDefault="009C7DEC"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006D0F7D" w:rsidRPr="00A36314">
        <w:rPr>
          <w:rFonts w:asciiTheme="majorBidi" w:eastAsia="Bookman Old Style" w:hAnsiTheme="majorBidi" w:cstheme="majorBidi"/>
          <w:b/>
          <w:szCs w:val="22"/>
        </w:rPr>
        <w:t>Magang</w:t>
      </w:r>
      <w:proofErr w:type="spellEnd"/>
      <w:r w:rsidR="006D0F7D" w:rsidRPr="00A36314">
        <w:rPr>
          <w:rFonts w:asciiTheme="majorBidi" w:eastAsia="Bookman Old Style" w:hAnsiTheme="majorBidi" w:cstheme="majorBidi"/>
          <w:b/>
          <w:szCs w:val="22"/>
        </w:rPr>
        <w:t xml:space="preserve"> </w:t>
      </w:r>
      <w:proofErr w:type="spellStart"/>
      <w:r w:rsidR="006D0F7D" w:rsidRPr="00A36314">
        <w:rPr>
          <w:rFonts w:asciiTheme="majorBidi" w:eastAsia="Bookman Old Style" w:hAnsiTheme="majorBidi" w:cstheme="majorBidi"/>
          <w:b/>
          <w:szCs w:val="22"/>
        </w:rPr>
        <w:t>Evaluasi</w:t>
      </w:r>
      <w:proofErr w:type="spellEnd"/>
      <w:r w:rsidR="006D0F7D" w:rsidRPr="00A36314">
        <w:rPr>
          <w:rFonts w:asciiTheme="majorBidi" w:eastAsia="Bookman Old Style" w:hAnsiTheme="majorBidi" w:cstheme="majorBidi"/>
          <w:b/>
          <w:szCs w:val="22"/>
        </w:rPr>
        <w:t xml:space="preserve"> Program (2 SKS)</w:t>
      </w:r>
    </w:p>
    <w:p w14:paraId="670900FB" w14:textId="6B1B846E" w:rsidR="006D0F7D" w:rsidRDefault="00E41179"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tindak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lanjut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w:t>
      </w:r>
      <w:r w:rsidR="00770DD3">
        <w:rPr>
          <w:rFonts w:asciiTheme="majorBidi" w:eastAsia="Bookman Old Style" w:hAnsiTheme="majorBidi" w:cstheme="majorBidi"/>
          <w:szCs w:val="22"/>
        </w:rPr>
        <w:t>m</w:t>
      </w:r>
      <w:r w:rsidRPr="00A36314">
        <w:rPr>
          <w:rFonts w:asciiTheme="majorBidi" w:eastAsia="Bookman Old Style" w:hAnsiTheme="majorBidi" w:cstheme="majorBidi"/>
          <w:szCs w:val="22"/>
        </w:rPr>
        <w:t>buatan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purwarupa</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prototype</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visualisasi</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uji </w:t>
      </w:r>
      <w:proofErr w:type="spellStart"/>
      <w:r w:rsidRPr="00A36314">
        <w:rPr>
          <w:rFonts w:asciiTheme="majorBidi" w:eastAsia="Bookman Old Style" w:hAnsiTheme="majorBidi" w:cstheme="majorBidi"/>
          <w:szCs w:val="22"/>
        </w:rPr>
        <w:t>coba</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testing</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selaras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Evaluasi</w:t>
      </w:r>
      <w:proofErr w:type="spellEnd"/>
      <w:r w:rsidRPr="00A36314">
        <w:rPr>
          <w:rFonts w:asciiTheme="majorBidi" w:eastAsia="Bookman Old Style" w:hAnsiTheme="majorBidi" w:cstheme="majorBidi"/>
          <w:szCs w:val="22"/>
        </w:rPr>
        <w:t xml:space="preserve"> Program. Saya </w:t>
      </w:r>
      <w:proofErr w:type="spellStart"/>
      <w:r w:rsidRPr="00A36314">
        <w:rPr>
          <w:rFonts w:asciiTheme="majorBidi" w:eastAsia="Bookman Old Style" w:hAnsiTheme="majorBidi" w:cstheme="majorBidi"/>
          <w:szCs w:val="22"/>
        </w:rPr>
        <w:t>merencanakan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meminta</w:t>
      </w:r>
      <w:proofErr w:type="spellEnd"/>
      <w:r w:rsidRPr="00A36314">
        <w:rPr>
          <w:rFonts w:asciiTheme="majorBidi" w:eastAsia="Bookman Old Style" w:hAnsiTheme="majorBidi" w:cstheme="majorBidi"/>
          <w:szCs w:val="22"/>
        </w:rPr>
        <w:t xml:space="preserve"> mentor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mencoba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melihat</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dashboard</w:t>
      </w:r>
      <w:r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sederhana</w:t>
      </w:r>
      <w:proofErr w:type="spellEnd"/>
      <w:r w:rsidR="00CE3742" w:rsidRPr="00A36314">
        <w:rPr>
          <w:rFonts w:asciiTheme="majorBidi" w:eastAsia="Bookman Old Style" w:hAnsiTheme="majorBidi" w:cstheme="majorBidi"/>
          <w:szCs w:val="22"/>
        </w:rPr>
        <w:t xml:space="preserve"> yang </w:t>
      </w:r>
      <w:proofErr w:type="spellStart"/>
      <w:r w:rsidR="00CE3742" w:rsidRPr="00A36314">
        <w:rPr>
          <w:rFonts w:asciiTheme="majorBidi" w:eastAsia="Bookman Old Style" w:hAnsiTheme="majorBidi" w:cstheme="majorBidi"/>
          <w:szCs w:val="22"/>
        </w:rPr>
        <w:t>telah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dibuat</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Fokus</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utama</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dari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evaluasi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ini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adalah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menanyakan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secara</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langsung</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kepada</w:t>
      </w:r>
      <w:proofErr w:type="spellEnd"/>
      <w:r w:rsidR="00CE3742" w:rsidRPr="00A36314">
        <w:rPr>
          <w:rFonts w:asciiTheme="majorBidi" w:eastAsia="Bookman Old Style" w:hAnsiTheme="majorBidi" w:cstheme="majorBidi"/>
          <w:szCs w:val="22"/>
        </w:rPr>
        <w:t xml:space="preserve"> mentor, </w:t>
      </w:r>
      <w:proofErr w:type="spellStart"/>
      <w:r w:rsidR="00CE3742" w:rsidRPr="00A36314">
        <w:rPr>
          <w:rFonts w:asciiTheme="majorBidi" w:eastAsia="Bookman Old Style" w:hAnsiTheme="majorBidi" w:cstheme="majorBidi"/>
          <w:szCs w:val="22"/>
        </w:rPr>
        <w:t>misalnya</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terkait</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pemilihan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warna</w:t>
      </w:r>
      <w:proofErr w:type="spellEnd"/>
      <w:r w:rsidR="00CE3742" w:rsidRPr="00A36314">
        <w:rPr>
          <w:rFonts w:asciiTheme="majorBidi" w:eastAsia="Bookman Old Style" w:hAnsiTheme="majorBidi" w:cstheme="majorBidi"/>
          <w:szCs w:val="22"/>
        </w:rPr>
        <w:t xml:space="preserve"> dan </w:t>
      </w:r>
      <w:proofErr w:type="spellStart"/>
      <w:r w:rsidR="00CE3742" w:rsidRPr="00A36314">
        <w:rPr>
          <w:rFonts w:asciiTheme="majorBidi" w:eastAsia="Bookman Old Style" w:hAnsiTheme="majorBidi" w:cstheme="majorBidi"/>
          <w:szCs w:val="22"/>
        </w:rPr>
        <w:t>ukuran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teks</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apakah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sudah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cukup</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jelas</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kemudian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apakah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visualisasi</w:t>
      </w:r>
      <w:proofErr w:type="spellEnd"/>
      <w:r w:rsidR="00CE3742" w:rsidRPr="00A36314">
        <w:rPr>
          <w:rFonts w:asciiTheme="majorBidi" w:eastAsia="Bookman Old Style" w:hAnsiTheme="majorBidi" w:cstheme="majorBidi"/>
          <w:szCs w:val="22"/>
        </w:rPr>
        <w:t xml:space="preserve"> yang </w:t>
      </w:r>
      <w:proofErr w:type="spellStart"/>
      <w:r w:rsidR="00CE3742" w:rsidRPr="00A36314">
        <w:rPr>
          <w:rFonts w:asciiTheme="majorBidi" w:eastAsia="Bookman Old Style" w:hAnsiTheme="majorBidi" w:cstheme="majorBidi"/>
          <w:szCs w:val="22"/>
        </w:rPr>
        <w:t>ada</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bisa</w:t>
      </w:r>
      <w:proofErr w:type="spellEnd"/>
      <w:r w:rsidR="00CE3742" w:rsidRPr="00A36314">
        <w:rPr>
          <w:rFonts w:asciiTheme="majorBidi" w:eastAsia="Bookman Old Style" w:hAnsiTheme="majorBidi" w:cstheme="majorBidi"/>
          <w:szCs w:val="22"/>
        </w:rPr>
        <w:t xml:space="preserve"> </w:t>
      </w:r>
      <w:proofErr w:type="spellStart"/>
      <w:r w:rsidR="00770DD3">
        <w:rPr>
          <w:rFonts w:asciiTheme="majorBidi" w:eastAsia="Bookman Old Style" w:hAnsiTheme="majorBidi" w:cstheme="majorBidi"/>
          <w:szCs w:val="22"/>
        </w:rPr>
        <w:t>m</w:t>
      </w:r>
      <w:r w:rsidR="00CE3742" w:rsidRPr="00A36314">
        <w:rPr>
          <w:rFonts w:asciiTheme="majorBidi" w:eastAsia="Bookman Old Style" w:hAnsiTheme="majorBidi" w:cstheme="majorBidi"/>
          <w:szCs w:val="22"/>
        </w:rPr>
        <w:t>e</w:t>
      </w:r>
      <w:r w:rsidR="00770DD3">
        <w:rPr>
          <w:rFonts w:asciiTheme="majorBidi" w:eastAsia="Bookman Old Style" w:hAnsiTheme="majorBidi" w:cstheme="majorBidi"/>
          <w:szCs w:val="22"/>
        </w:rPr>
        <w:t>m</w:t>
      </w:r>
      <w:r w:rsidR="00CE3742" w:rsidRPr="00A36314">
        <w:rPr>
          <w:rFonts w:asciiTheme="majorBidi" w:eastAsia="Bookman Old Style" w:hAnsiTheme="majorBidi" w:cstheme="majorBidi"/>
          <w:szCs w:val="22"/>
        </w:rPr>
        <w:t>permudah</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melihat</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tren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layanan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pengambilan</w:t>
      </w:r>
      <w:proofErr w:type="spellEnd"/>
      <w:r w:rsidR="00CE3742" w:rsidRPr="00A36314">
        <w:rPr>
          <w:rFonts w:asciiTheme="majorBidi" w:eastAsia="Bookman Old Style" w:hAnsiTheme="majorBidi" w:cstheme="majorBidi"/>
          <w:szCs w:val="22"/>
        </w:rPr>
        <w:t xml:space="preserve"> KTP. </w:t>
      </w:r>
      <w:proofErr w:type="spellStart"/>
      <w:r w:rsidR="00CE3742" w:rsidRPr="00A36314">
        <w:rPr>
          <w:rFonts w:asciiTheme="majorBidi" w:eastAsia="Bookman Old Style" w:hAnsiTheme="majorBidi" w:cstheme="majorBidi"/>
          <w:szCs w:val="22"/>
        </w:rPr>
        <w:t>Evaluasi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ini</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penting</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untuk</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mengukur</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tingkat</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efisiensi</w:t>
      </w:r>
      <w:proofErr w:type="spellEnd"/>
      <w:r w:rsidR="00CE3742" w:rsidRPr="00A36314">
        <w:rPr>
          <w:rFonts w:asciiTheme="majorBidi" w:eastAsia="Bookman Old Style" w:hAnsiTheme="majorBidi" w:cstheme="majorBidi"/>
          <w:szCs w:val="22"/>
        </w:rPr>
        <w:t xml:space="preserve"> dan </w:t>
      </w:r>
      <w:proofErr w:type="spellStart"/>
      <w:r w:rsidR="00CE3742" w:rsidRPr="00A36314">
        <w:rPr>
          <w:rFonts w:asciiTheme="majorBidi" w:eastAsia="Bookman Old Style" w:hAnsiTheme="majorBidi" w:cstheme="majorBidi"/>
          <w:szCs w:val="22"/>
        </w:rPr>
        <w:t>kebermanfaatan</w:t>
      </w:r>
      <w:proofErr w:type="spellEnd"/>
      <w:r w:rsidR="00CE3742" w:rsidRPr="00A36314">
        <w:rPr>
          <w:rFonts w:asciiTheme="majorBidi" w:eastAsia="Bookman Old Style" w:hAnsiTheme="majorBidi" w:cstheme="majorBidi"/>
          <w:szCs w:val="22"/>
        </w:rPr>
        <w:t xml:space="preserve"> </w:t>
      </w:r>
      <w:proofErr w:type="spellStart"/>
      <w:r w:rsidR="00CE3742" w:rsidRPr="00A36314">
        <w:rPr>
          <w:rFonts w:asciiTheme="majorBidi" w:eastAsia="Bookman Old Style" w:hAnsiTheme="majorBidi" w:cstheme="majorBidi"/>
          <w:szCs w:val="22"/>
        </w:rPr>
        <w:t>solusi</w:t>
      </w:r>
      <w:proofErr w:type="spellEnd"/>
      <w:r w:rsidR="00CE3742" w:rsidRPr="00A36314">
        <w:rPr>
          <w:rFonts w:asciiTheme="majorBidi" w:eastAsia="Bookman Old Style" w:hAnsiTheme="majorBidi" w:cstheme="majorBidi"/>
          <w:szCs w:val="22"/>
        </w:rPr>
        <w:t xml:space="preserve"> digital yang </w:t>
      </w:r>
      <w:proofErr w:type="spellStart"/>
      <w:r w:rsidR="00CE3742" w:rsidRPr="00A36314">
        <w:rPr>
          <w:rFonts w:asciiTheme="majorBidi" w:eastAsia="Bookman Old Style" w:hAnsiTheme="majorBidi" w:cstheme="majorBidi"/>
          <w:szCs w:val="22"/>
        </w:rPr>
        <w:t>ditawarkan</w:t>
      </w:r>
      <w:proofErr w:type="spellEnd"/>
      <w:r w:rsidR="00CE3742" w:rsidRPr="00A36314">
        <w:rPr>
          <w:rFonts w:asciiTheme="majorBidi" w:eastAsia="Bookman Old Style" w:hAnsiTheme="majorBidi" w:cstheme="majorBidi"/>
          <w:szCs w:val="22"/>
        </w:rPr>
        <w:t>.</w:t>
      </w:r>
    </w:p>
    <w:p w14:paraId="7CE575BB" w14:textId="77777777" w:rsidR="00A36314" w:rsidRPr="00A36314" w:rsidRDefault="00A36314" w:rsidP="00A36314">
      <w:pPr>
        <w:ind w:left="426"/>
        <w:jc w:val="both"/>
        <w:rPr>
          <w:rFonts w:asciiTheme="majorBidi" w:eastAsia="Bookman Old Style" w:hAnsiTheme="majorBidi" w:cstheme="majorBidi"/>
          <w:szCs w:val="22"/>
        </w:rPr>
      </w:pPr>
    </w:p>
    <w:p w14:paraId="5F777838" w14:textId="2F9D7F7E" w:rsidR="006D0F7D" w:rsidRPr="00A36314" w:rsidRDefault="006D0F7D"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Pr="00A36314">
        <w:rPr>
          <w:rFonts w:asciiTheme="majorBidi" w:eastAsia="Bookman Old Style" w:hAnsiTheme="majorBidi" w:cstheme="majorBidi"/>
          <w:b/>
          <w:szCs w:val="22"/>
        </w:rPr>
        <w:t>Komunikasi</w:t>
      </w:r>
      <w:proofErr w:type="spellEnd"/>
      <w:r w:rsidRPr="00A36314">
        <w:rPr>
          <w:rFonts w:asciiTheme="majorBidi" w:eastAsia="Bookman Old Style" w:hAnsiTheme="majorBidi" w:cstheme="majorBidi"/>
          <w:b/>
          <w:szCs w:val="22"/>
        </w:rPr>
        <w:t xml:space="preserve"> Publik (4 SKS)</w:t>
      </w:r>
    </w:p>
    <w:p w14:paraId="6CD26FAB" w14:textId="5ACFA7AB" w:rsidR="006D0F7D" w:rsidRDefault="00CE3742"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Selama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melakukan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bagian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front office</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rutinitas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berinteraksi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warga</w:t>
      </w:r>
      <w:proofErr w:type="spellEnd"/>
      <w:r w:rsidRPr="00A36314">
        <w:rPr>
          <w:rFonts w:asciiTheme="majorBidi" w:eastAsia="Bookman Old Style" w:hAnsiTheme="majorBidi" w:cstheme="majorBidi"/>
          <w:szCs w:val="22"/>
        </w:rPr>
        <w:t xml:space="preserve">. Hal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mengasah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kompetensi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Komunikasi</w:t>
      </w:r>
      <w:proofErr w:type="spellEnd"/>
      <w:r w:rsidRPr="00A36314">
        <w:rPr>
          <w:rFonts w:asciiTheme="majorBidi" w:eastAsia="Bookman Old Style" w:hAnsiTheme="majorBidi" w:cstheme="majorBidi"/>
          <w:szCs w:val="22"/>
        </w:rPr>
        <w:t xml:space="preserve"> Publik. </w:t>
      </w:r>
      <w:proofErr w:type="spellStart"/>
      <w:r w:rsidRPr="00A36314">
        <w:rPr>
          <w:rFonts w:asciiTheme="majorBidi" w:eastAsia="Bookman Old Style" w:hAnsiTheme="majorBidi" w:cstheme="majorBidi"/>
          <w:szCs w:val="22"/>
        </w:rPr>
        <w:t>Praktik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nyata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dibuktikan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menyapa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memandu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warga</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tampak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kebingungan</w:t>
      </w:r>
      <w:proofErr w:type="spellEnd"/>
      <w:r w:rsidRPr="00A36314">
        <w:rPr>
          <w:rFonts w:asciiTheme="majorBidi" w:eastAsia="Bookman Old Style" w:hAnsiTheme="majorBidi" w:cstheme="majorBidi"/>
          <w:szCs w:val="22"/>
        </w:rPr>
        <w:t xml:space="preserve"> di area </w:t>
      </w:r>
      <w:proofErr w:type="spellStart"/>
      <w:r w:rsidRPr="00A36314">
        <w:rPr>
          <w:rFonts w:asciiTheme="majorBidi" w:eastAsia="Bookman Old Style" w:hAnsiTheme="majorBidi" w:cstheme="majorBidi"/>
          <w:szCs w:val="22"/>
        </w:rPr>
        <w:t>loket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contoh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membantu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mengarahkan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warga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bertanya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terkait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ingin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perlu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apa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seharusnya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bagian</w:t>
      </w:r>
      <w:proofErr w:type="spellEnd"/>
      <w:r w:rsidRPr="00A36314">
        <w:rPr>
          <w:rFonts w:asciiTheme="majorBidi" w:eastAsia="Bookman Old Style" w:hAnsiTheme="majorBidi" w:cstheme="majorBidi"/>
          <w:szCs w:val="22"/>
        </w:rPr>
        <w:t xml:space="preserve"> mana, </w:t>
      </w:r>
      <w:proofErr w:type="spellStart"/>
      <w:r w:rsidRPr="00A36314">
        <w:rPr>
          <w:rFonts w:asciiTheme="majorBidi" w:eastAsia="Bookman Old Style" w:hAnsiTheme="majorBidi" w:cstheme="majorBidi"/>
          <w:szCs w:val="22"/>
        </w:rPr>
        <w:t>kemudian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membantu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memastikan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kelengkapan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syarat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administratif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seperti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fotokopi</w:t>
      </w:r>
      <w:proofErr w:type="spellEnd"/>
      <w:r w:rsidRPr="00A36314">
        <w:rPr>
          <w:rFonts w:asciiTheme="majorBidi" w:eastAsia="Bookman Old Style" w:hAnsiTheme="majorBidi" w:cstheme="majorBidi"/>
          <w:szCs w:val="22"/>
        </w:rPr>
        <w:t xml:space="preserve"> Kartu </w:t>
      </w:r>
      <w:proofErr w:type="spellStart"/>
      <w:r w:rsidRPr="00A36314">
        <w:rPr>
          <w:rFonts w:asciiTheme="majorBidi" w:eastAsia="Bookman Old Style" w:hAnsiTheme="majorBidi" w:cstheme="majorBidi"/>
          <w:szCs w:val="22"/>
        </w:rPr>
        <w:t>Keluarga</w:t>
      </w:r>
      <w:proofErr w:type="spellEnd"/>
      <w:r w:rsidRPr="00A36314">
        <w:rPr>
          <w:rFonts w:asciiTheme="majorBidi" w:eastAsia="Bookman Old Style" w:hAnsiTheme="majorBidi" w:cstheme="majorBidi"/>
          <w:szCs w:val="22"/>
        </w:rPr>
        <w:t xml:space="preserve"> (KK) dan </w:t>
      </w:r>
      <w:proofErr w:type="spellStart"/>
      <w:r w:rsidRPr="00A36314">
        <w:rPr>
          <w:rFonts w:asciiTheme="majorBidi" w:eastAsia="Bookman Old Style" w:hAnsiTheme="majorBidi" w:cstheme="majorBidi"/>
          <w:szCs w:val="22"/>
        </w:rPr>
        <w:t>menanyakan</w:t>
      </w:r>
      <w:proofErr w:type="spellEnd"/>
      <w:r w:rsidRPr="00A36314">
        <w:rPr>
          <w:rFonts w:asciiTheme="majorBidi" w:eastAsia="Bookman Old Style" w:hAnsiTheme="majorBidi" w:cstheme="majorBidi"/>
          <w:szCs w:val="22"/>
        </w:rPr>
        <w:t xml:space="preserve"> status </w:t>
      </w:r>
      <w:proofErr w:type="spellStart"/>
      <w:r w:rsidRPr="00A36314">
        <w:rPr>
          <w:rFonts w:asciiTheme="majorBidi" w:eastAsia="Bookman Old Style" w:hAnsiTheme="majorBidi" w:cstheme="majorBidi"/>
          <w:szCs w:val="22"/>
        </w:rPr>
        <w:t>perekaman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warga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atau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masyarakat</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ingin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mencetak</w:t>
      </w:r>
      <w:proofErr w:type="spellEnd"/>
      <w:r w:rsidRPr="00A36314">
        <w:rPr>
          <w:rFonts w:asciiTheme="majorBidi" w:eastAsia="Bookman Old Style" w:hAnsiTheme="majorBidi" w:cstheme="majorBidi"/>
          <w:szCs w:val="22"/>
        </w:rPr>
        <w:t xml:space="preserve"> Kartu Tanda </w:t>
      </w:r>
      <w:proofErr w:type="spellStart"/>
      <w:r w:rsidRPr="00A36314">
        <w:rPr>
          <w:rFonts w:asciiTheme="majorBidi" w:eastAsia="Bookman Old Style" w:hAnsiTheme="majorBidi" w:cstheme="majorBidi"/>
          <w:szCs w:val="22"/>
        </w:rPr>
        <w:t>Penduduk</w:t>
      </w:r>
      <w:proofErr w:type="spellEnd"/>
      <w:r w:rsidRPr="00A36314">
        <w:rPr>
          <w:rFonts w:asciiTheme="majorBidi" w:eastAsia="Bookman Old Style" w:hAnsiTheme="majorBidi" w:cstheme="majorBidi"/>
          <w:szCs w:val="22"/>
        </w:rPr>
        <w:t xml:space="preserve"> (KTP).</w:t>
      </w:r>
    </w:p>
    <w:p w14:paraId="6B603046" w14:textId="77777777" w:rsidR="00A36314" w:rsidRPr="00A36314" w:rsidRDefault="00A36314" w:rsidP="00A36314">
      <w:pPr>
        <w:ind w:left="426"/>
        <w:jc w:val="both"/>
        <w:rPr>
          <w:rFonts w:asciiTheme="majorBidi" w:eastAsia="Bookman Old Style" w:hAnsiTheme="majorBidi" w:cstheme="majorBidi"/>
          <w:szCs w:val="22"/>
        </w:rPr>
      </w:pPr>
    </w:p>
    <w:p w14:paraId="6012EA1B" w14:textId="4F02BC00" w:rsidR="006D0F7D" w:rsidRPr="00A36314" w:rsidRDefault="006D0F7D"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Pr="00A36314">
        <w:rPr>
          <w:rFonts w:asciiTheme="majorBidi" w:eastAsia="Bookman Old Style" w:hAnsiTheme="majorBidi" w:cstheme="majorBidi"/>
          <w:b/>
          <w:szCs w:val="22"/>
        </w:rPr>
        <w:t>Manajemen</w:t>
      </w:r>
      <w:proofErr w:type="spellEnd"/>
      <w:r w:rsidRPr="00A36314">
        <w:rPr>
          <w:rFonts w:asciiTheme="majorBidi" w:eastAsia="Bookman Old Style" w:hAnsiTheme="majorBidi" w:cstheme="majorBidi"/>
          <w:b/>
          <w:szCs w:val="22"/>
        </w:rPr>
        <w:t xml:space="preserve"> dan </w:t>
      </w:r>
      <w:proofErr w:type="spellStart"/>
      <w:r w:rsidRPr="00A36314">
        <w:rPr>
          <w:rFonts w:asciiTheme="majorBidi" w:eastAsia="Bookman Old Style" w:hAnsiTheme="majorBidi" w:cstheme="majorBidi"/>
          <w:b/>
          <w:szCs w:val="22"/>
        </w:rPr>
        <w:t>Kepemimpinan</w:t>
      </w:r>
      <w:proofErr w:type="spellEnd"/>
      <w:r w:rsidRPr="00A36314">
        <w:rPr>
          <w:rFonts w:asciiTheme="majorBidi" w:eastAsia="Bookman Old Style" w:hAnsiTheme="majorBidi" w:cstheme="majorBidi"/>
          <w:b/>
          <w:szCs w:val="22"/>
        </w:rPr>
        <w:t xml:space="preserve"> (4 SKS)</w:t>
      </w:r>
    </w:p>
    <w:p w14:paraId="4CCD523E" w14:textId="19B46BF8" w:rsidR="006D0F7D" w:rsidRPr="00A36314" w:rsidRDefault="00CE3742" w:rsidP="00A36314">
      <w:pPr>
        <w:ind w:left="426"/>
        <w:jc w:val="both"/>
        <w:rPr>
          <w:rFonts w:asciiTheme="majorBidi" w:eastAsia="Bookman Old Style" w:hAnsiTheme="majorBidi" w:cstheme="majorBidi"/>
          <w:b/>
          <w:szCs w:val="22"/>
        </w:rPr>
      </w:pPr>
      <w:proofErr w:type="spellStart"/>
      <w:r w:rsidRPr="00A36314">
        <w:rPr>
          <w:rFonts w:asciiTheme="majorBidi" w:eastAsia="Bookman Old Style" w:hAnsiTheme="majorBidi" w:cstheme="majorBidi"/>
          <w:szCs w:val="22"/>
        </w:rPr>
        <w:t>Meskipun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tidak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memimpin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formal, </w:t>
      </w:r>
      <w:proofErr w:type="spellStart"/>
      <w:r w:rsidRPr="00A36314">
        <w:rPr>
          <w:rFonts w:asciiTheme="majorBidi" w:eastAsia="Bookman Old Style" w:hAnsiTheme="majorBidi" w:cstheme="majorBidi"/>
          <w:szCs w:val="22"/>
        </w:rPr>
        <w:t>kompetensi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Manajemen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Kepemimpinan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terealisasi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melalui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sikap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proaktif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manajemen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diri</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inisiatif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lapangan</w:t>
      </w:r>
      <w:proofErr w:type="spellEnd"/>
      <w:r w:rsidRPr="00A36314">
        <w:rPr>
          <w:rFonts w:asciiTheme="majorBidi" w:eastAsia="Bookman Old Style" w:hAnsiTheme="majorBidi" w:cstheme="majorBidi"/>
          <w:szCs w:val="22"/>
        </w:rPr>
        <w:t xml:space="preserve">. Pada </w:t>
      </w:r>
      <w:proofErr w:type="spellStart"/>
      <w:r w:rsidRPr="00A36314">
        <w:rPr>
          <w:rFonts w:asciiTheme="majorBidi" w:eastAsia="Bookman Old Style" w:hAnsiTheme="majorBidi" w:cstheme="majorBidi"/>
          <w:szCs w:val="22"/>
        </w:rPr>
        <w:t>hari-hari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awal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menawarkan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bantuan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kepada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staf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loket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Meskipun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awalnya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staf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mengarahkan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mengamati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terlebih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dahulu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inisiatif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tersebut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perlahan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berhasil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membangun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kepercayaan</w:t>
      </w:r>
      <w:proofErr w:type="spellEnd"/>
      <w:r w:rsidRPr="00A36314">
        <w:rPr>
          <w:rFonts w:asciiTheme="majorBidi" w:eastAsia="Bookman Old Style" w:hAnsiTheme="majorBidi" w:cstheme="majorBidi"/>
          <w:szCs w:val="22"/>
        </w:rPr>
        <w:t xml:space="preserve">. Pada </w:t>
      </w:r>
      <w:proofErr w:type="spellStart"/>
      <w:r w:rsidRPr="00A36314">
        <w:rPr>
          <w:rFonts w:asciiTheme="majorBidi" w:eastAsia="Bookman Old Style" w:hAnsiTheme="majorBidi" w:cstheme="majorBidi"/>
          <w:szCs w:val="22"/>
        </w:rPr>
        <w:t>hari-hari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berikutnya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mendapat</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tugas</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untuk</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mengelola</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mobilitas</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dokumen</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seperti</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melakukan</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pemindaian</w:t>
      </w:r>
      <w:proofErr w:type="spellEnd"/>
      <w:r w:rsidR="00435972" w:rsidRPr="00A36314">
        <w:rPr>
          <w:rFonts w:asciiTheme="majorBidi" w:eastAsia="Bookman Old Style" w:hAnsiTheme="majorBidi" w:cstheme="majorBidi"/>
          <w:szCs w:val="22"/>
        </w:rPr>
        <w:t xml:space="preserve"> (</w:t>
      </w:r>
      <w:r w:rsidR="00435972" w:rsidRPr="00A36314">
        <w:rPr>
          <w:rFonts w:asciiTheme="majorBidi" w:eastAsia="Bookman Old Style" w:hAnsiTheme="majorBidi" w:cstheme="majorBidi"/>
          <w:i/>
          <w:iCs/>
          <w:szCs w:val="22"/>
        </w:rPr>
        <w:t>scanning</w:t>
      </w:r>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dokumen</w:t>
      </w:r>
      <w:proofErr w:type="spellEnd"/>
      <w:r w:rsidR="00435972" w:rsidRPr="00A36314">
        <w:rPr>
          <w:rFonts w:asciiTheme="majorBidi" w:eastAsia="Bookman Old Style" w:hAnsiTheme="majorBidi" w:cstheme="majorBidi"/>
          <w:szCs w:val="22"/>
        </w:rPr>
        <w:t xml:space="preserve"> dan </w:t>
      </w:r>
      <w:proofErr w:type="spellStart"/>
      <w:r w:rsidR="00435972" w:rsidRPr="00A36314">
        <w:rPr>
          <w:rFonts w:asciiTheme="majorBidi" w:eastAsia="Bookman Old Style" w:hAnsiTheme="majorBidi" w:cstheme="majorBidi"/>
          <w:szCs w:val="22"/>
        </w:rPr>
        <w:t>mengantarkan</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berkas</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antar-meja</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secara</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mandiri</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sesuai</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in</w:t>
      </w:r>
      <w:r w:rsidR="00770DD3">
        <w:rPr>
          <w:rFonts w:asciiTheme="majorBidi" w:eastAsia="Bookman Old Style" w:hAnsiTheme="majorBidi" w:cstheme="majorBidi"/>
          <w:szCs w:val="22"/>
        </w:rPr>
        <w:t>s</w:t>
      </w:r>
      <w:r w:rsidR="00435972" w:rsidRPr="00A36314">
        <w:rPr>
          <w:rFonts w:asciiTheme="majorBidi" w:eastAsia="Bookman Old Style" w:hAnsiTheme="majorBidi" w:cstheme="majorBidi"/>
          <w:szCs w:val="22"/>
        </w:rPr>
        <w:t>truksi</w:t>
      </w:r>
      <w:proofErr w:type="spellEnd"/>
      <w:r w:rsidR="00435972" w:rsidRPr="00A36314">
        <w:rPr>
          <w:rFonts w:asciiTheme="majorBidi" w:eastAsia="Bookman Old Style" w:hAnsiTheme="majorBidi" w:cstheme="majorBidi"/>
          <w:szCs w:val="22"/>
        </w:rPr>
        <w:t xml:space="preserve"> dan </w:t>
      </w:r>
      <w:proofErr w:type="spellStart"/>
      <w:r w:rsidR="00435972" w:rsidRPr="00A36314">
        <w:rPr>
          <w:rFonts w:asciiTheme="majorBidi" w:eastAsia="Bookman Old Style" w:hAnsiTheme="majorBidi" w:cstheme="majorBidi"/>
          <w:szCs w:val="22"/>
        </w:rPr>
        <w:t>alur</w:t>
      </w:r>
      <w:proofErr w:type="spellEnd"/>
      <w:r w:rsidR="00435972" w:rsidRPr="00A36314">
        <w:rPr>
          <w:rFonts w:asciiTheme="majorBidi" w:eastAsia="Bookman Old Style" w:hAnsiTheme="majorBidi" w:cstheme="majorBidi"/>
          <w:szCs w:val="22"/>
        </w:rPr>
        <w:t xml:space="preserve"> </w:t>
      </w:r>
      <w:proofErr w:type="spellStart"/>
      <w:r w:rsidR="00435972" w:rsidRPr="00A36314">
        <w:rPr>
          <w:rFonts w:asciiTheme="majorBidi" w:eastAsia="Bookman Old Style" w:hAnsiTheme="majorBidi" w:cstheme="majorBidi"/>
          <w:szCs w:val="22"/>
        </w:rPr>
        <w:t>birokrasi</w:t>
      </w:r>
      <w:proofErr w:type="spellEnd"/>
      <w:r w:rsidR="00435972" w:rsidRPr="00A36314">
        <w:rPr>
          <w:rFonts w:asciiTheme="majorBidi" w:eastAsia="Bookman Old Style" w:hAnsiTheme="majorBidi" w:cstheme="majorBidi"/>
          <w:szCs w:val="22"/>
        </w:rPr>
        <w:t xml:space="preserve"> yang </w:t>
      </w:r>
      <w:proofErr w:type="spellStart"/>
      <w:r w:rsidR="00435972" w:rsidRPr="00A36314">
        <w:rPr>
          <w:rFonts w:asciiTheme="majorBidi" w:eastAsia="Bookman Old Style" w:hAnsiTheme="majorBidi" w:cstheme="majorBidi"/>
          <w:szCs w:val="22"/>
        </w:rPr>
        <w:t>tepat</w:t>
      </w:r>
      <w:proofErr w:type="spellEnd"/>
      <w:r w:rsidR="00435972" w:rsidRPr="00A36314">
        <w:rPr>
          <w:rFonts w:asciiTheme="majorBidi" w:eastAsia="Bookman Old Style" w:hAnsiTheme="majorBidi" w:cstheme="majorBidi"/>
          <w:szCs w:val="22"/>
        </w:rPr>
        <w:t>.</w:t>
      </w:r>
      <w:r w:rsidR="006D0F7D" w:rsidRPr="00A36314">
        <w:rPr>
          <w:rFonts w:asciiTheme="majorBidi" w:eastAsia="Bookman Old Style" w:hAnsiTheme="majorBidi" w:cstheme="majorBidi"/>
          <w:b/>
          <w:szCs w:val="22"/>
        </w:rPr>
        <w:t xml:space="preserve"> </w:t>
      </w:r>
    </w:p>
    <w:p w14:paraId="4E1D41DC" w14:textId="77777777" w:rsidR="006D0F7D" w:rsidRPr="00A36314" w:rsidRDefault="006D0F7D" w:rsidP="00A36314">
      <w:pPr>
        <w:jc w:val="both"/>
        <w:rPr>
          <w:rFonts w:asciiTheme="majorBidi" w:eastAsia="Bookman Old Style" w:hAnsiTheme="majorBidi" w:cstheme="majorBidi"/>
          <w:b/>
          <w:szCs w:val="22"/>
        </w:rPr>
      </w:pPr>
    </w:p>
    <w:p w14:paraId="7071FF7D" w14:textId="4440CDAA" w:rsidR="006D0F7D" w:rsidRPr="00A36314" w:rsidRDefault="006D0F7D"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Pr="00A36314">
        <w:rPr>
          <w:rFonts w:asciiTheme="majorBidi" w:eastAsia="Bookman Old Style" w:hAnsiTheme="majorBidi" w:cstheme="majorBidi"/>
          <w:b/>
          <w:szCs w:val="22"/>
        </w:rPr>
        <w:t>Literasi</w:t>
      </w:r>
      <w:proofErr w:type="spellEnd"/>
      <w:r w:rsidRPr="00A36314">
        <w:rPr>
          <w:rFonts w:asciiTheme="majorBidi" w:eastAsia="Bookman Old Style" w:hAnsiTheme="majorBidi" w:cstheme="majorBidi"/>
          <w:b/>
          <w:szCs w:val="22"/>
        </w:rPr>
        <w:t xml:space="preserve"> Data (4 SKS)</w:t>
      </w:r>
    </w:p>
    <w:p w14:paraId="3DB130D2" w14:textId="1D4155D9" w:rsidR="006D0F7D" w:rsidRDefault="00435972" w:rsidP="00A36314">
      <w:pPr>
        <w:ind w:left="426"/>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Proyek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melibatkan</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data yang </w:t>
      </w:r>
      <w:proofErr w:type="spellStart"/>
      <w:r w:rsidRPr="00A36314">
        <w:rPr>
          <w:rFonts w:asciiTheme="majorBidi" w:eastAsia="Bookman Old Style" w:hAnsiTheme="majorBidi" w:cstheme="majorBidi"/>
          <w:szCs w:val="22"/>
        </w:rPr>
        <w:t>sepenuhnya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realistis</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lapangan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Tantangan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mela</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ketelitian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Li</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erasi</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adalah</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memindahkan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dari</w:t>
      </w:r>
      <w:proofErr w:type="spellEnd"/>
      <w:r w:rsidRPr="00A36314">
        <w:rPr>
          <w:rFonts w:asciiTheme="majorBidi" w:eastAsia="Bookman Old Style" w:hAnsiTheme="majorBidi" w:cstheme="majorBidi"/>
          <w:szCs w:val="22"/>
        </w:rPr>
        <w:t xml:space="preserve"> format tulisan </w:t>
      </w:r>
      <w:proofErr w:type="spellStart"/>
      <w:r w:rsidRPr="00A36314">
        <w:rPr>
          <w:rFonts w:asciiTheme="majorBidi" w:eastAsia="Bookman Old Style" w:hAnsiTheme="majorBidi" w:cstheme="majorBidi"/>
          <w:szCs w:val="22"/>
        </w:rPr>
        <w:t>tangan</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buku</w:t>
      </w:r>
      <w:proofErr w:type="spellEnd"/>
      <w:r w:rsidRPr="00A36314">
        <w:rPr>
          <w:rFonts w:asciiTheme="majorBidi" w:eastAsia="Bookman Old Style" w:hAnsiTheme="majorBidi" w:cstheme="majorBidi"/>
          <w:szCs w:val="22"/>
        </w:rPr>
        <w:t xml:space="preserve"> register </w:t>
      </w:r>
      <w:proofErr w:type="spellStart"/>
      <w:r w:rsidRPr="00A36314">
        <w:rPr>
          <w:rFonts w:asciiTheme="majorBidi" w:eastAsia="Bookman Old Style" w:hAnsiTheme="majorBidi" w:cstheme="majorBidi"/>
          <w:szCs w:val="22"/>
        </w:rPr>
        <w:t>ke</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Microsoft Excel</w:t>
      </w:r>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pengetikan</w:t>
      </w:r>
      <w:proofErr w:type="spellEnd"/>
      <w:r w:rsidRPr="00A36314">
        <w:rPr>
          <w:rFonts w:asciiTheme="majorBidi" w:eastAsia="Bookman Old Style" w:hAnsiTheme="majorBidi" w:cstheme="majorBidi"/>
          <w:szCs w:val="22"/>
        </w:rPr>
        <w:t xml:space="preserve"> manual (</w:t>
      </w:r>
      <w:r w:rsidRPr="00A36314">
        <w:rPr>
          <w:rFonts w:asciiTheme="majorBidi" w:eastAsia="Bookman Old Style" w:hAnsiTheme="majorBidi" w:cstheme="majorBidi"/>
          <w:i/>
          <w:iCs/>
          <w:szCs w:val="22"/>
        </w:rPr>
        <w:t>data entry</w:t>
      </w:r>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dibarengi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perbaikan</w:t>
      </w:r>
      <w:proofErr w:type="spellEnd"/>
      <w:r w:rsidRPr="00A36314">
        <w:rPr>
          <w:rFonts w:asciiTheme="majorBidi" w:eastAsia="Bookman Old Style" w:hAnsiTheme="majorBidi" w:cstheme="majorBidi"/>
          <w:szCs w:val="22"/>
        </w:rPr>
        <w:t xml:space="preserve"> format </w:t>
      </w:r>
      <w:proofErr w:type="spellStart"/>
      <w:r w:rsidRPr="00A36314">
        <w:rPr>
          <w:rFonts w:asciiTheme="majorBidi" w:eastAsia="Bookman Old Style" w:hAnsiTheme="majorBidi" w:cstheme="majorBidi"/>
          <w:szCs w:val="22"/>
        </w:rPr>
        <w:t>penulisan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membutuhkan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tingkat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fokus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kesabaran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akurasi</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baik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Selanjutnya</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tersebut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diolah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menggunakan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bahasa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pemrograman</w:t>
      </w:r>
      <w:proofErr w:type="spellEnd"/>
      <w:r w:rsidRPr="00A36314">
        <w:rPr>
          <w:rFonts w:asciiTheme="majorBidi" w:eastAsia="Bookman Old Style" w:hAnsiTheme="majorBidi" w:cstheme="majorBidi"/>
          <w:szCs w:val="22"/>
        </w:rPr>
        <w:t xml:space="preserve"> Python dan </w:t>
      </w:r>
      <w:proofErr w:type="spellStart"/>
      <w:r w:rsidRPr="00A36314">
        <w:rPr>
          <w:rFonts w:asciiTheme="majorBidi" w:eastAsia="Bookman Old Style" w:hAnsiTheme="majorBidi" w:cstheme="majorBidi"/>
          <w:szCs w:val="22"/>
        </w:rPr>
        <w:t>pustaka</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Pandas</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membuat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visualisasi</w:t>
      </w:r>
      <w:proofErr w:type="spellEnd"/>
      <w:r w:rsidRPr="00A36314">
        <w:rPr>
          <w:rFonts w:asciiTheme="majorBidi" w:eastAsia="Bookman Old Style" w:hAnsiTheme="majorBidi" w:cstheme="majorBidi"/>
          <w:szCs w:val="22"/>
        </w:rPr>
        <w:t xml:space="preserve">, di mana proses </w:t>
      </w:r>
      <w:proofErr w:type="spellStart"/>
      <w:r w:rsidRPr="00A36314">
        <w:rPr>
          <w:rFonts w:asciiTheme="majorBidi" w:eastAsia="Bookman Old Style" w:hAnsiTheme="majorBidi" w:cstheme="majorBidi"/>
          <w:szCs w:val="22"/>
        </w:rPr>
        <w:t>pengerjaannya</w:t>
      </w:r>
      <w:proofErr w:type="spellEnd"/>
      <w:r w:rsidRPr="00A36314">
        <w:rPr>
          <w:rFonts w:asciiTheme="majorBidi" w:eastAsia="Bookman Old Style" w:hAnsiTheme="majorBidi" w:cstheme="majorBidi"/>
          <w:szCs w:val="22"/>
        </w:rPr>
        <w:t xml:space="preserve"> juga </w:t>
      </w:r>
      <w:proofErr w:type="spellStart"/>
      <w:r w:rsidRPr="00A36314">
        <w:rPr>
          <w:rFonts w:asciiTheme="majorBidi" w:eastAsia="Bookman Old Style" w:hAnsiTheme="majorBidi" w:cstheme="majorBidi"/>
          <w:szCs w:val="22"/>
        </w:rPr>
        <w:t>didukung</w:t>
      </w:r>
      <w:proofErr w:type="spellEnd"/>
      <w:r w:rsidRPr="00A36314">
        <w:rPr>
          <w:rFonts w:asciiTheme="majorBidi" w:eastAsia="Bookman Old Style" w:hAnsiTheme="majorBidi" w:cstheme="majorBidi"/>
          <w:szCs w:val="22"/>
        </w:rPr>
        <w:t xml:space="preserve"> oleh </w:t>
      </w:r>
      <w:proofErr w:type="spellStart"/>
      <w:r w:rsidRPr="00A36314">
        <w:rPr>
          <w:rFonts w:asciiTheme="majorBidi" w:eastAsia="Bookman Old Style" w:hAnsiTheme="majorBidi" w:cstheme="majorBidi"/>
          <w:szCs w:val="22"/>
        </w:rPr>
        <w:t>pemanfaatan</w:t>
      </w:r>
      <w:proofErr w:type="spellEnd"/>
      <w:r w:rsidRPr="00A36314">
        <w:rPr>
          <w:rFonts w:asciiTheme="majorBidi" w:eastAsia="Bookman Old Style" w:hAnsiTheme="majorBidi" w:cstheme="majorBidi"/>
          <w:szCs w:val="22"/>
        </w:rPr>
        <w:t xml:space="preserve"> AI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asisten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penulisan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kode</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diskusi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bersama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sejawat</w:t>
      </w:r>
      <w:proofErr w:type="spellEnd"/>
      <w:r w:rsidRPr="00A36314">
        <w:rPr>
          <w:rFonts w:asciiTheme="majorBidi" w:eastAsia="Bookman Old Style" w:hAnsiTheme="majorBidi" w:cstheme="majorBidi"/>
          <w:szCs w:val="22"/>
        </w:rPr>
        <w:t>.</w:t>
      </w:r>
    </w:p>
    <w:p w14:paraId="36056A2A" w14:textId="77777777" w:rsidR="00A36314" w:rsidRPr="00A36314" w:rsidRDefault="00A36314" w:rsidP="00A36314">
      <w:pPr>
        <w:ind w:left="426"/>
        <w:jc w:val="both"/>
        <w:rPr>
          <w:rFonts w:asciiTheme="majorBidi" w:eastAsia="Bookman Old Style" w:hAnsiTheme="majorBidi" w:cstheme="majorBidi"/>
          <w:szCs w:val="22"/>
        </w:rPr>
      </w:pPr>
    </w:p>
    <w:p w14:paraId="51AAB6BD" w14:textId="4D6221C4" w:rsidR="006D0F7D" w:rsidRPr="00A36314" w:rsidRDefault="006D0F7D" w:rsidP="00A36314">
      <w:pPr>
        <w:ind w:left="426"/>
        <w:jc w:val="both"/>
        <w:rPr>
          <w:rFonts w:asciiTheme="majorBidi" w:eastAsia="Bookman Old Style" w:hAnsiTheme="majorBidi" w:cstheme="majorBidi"/>
          <w:b/>
          <w:szCs w:val="22"/>
        </w:rPr>
      </w:pPr>
      <w:r w:rsidRPr="00A36314">
        <w:rPr>
          <w:rFonts w:asciiTheme="majorBidi" w:eastAsia="Bookman Old Style" w:hAnsiTheme="majorBidi" w:cstheme="majorBidi"/>
          <w:b/>
          <w:szCs w:val="22"/>
        </w:rPr>
        <w:t xml:space="preserve">Mata Kuliah: </w:t>
      </w:r>
      <w:proofErr w:type="spellStart"/>
      <w:r w:rsidRPr="00A36314">
        <w:rPr>
          <w:rFonts w:asciiTheme="majorBidi" w:eastAsia="Bookman Old Style" w:hAnsiTheme="majorBidi" w:cstheme="majorBidi"/>
          <w:b/>
          <w:szCs w:val="22"/>
        </w:rPr>
        <w:t>Pengembangan</w:t>
      </w:r>
      <w:proofErr w:type="spellEnd"/>
      <w:r w:rsidRPr="00A36314">
        <w:rPr>
          <w:rFonts w:asciiTheme="majorBidi" w:eastAsia="Bookman Old Style" w:hAnsiTheme="majorBidi" w:cstheme="majorBidi"/>
          <w:b/>
          <w:szCs w:val="22"/>
        </w:rPr>
        <w:t xml:space="preserve"> </w:t>
      </w:r>
      <w:proofErr w:type="spellStart"/>
      <w:r w:rsidRPr="00A36314">
        <w:rPr>
          <w:rFonts w:asciiTheme="majorBidi" w:eastAsia="Bookman Old Style" w:hAnsiTheme="majorBidi" w:cstheme="majorBidi"/>
          <w:b/>
          <w:szCs w:val="22"/>
        </w:rPr>
        <w:t>Kepribadian</w:t>
      </w:r>
      <w:proofErr w:type="spellEnd"/>
      <w:r w:rsidRPr="00A36314">
        <w:rPr>
          <w:rFonts w:asciiTheme="majorBidi" w:eastAsia="Bookman Old Style" w:hAnsiTheme="majorBidi" w:cstheme="majorBidi"/>
          <w:b/>
          <w:szCs w:val="22"/>
        </w:rPr>
        <w:t xml:space="preserve"> (4 SKS)</w:t>
      </w:r>
    </w:p>
    <w:p w14:paraId="6DE7587D" w14:textId="4294D87F" w:rsidR="00D07F1E" w:rsidRDefault="00435972" w:rsidP="00A36314">
      <w:pPr>
        <w:ind w:left="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Berada</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lingkungan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birokrasi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menuntut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beradaptasi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cepat</w:t>
      </w:r>
      <w:proofErr w:type="spellEnd"/>
      <w:r w:rsidRPr="00A36314">
        <w:rPr>
          <w:rFonts w:asciiTheme="majorBidi" w:eastAsia="Bookman Old Style" w:hAnsiTheme="majorBidi" w:cstheme="majorBidi"/>
          <w:szCs w:val="22"/>
        </w:rPr>
        <w:t xml:space="preserve">. Hal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berkai</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erat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capaian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Pengembangan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Kepribadian</w:t>
      </w:r>
      <w:proofErr w:type="spellEnd"/>
      <w:r w:rsidRPr="00A36314">
        <w:rPr>
          <w:rFonts w:asciiTheme="majorBidi" w:eastAsia="Bookman Old Style" w:hAnsiTheme="majorBidi" w:cstheme="majorBidi"/>
          <w:szCs w:val="22"/>
        </w:rPr>
        <w:t xml:space="preserve">. Pada </w:t>
      </w:r>
      <w:proofErr w:type="spellStart"/>
      <w:r w:rsidRPr="00A36314">
        <w:rPr>
          <w:rFonts w:asciiTheme="majorBidi" w:eastAsia="Bookman Old Style" w:hAnsiTheme="majorBidi" w:cstheme="majorBidi"/>
          <w:szCs w:val="22"/>
        </w:rPr>
        <w:t>awal</w:t>
      </w:r>
      <w:proofErr w:type="spellEnd"/>
      <w:r w:rsidRPr="00A36314">
        <w:rPr>
          <w:rFonts w:asciiTheme="majorBidi" w:eastAsia="Bookman Old Style" w:hAnsiTheme="majorBidi" w:cstheme="majorBidi"/>
          <w:szCs w:val="22"/>
        </w:rPr>
        <w:t xml:space="preserve"> masa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sempat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merasa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kaget</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ritme</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dinamika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Namun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seiring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berjalannya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waktu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mulai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bisa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menik</w:t>
      </w:r>
      <w:r w:rsidR="00770DD3">
        <w:rPr>
          <w:rFonts w:asciiTheme="majorBidi" w:eastAsia="Bookman Old Style" w:hAnsiTheme="majorBidi" w:cstheme="majorBidi"/>
          <w:szCs w:val="22"/>
        </w:rPr>
        <w:t>m</w:t>
      </w:r>
      <w:r w:rsidRPr="00A36314">
        <w:rPr>
          <w:rFonts w:asciiTheme="majorBidi" w:eastAsia="Bookman Old Style" w:hAnsiTheme="majorBidi" w:cstheme="majorBidi"/>
          <w:szCs w:val="22"/>
        </w:rPr>
        <w:t>ati</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tersebut</w:t>
      </w:r>
      <w:proofErr w:type="spellEnd"/>
      <w:r w:rsidRPr="00A36314">
        <w:rPr>
          <w:rFonts w:asciiTheme="majorBidi" w:eastAsia="Bookman Old Style" w:hAnsiTheme="majorBidi" w:cstheme="majorBidi"/>
          <w:szCs w:val="22"/>
        </w:rPr>
        <w:t xml:space="preserve">. Saya </w:t>
      </w:r>
      <w:proofErr w:type="spellStart"/>
      <w:r w:rsidRPr="00A36314">
        <w:rPr>
          <w:rFonts w:asciiTheme="majorBidi" w:eastAsia="Bookman Old Style" w:hAnsiTheme="majorBidi" w:cstheme="majorBidi"/>
          <w:szCs w:val="22"/>
        </w:rPr>
        <w:t>belajar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w:t>
      </w:r>
      <w:r w:rsidR="00770DD3">
        <w:rPr>
          <w:rFonts w:asciiTheme="majorBidi" w:eastAsia="Bookman Old Style" w:hAnsiTheme="majorBidi" w:cstheme="majorBidi"/>
          <w:szCs w:val="22"/>
        </w:rPr>
        <w:t>n</w:t>
      </w:r>
      <w:r w:rsidRPr="00A36314">
        <w:rPr>
          <w:rFonts w:asciiTheme="majorBidi" w:eastAsia="Bookman Old Style" w:hAnsiTheme="majorBidi" w:cstheme="majorBidi"/>
          <w:szCs w:val="22"/>
        </w:rPr>
        <w:t>gendalikan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diri</w:t>
      </w:r>
      <w:proofErr w:type="spellEnd"/>
      <w:r w:rsidR="00D866CA" w:rsidRPr="00A36314">
        <w:rPr>
          <w:rFonts w:asciiTheme="majorBidi" w:eastAsia="Bookman Old Style" w:hAnsiTheme="majorBidi" w:cstheme="majorBidi"/>
          <w:szCs w:val="22"/>
        </w:rPr>
        <w:t xml:space="preserve"> dan </w:t>
      </w:r>
      <w:proofErr w:type="spellStart"/>
      <w:r w:rsidR="00D866CA" w:rsidRPr="00A36314">
        <w:rPr>
          <w:rFonts w:asciiTheme="majorBidi" w:eastAsia="Bookman Old Style" w:hAnsiTheme="majorBidi" w:cstheme="majorBidi"/>
          <w:szCs w:val="22"/>
        </w:rPr>
        <w:t>menyadari</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pentingnya</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memberikan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kalimat</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penegasan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terkait</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kelengkapan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atau</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aturan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birokrasi</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kepada</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warga</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namun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tetap</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harus</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menyampaikannya</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dengan</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ramah</w:t>
      </w:r>
      <w:proofErr w:type="spellEnd"/>
      <w:r w:rsidR="00D866CA" w:rsidRPr="00A36314">
        <w:rPr>
          <w:rFonts w:asciiTheme="majorBidi" w:eastAsia="Bookman Old Style" w:hAnsiTheme="majorBidi" w:cstheme="majorBidi"/>
          <w:szCs w:val="22"/>
        </w:rPr>
        <w:t xml:space="preserve">, </w:t>
      </w:r>
      <w:proofErr w:type="spellStart"/>
      <w:r w:rsidR="00D866CA" w:rsidRPr="00A36314">
        <w:rPr>
          <w:rFonts w:asciiTheme="majorBidi" w:eastAsia="Bookman Old Style" w:hAnsiTheme="majorBidi" w:cstheme="majorBidi"/>
          <w:szCs w:val="22"/>
        </w:rPr>
        <w:t>sopan</w:t>
      </w:r>
      <w:proofErr w:type="spellEnd"/>
      <w:r w:rsidR="00D866CA" w:rsidRPr="00A36314">
        <w:rPr>
          <w:rFonts w:asciiTheme="majorBidi" w:eastAsia="Bookman Old Style" w:hAnsiTheme="majorBidi" w:cstheme="majorBidi"/>
          <w:szCs w:val="22"/>
        </w:rPr>
        <w:t xml:space="preserve">, dan </w:t>
      </w:r>
      <w:proofErr w:type="spellStart"/>
      <w:r w:rsidR="00D866CA" w:rsidRPr="00A36314">
        <w:rPr>
          <w:rFonts w:asciiTheme="majorBidi" w:eastAsia="Bookman Old Style" w:hAnsiTheme="majorBidi" w:cstheme="majorBidi"/>
          <w:szCs w:val="22"/>
        </w:rPr>
        <w:t>profesional</w:t>
      </w:r>
      <w:proofErr w:type="spellEnd"/>
      <w:r w:rsidR="00D866CA" w:rsidRPr="00A36314">
        <w:rPr>
          <w:rFonts w:asciiTheme="majorBidi" w:eastAsia="Bookman Old Style" w:hAnsiTheme="majorBidi" w:cstheme="majorBidi"/>
          <w:szCs w:val="22"/>
        </w:rPr>
        <w:t xml:space="preserve">. </w:t>
      </w:r>
    </w:p>
    <w:p w14:paraId="1F35F3E4" w14:textId="77777777" w:rsidR="00A36314" w:rsidRPr="00A36314" w:rsidRDefault="00A36314" w:rsidP="00A36314">
      <w:pPr>
        <w:ind w:left="426"/>
        <w:jc w:val="both"/>
        <w:rPr>
          <w:rFonts w:asciiTheme="majorBidi" w:eastAsia="Bookman Old Style" w:hAnsiTheme="majorBidi" w:cstheme="majorBidi"/>
          <w:szCs w:val="22"/>
        </w:rPr>
      </w:pPr>
    </w:p>
    <w:p w14:paraId="59D12165" w14:textId="03014351" w:rsidR="00C412B2" w:rsidRDefault="00362EC4" w:rsidP="00C412B2">
      <w:pPr>
        <w:ind w:firstLine="426"/>
        <w:jc w:val="both"/>
        <w:rPr>
          <w:rFonts w:asciiTheme="majorBidi" w:eastAsia="Bookman Old Style" w:hAnsiTheme="majorBidi" w:cstheme="majorBidi"/>
          <w:szCs w:val="22"/>
        </w:rPr>
      </w:pP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00F44942" w:rsidRPr="00A36314">
        <w:rPr>
          <w:rFonts w:asciiTheme="majorBidi" w:eastAsia="Bookman Old Style" w:hAnsiTheme="majorBidi" w:cstheme="majorBidi"/>
          <w:szCs w:val="22"/>
        </w:rPr>
        <w:t>g</w:t>
      </w:r>
      <w:r w:rsidRPr="00A36314">
        <w:rPr>
          <w:rFonts w:asciiTheme="majorBidi" w:eastAsia="Bookman Old Style" w:hAnsiTheme="majorBidi" w:cstheme="majorBidi"/>
          <w:szCs w:val="22"/>
        </w:rPr>
        <w:t>ambaran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rencana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00384B0C" w:rsidRPr="00A36314">
        <w:rPr>
          <w:rFonts w:asciiTheme="majorBidi" w:eastAsia="Bookman Old Style" w:hAnsiTheme="majorBidi" w:cstheme="majorBidi"/>
          <w:szCs w:val="22"/>
        </w:rPr>
        <w:t xml:space="preserve"> di </w:t>
      </w:r>
      <w:proofErr w:type="spellStart"/>
      <w:r w:rsidR="00384B0C" w:rsidRPr="00A36314">
        <w:rPr>
          <w:rFonts w:asciiTheme="majorBidi" w:eastAsia="Bookman Old Style" w:hAnsiTheme="majorBidi" w:cstheme="majorBidi"/>
          <w:szCs w:val="22"/>
        </w:rPr>
        <w:t>atas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proyek</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dikerjakan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relevan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permasalahan</w:t>
      </w:r>
      <w:proofErr w:type="spellEnd"/>
      <w:r w:rsidRPr="00A36314">
        <w:rPr>
          <w:rFonts w:asciiTheme="majorBidi" w:eastAsia="Bookman Old Style" w:hAnsiTheme="majorBidi" w:cstheme="majorBidi"/>
          <w:szCs w:val="22"/>
        </w:rPr>
        <w:t xml:space="preserve"> </w:t>
      </w:r>
      <w:proofErr w:type="spellStart"/>
      <w:r w:rsidR="00384B0C" w:rsidRPr="00A36314">
        <w:rPr>
          <w:rFonts w:asciiTheme="majorBidi" w:eastAsia="Bookman Old Style" w:hAnsiTheme="majorBidi" w:cstheme="majorBidi"/>
          <w:szCs w:val="22"/>
        </w:rPr>
        <w:t>nyata</w:t>
      </w:r>
      <w:proofErr w:type="spellEnd"/>
      <w:r w:rsidR="00384B0C"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mitra</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relevansi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keprodian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diharap</w:t>
      </w:r>
      <w:r w:rsidR="00770DD3">
        <w:rPr>
          <w:rFonts w:asciiTheme="majorBidi" w:eastAsia="Bookman Old Style" w:hAnsiTheme="majorBidi" w:cstheme="majorBidi"/>
          <w:szCs w:val="22"/>
        </w:rPr>
        <w:t>k</w:t>
      </w:r>
      <w:r w:rsidRPr="00A36314">
        <w:rPr>
          <w:rFonts w:asciiTheme="majorBidi" w:eastAsia="Bookman Old Style" w:hAnsiTheme="majorBidi" w:cstheme="majorBidi"/>
          <w:szCs w:val="22"/>
        </w:rPr>
        <w: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capaian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lulusan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mahasiswa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tercapai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adanya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integrasi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antara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kompetensi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kuliah</w:t>
      </w:r>
      <w:proofErr w:type="spellEnd"/>
      <w:r w:rsidRPr="00A36314">
        <w:rPr>
          <w:rFonts w:asciiTheme="majorBidi" w:eastAsia="Bookman Old Style" w:hAnsiTheme="majorBidi" w:cstheme="majorBidi"/>
          <w:szCs w:val="22"/>
        </w:rPr>
        <w:t xml:space="preserve">, proses </w:t>
      </w:r>
      <w:proofErr w:type="spellStart"/>
      <w:r w:rsidRPr="00A36314">
        <w:rPr>
          <w:rFonts w:asciiTheme="majorBidi" w:eastAsia="Bookman Old Style" w:hAnsiTheme="majorBidi" w:cstheme="majorBidi"/>
          <w:szCs w:val="22"/>
        </w:rPr>
        <w:t>pembelajaran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menjadi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lebih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kontekstual</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aplikatif</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Harapannya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mahasiswa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tidak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memahami</w:t>
      </w:r>
      <w:proofErr w:type="spellEnd"/>
      <w:r w:rsidRPr="00A36314">
        <w:rPr>
          <w:rFonts w:asciiTheme="majorBidi" w:eastAsia="Bookman Old Style" w:hAnsiTheme="majorBidi" w:cstheme="majorBidi"/>
          <w:szCs w:val="22"/>
        </w:rPr>
        <w:t xml:space="preserve"> </w:t>
      </w:r>
      <w:proofErr w:type="spellStart"/>
      <w:proofErr w:type="gramStart"/>
      <w:r w:rsidRPr="00A36314">
        <w:rPr>
          <w:rFonts w:asciiTheme="majorBidi" w:eastAsia="Bookman Old Style" w:hAnsiTheme="majorBidi" w:cstheme="majorBidi"/>
          <w:szCs w:val="22"/>
        </w:rPr>
        <w:t>teori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matema</w:t>
      </w:r>
      <w:r w:rsidR="00770DD3">
        <w:rPr>
          <w:rFonts w:asciiTheme="majorBidi" w:eastAsia="Bookman Old Style" w:hAnsiTheme="majorBidi" w:cstheme="majorBidi"/>
          <w:szCs w:val="22"/>
        </w:rPr>
        <w:t>t</w:t>
      </w:r>
      <w:r w:rsidRPr="00A36314">
        <w:rPr>
          <w:rFonts w:asciiTheme="majorBidi" w:eastAsia="Bookman Old Style" w:hAnsiTheme="majorBidi" w:cstheme="majorBidi"/>
          <w:szCs w:val="22"/>
        </w:rPr>
        <w:t>ika</w:t>
      </w:r>
      <w:proofErr w:type="spellEnd"/>
      <w:proofErr w:type="gramEnd"/>
      <w:r w:rsidRPr="00A36314">
        <w:rPr>
          <w:rFonts w:asciiTheme="majorBidi" w:eastAsia="Bookman Old Style" w:hAnsiTheme="majorBidi" w:cstheme="majorBidi"/>
          <w:szCs w:val="22"/>
        </w:rPr>
        <w:t xml:space="preserve"> dan data di </w:t>
      </w:r>
      <w:proofErr w:type="spellStart"/>
      <w:r w:rsidRPr="00A36314">
        <w:rPr>
          <w:rFonts w:asciiTheme="majorBidi" w:eastAsia="Bookman Old Style" w:hAnsiTheme="majorBidi" w:cstheme="majorBidi"/>
          <w:szCs w:val="22"/>
        </w:rPr>
        <w:t>kelas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tetapi</w:t>
      </w:r>
      <w:proofErr w:type="spellEnd"/>
      <w:r w:rsidRPr="00A36314">
        <w:rPr>
          <w:rFonts w:asciiTheme="majorBidi" w:eastAsia="Bookman Old Style" w:hAnsiTheme="majorBidi" w:cstheme="majorBidi"/>
          <w:szCs w:val="22"/>
        </w:rPr>
        <w:t xml:space="preserve"> juga </w:t>
      </w:r>
      <w:proofErr w:type="spellStart"/>
      <w:r w:rsidRPr="00A36314">
        <w:rPr>
          <w:rFonts w:asciiTheme="majorBidi" w:eastAsia="Bookman Old Style" w:hAnsiTheme="majorBidi" w:cstheme="majorBidi"/>
          <w:szCs w:val="22"/>
        </w:rPr>
        <w:t>siap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menghadapi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tantangan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pengelolaan</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nyata</w:t>
      </w:r>
      <w:proofErr w:type="spellEnd"/>
      <w:r w:rsidRPr="00A36314">
        <w:rPr>
          <w:rFonts w:asciiTheme="majorBidi" w:eastAsia="Bookman Old Style" w:hAnsiTheme="majorBidi" w:cstheme="majorBidi"/>
          <w:szCs w:val="22"/>
        </w:rPr>
        <w:t xml:space="preserve"> di dunia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w:t>
      </w:r>
    </w:p>
    <w:p w14:paraId="799EE8BD" w14:textId="62802715" w:rsidR="00C412B2" w:rsidRDefault="00362EC4" w:rsidP="00C412B2">
      <w:pPr>
        <w:ind w:firstLine="426"/>
        <w:jc w:val="both"/>
        <w:rPr>
          <w:rFonts w:asciiTheme="majorBidi" w:eastAsia="Bookman Old Style" w:hAnsiTheme="majorBidi" w:cstheme="majorBidi"/>
          <w:szCs w:val="22"/>
        </w:rPr>
      </w:pPr>
      <w:r w:rsidRPr="00A36314">
        <w:rPr>
          <w:rFonts w:asciiTheme="majorBidi" w:eastAsia="Bookman Old Style" w:hAnsiTheme="majorBidi" w:cstheme="majorBidi"/>
          <w:szCs w:val="22"/>
        </w:rPr>
        <w:t xml:space="preserve">Hal </w:t>
      </w:r>
      <w:proofErr w:type="spellStart"/>
      <w:r w:rsidRPr="00A36314">
        <w:rPr>
          <w:rFonts w:asciiTheme="majorBidi" w:eastAsia="Bookman Old Style" w:hAnsiTheme="majorBidi" w:cstheme="majorBidi"/>
          <w:szCs w:val="22"/>
        </w:rPr>
        <w:t>ini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diharapkan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berkontribusi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tercapainya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Capaian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Pembelajaran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Lulusan</w:t>
      </w:r>
      <w:proofErr w:type="spellEnd"/>
      <w:r w:rsidRPr="00A36314">
        <w:rPr>
          <w:rFonts w:asciiTheme="majorBidi" w:eastAsia="Bookman Old Style" w:hAnsiTheme="majorBidi" w:cstheme="majorBidi"/>
          <w:szCs w:val="22"/>
        </w:rPr>
        <w:t xml:space="preserve"> (CPL), </w:t>
      </w:r>
      <w:proofErr w:type="spellStart"/>
      <w:r w:rsidRPr="00A36314">
        <w:rPr>
          <w:rFonts w:asciiTheme="majorBidi" w:eastAsia="Bookman Old Style" w:hAnsiTheme="majorBidi" w:cstheme="majorBidi"/>
          <w:szCs w:val="22"/>
        </w:rPr>
        <w:t>khususnya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kemampuan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penyelesaian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masalah</w:t>
      </w:r>
      <w:proofErr w:type="spellEnd"/>
      <w:r w:rsidRPr="00A36314">
        <w:rPr>
          <w:rFonts w:asciiTheme="majorBidi" w:eastAsia="Bookman Old Style" w:hAnsiTheme="majorBidi" w:cstheme="majorBidi"/>
          <w:szCs w:val="22"/>
        </w:rPr>
        <w:t xml:space="preserve"> (</w:t>
      </w:r>
      <w:r w:rsidRPr="00A36314">
        <w:rPr>
          <w:rFonts w:asciiTheme="majorBidi" w:eastAsia="Bookman Old Style" w:hAnsiTheme="majorBidi" w:cstheme="majorBidi"/>
          <w:i/>
          <w:iCs/>
          <w:szCs w:val="22"/>
        </w:rPr>
        <w:t>problem solving</w:t>
      </w:r>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manajemen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waktu</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serta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penggunaan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teknologi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dalam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praktik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profesional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Lebih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jauh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esensi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utama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dari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pelaksanaan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hanya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kewajiban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akademik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tetapi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sarana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pembentukan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karakter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profesional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peningkatan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keterampilan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praktis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serta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penyesuaian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diri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dinamika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sektor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menjadi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ruang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transisi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penting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bagi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mahasiswa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untuk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mengasah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kemampuan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berpikir</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kritis</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beradaptasi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sistem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birokrasi</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memahami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ekspektasi</w:t>
      </w:r>
      <w:proofErr w:type="spellEnd"/>
      <w:r w:rsidRPr="00A36314">
        <w:rPr>
          <w:rFonts w:asciiTheme="majorBidi" w:eastAsia="Bookman Old Style" w:hAnsiTheme="majorBidi" w:cstheme="majorBidi"/>
          <w:szCs w:val="22"/>
        </w:rPr>
        <w:t xml:space="preserve"> dunia </w:t>
      </w:r>
      <w:proofErr w:type="spellStart"/>
      <w:r w:rsidRPr="00A36314">
        <w:rPr>
          <w:rFonts w:asciiTheme="majorBidi" w:eastAsia="Bookman Old Style" w:hAnsiTheme="majorBidi" w:cstheme="majorBidi"/>
          <w:szCs w:val="22"/>
        </w:rPr>
        <w:t>kerja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secara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riil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demikian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integrasi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antara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kegiatan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magang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kebutuhan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mitra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kebutuhan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Dispendukcapil</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lastRenderedPageBreak/>
        <w:t>Kabu</w:t>
      </w:r>
      <w:r w:rsidR="00770DD3">
        <w:rPr>
          <w:rFonts w:asciiTheme="majorBidi" w:eastAsia="Bookman Old Style" w:hAnsiTheme="majorBidi" w:cstheme="majorBidi"/>
          <w:szCs w:val="22"/>
        </w:rPr>
        <w:t>p</w:t>
      </w:r>
      <w:r w:rsidRPr="00A36314">
        <w:rPr>
          <w:rFonts w:asciiTheme="majorBidi" w:eastAsia="Bookman Old Style" w:hAnsiTheme="majorBidi" w:cstheme="majorBidi"/>
          <w:szCs w:val="22"/>
        </w:rPr>
        <w:t>aten</w:t>
      </w:r>
      <w:proofErr w:type="spellEnd"/>
      <w:r w:rsidRPr="00A36314">
        <w:rPr>
          <w:rFonts w:asciiTheme="majorBidi" w:eastAsia="Bookman Old Style" w:hAnsiTheme="majorBidi" w:cstheme="majorBidi"/>
          <w:szCs w:val="22"/>
        </w:rPr>
        <w:t xml:space="preserve"> Sampang, dan </w:t>
      </w:r>
      <w:proofErr w:type="spellStart"/>
      <w:r w:rsidRPr="00A36314">
        <w:rPr>
          <w:rFonts w:asciiTheme="majorBidi" w:eastAsia="Bookman Old Style" w:hAnsiTheme="majorBidi" w:cstheme="majorBidi"/>
          <w:szCs w:val="22"/>
        </w:rPr>
        <w:t>kurikulum</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keprodian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akan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memberikan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pengalaman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belajar</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utuh</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relevan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berdampak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langsung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terhadap</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kesiapan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mahasiswa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sebagai</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calon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profesional</w:t>
      </w:r>
      <w:proofErr w:type="spellEnd"/>
      <w:r w:rsidRPr="00A36314">
        <w:rPr>
          <w:rFonts w:asciiTheme="majorBidi" w:eastAsia="Bookman Old Style" w:hAnsiTheme="majorBidi" w:cstheme="majorBidi"/>
          <w:szCs w:val="22"/>
        </w:rPr>
        <w:t xml:space="preserve"> di </w:t>
      </w:r>
      <w:proofErr w:type="spellStart"/>
      <w:r w:rsidRPr="00A36314">
        <w:rPr>
          <w:rFonts w:asciiTheme="majorBidi" w:eastAsia="Bookman Old Style" w:hAnsiTheme="majorBidi" w:cstheme="majorBidi"/>
          <w:szCs w:val="22"/>
        </w:rPr>
        <w:t>bidang</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sains</w:t>
      </w:r>
      <w:proofErr w:type="spellEnd"/>
      <w:r w:rsidRPr="00A36314">
        <w:rPr>
          <w:rFonts w:asciiTheme="majorBidi" w:eastAsia="Bookman Old Style" w:hAnsiTheme="majorBidi" w:cstheme="majorBidi"/>
          <w:szCs w:val="22"/>
        </w:rPr>
        <w:t xml:space="preserve"> data, </w:t>
      </w:r>
      <w:proofErr w:type="spellStart"/>
      <w:r w:rsidRPr="00A36314">
        <w:rPr>
          <w:rFonts w:asciiTheme="majorBidi" w:eastAsia="Bookman Old Style" w:hAnsiTheme="majorBidi" w:cstheme="majorBidi"/>
          <w:szCs w:val="22"/>
        </w:rPr>
        <w:t>matematika</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terapan</w:t>
      </w:r>
      <w:proofErr w:type="spellEnd"/>
      <w:r w:rsidRPr="00A36314">
        <w:rPr>
          <w:rFonts w:asciiTheme="majorBidi" w:eastAsia="Bookman Old Style" w:hAnsiTheme="majorBidi" w:cstheme="majorBidi"/>
          <w:szCs w:val="22"/>
        </w:rPr>
        <w:t xml:space="preserve">, dan </w:t>
      </w:r>
      <w:proofErr w:type="spellStart"/>
      <w:r w:rsidRPr="00A36314">
        <w:rPr>
          <w:rFonts w:asciiTheme="majorBidi" w:eastAsia="Bookman Old Style" w:hAnsiTheme="majorBidi" w:cstheme="majorBidi"/>
          <w:szCs w:val="22"/>
        </w:rPr>
        <w:t>pelayanan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publik</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dengan</w:t>
      </w:r>
      <w:proofErr w:type="spellEnd"/>
      <w:r w:rsidRPr="00A36314">
        <w:rPr>
          <w:rFonts w:asciiTheme="majorBidi" w:eastAsia="Bookman Old Style" w:hAnsiTheme="majorBidi" w:cstheme="majorBidi"/>
          <w:szCs w:val="22"/>
        </w:rPr>
        <w:t xml:space="preserve"> </w:t>
      </w:r>
      <w:proofErr w:type="spellStart"/>
      <w:r w:rsidRPr="00A36314">
        <w:rPr>
          <w:rFonts w:asciiTheme="majorBidi" w:eastAsia="Bookman Old Style" w:hAnsiTheme="majorBidi" w:cstheme="majorBidi"/>
          <w:szCs w:val="22"/>
        </w:rPr>
        <w:t>etika</w:t>
      </w:r>
      <w:proofErr w:type="spellEnd"/>
      <w:r w:rsidRPr="00A36314">
        <w:rPr>
          <w:rFonts w:asciiTheme="majorBidi" w:eastAsia="Bookman Old Style" w:hAnsiTheme="majorBidi" w:cstheme="majorBidi"/>
          <w:szCs w:val="22"/>
        </w:rPr>
        <w:t xml:space="preserve"> yang </w:t>
      </w:r>
      <w:proofErr w:type="spellStart"/>
      <w:r w:rsidRPr="00A36314">
        <w:rPr>
          <w:rFonts w:asciiTheme="majorBidi" w:eastAsia="Bookman Old Style" w:hAnsiTheme="majorBidi" w:cstheme="majorBidi"/>
          <w:szCs w:val="22"/>
        </w:rPr>
        <w:t>bai</w:t>
      </w:r>
      <w:r w:rsidR="00BE06A0" w:rsidRPr="00A36314">
        <w:rPr>
          <w:rFonts w:asciiTheme="majorBidi" w:eastAsia="Bookman Old Style" w:hAnsiTheme="majorBidi" w:cstheme="majorBidi"/>
          <w:szCs w:val="22"/>
        </w:rPr>
        <w:t>k</w:t>
      </w:r>
      <w:proofErr w:type="spellEnd"/>
      <w:r w:rsidR="00BE06A0" w:rsidRPr="00A36314">
        <w:rPr>
          <w:rFonts w:asciiTheme="majorBidi" w:eastAsia="Bookman Old Style" w:hAnsiTheme="majorBidi" w:cstheme="majorBidi"/>
          <w:szCs w:val="22"/>
        </w:rPr>
        <w:t>.</w:t>
      </w:r>
    </w:p>
    <w:p w14:paraId="13775BE9" w14:textId="713B6096" w:rsidR="00C412B2" w:rsidRDefault="00C412B2" w:rsidP="008D759A">
      <w:pPr>
        <w:jc w:val="both"/>
        <w:rPr>
          <w:rFonts w:asciiTheme="majorBidi" w:eastAsia="Bookman Old Style" w:hAnsiTheme="majorBidi" w:cstheme="majorBidi"/>
          <w:szCs w:val="22"/>
        </w:rPr>
      </w:pPr>
    </w:p>
    <w:p w14:paraId="0DF54545" w14:textId="156F1567" w:rsidR="008D759A" w:rsidRDefault="008D759A" w:rsidP="008D759A">
      <w:pPr>
        <w:jc w:val="both"/>
        <w:rPr>
          <w:rFonts w:asciiTheme="majorBidi" w:eastAsia="Bookman Old Style" w:hAnsiTheme="majorBidi" w:cstheme="majorBidi"/>
          <w:szCs w:val="22"/>
        </w:rPr>
      </w:pPr>
    </w:p>
    <w:p w14:paraId="6194BFC5" w14:textId="77777777" w:rsidR="008D759A" w:rsidRDefault="008D759A" w:rsidP="008D759A">
      <w:pPr>
        <w:jc w:val="both"/>
        <w:rPr>
          <w:rFonts w:asciiTheme="majorBidi" w:eastAsia="Bookman Old Style" w:hAnsiTheme="majorBidi" w:cstheme="majorBidi"/>
          <w:szCs w:val="22"/>
        </w:rPr>
      </w:pPr>
    </w:p>
    <w:p w14:paraId="5838D59F" w14:textId="17682A07" w:rsidR="00C412B2" w:rsidRDefault="00C412B2" w:rsidP="008D759A">
      <w:pPr>
        <w:jc w:val="both"/>
        <w:rPr>
          <w:rFonts w:asciiTheme="majorBidi" w:eastAsia="Bookman Old Style" w:hAnsiTheme="majorBidi" w:cstheme="majorBidi"/>
          <w:szCs w:val="22"/>
        </w:rPr>
      </w:pPr>
    </w:p>
    <w:p w14:paraId="12210C49" w14:textId="18E119C6" w:rsidR="00C412B2" w:rsidRDefault="00C412B2">
      <w:pPr>
        <w:spacing w:line="240" w:lineRule="auto"/>
        <w:rPr>
          <w:rFonts w:asciiTheme="majorBidi" w:eastAsia="Bookman Old Style" w:hAnsiTheme="majorBidi" w:cstheme="majorBidi"/>
          <w:szCs w:val="22"/>
        </w:rPr>
      </w:pPr>
      <w:r>
        <w:rPr>
          <w:rFonts w:asciiTheme="majorBidi" w:eastAsia="Bookman Old Style" w:hAnsiTheme="majorBidi" w:cstheme="majorBidi"/>
          <w:szCs w:val="22"/>
        </w:rPr>
        <w:br w:type="page"/>
      </w:r>
    </w:p>
    <w:p w14:paraId="0C8AACAD" w14:textId="5CAD44AC" w:rsidR="00342B64" w:rsidRDefault="007E40FC" w:rsidP="00C412B2">
      <w:pPr>
        <w:pStyle w:val="Heading1"/>
      </w:pPr>
      <w:bookmarkStart w:id="34" w:name="_Toc225348660"/>
      <w:r w:rsidRPr="006C59C7">
        <w:lastRenderedPageBreak/>
        <w:t>BAB V</w:t>
      </w:r>
      <w:r w:rsidR="00C412B2">
        <w:br/>
      </w:r>
      <w:r w:rsidRPr="006C59C7">
        <w:t>PENUTUP</w:t>
      </w:r>
      <w:bookmarkEnd w:id="34"/>
    </w:p>
    <w:p w14:paraId="24963A15" w14:textId="77777777" w:rsidR="00554DC9" w:rsidRPr="006C59C7" w:rsidRDefault="00554DC9" w:rsidP="00C412B2">
      <w:pPr>
        <w:jc w:val="center"/>
        <w:rPr>
          <w:rFonts w:asciiTheme="majorBidi" w:eastAsia="Bookman Old Style" w:hAnsiTheme="majorBidi" w:cstheme="majorBidi"/>
          <w:b/>
          <w:sz w:val="24"/>
          <w:szCs w:val="24"/>
        </w:rPr>
      </w:pPr>
    </w:p>
    <w:p w14:paraId="1D75E0F5" w14:textId="46349B3C" w:rsidR="00A251B7" w:rsidRPr="00554DC9" w:rsidRDefault="00176DB7" w:rsidP="00C412B2">
      <w:pPr>
        <w:ind w:firstLine="414"/>
        <w:jc w:val="both"/>
        <w:rPr>
          <w:rFonts w:asciiTheme="majorBidi" w:eastAsia="Bookman Old Style" w:hAnsiTheme="majorBidi" w:cstheme="majorBidi"/>
          <w:szCs w:val="22"/>
        </w:rPr>
      </w:pPr>
      <w:proofErr w:type="spellStart"/>
      <w:r w:rsidRPr="00554DC9">
        <w:rPr>
          <w:rFonts w:asciiTheme="majorBidi" w:eastAsia="Bookman Old Style" w:hAnsiTheme="majorBidi" w:cstheme="majorBidi"/>
          <w:szCs w:val="22"/>
        </w:rPr>
        <w:t>Kegiatan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magang</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ini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dilaksanakan</w:t>
      </w:r>
      <w:proofErr w:type="spellEnd"/>
      <w:r w:rsidRPr="00554DC9">
        <w:rPr>
          <w:rFonts w:asciiTheme="majorBidi" w:eastAsia="Bookman Old Style" w:hAnsiTheme="majorBidi" w:cstheme="majorBidi"/>
          <w:szCs w:val="22"/>
        </w:rPr>
        <w:t xml:space="preserve"> di </w:t>
      </w:r>
      <w:proofErr w:type="spellStart"/>
      <w:r w:rsidRPr="00554DC9">
        <w:rPr>
          <w:rFonts w:asciiTheme="majorBidi" w:eastAsia="Bookman Old Style" w:hAnsiTheme="majorBidi" w:cstheme="majorBidi"/>
          <w:szCs w:val="22"/>
        </w:rPr>
        <w:t>lingkungan</w:t>
      </w:r>
      <w:proofErr w:type="spellEnd"/>
      <w:r w:rsidRPr="00554DC9">
        <w:rPr>
          <w:rFonts w:asciiTheme="majorBidi" w:eastAsia="Bookman Old Style" w:hAnsiTheme="majorBidi" w:cstheme="majorBidi"/>
          <w:szCs w:val="22"/>
        </w:rPr>
        <w:t xml:space="preserve"> Dinas </w:t>
      </w:r>
      <w:proofErr w:type="spellStart"/>
      <w:r w:rsidRPr="00554DC9">
        <w:rPr>
          <w:rFonts w:asciiTheme="majorBidi" w:eastAsia="Bookman Old Style" w:hAnsiTheme="majorBidi" w:cstheme="majorBidi"/>
          <w:szCs w:val="22"/>
        </w:rPr>
        <w:t>Kependudukan</w:t>
      </w:r>
      <w:proofErr w:type="spellEnd"/>
      <w:r w:rsidRPr="00554DC9">
        <w:rPr>
          <w:rFonts w:asciiTheme="majorBidi" w:eastAsia="Bookman Old Style" w:hAnsiTheme="majorBidi" w:cstheme="majorBidi"/>
          <w:szCs w:val="22"/>
        </w:rPr>
        <w:t xml:space="preserve"> dan </w:t>
      </w:r>
      <w:proofErr w:type="spellStart"/>
      <w:r w:rsidRPr="00554DC9">
        <w:rPr>
          <w:rFonts w:asciiTheme="majorBidi" w:eastAsia="Bookman Old Style" w:hAnsiTheme="majorBidi" w:cstheme="majorBidi"/>
          <w:szCs w:val="22"/>
        </w:rPr>
        <w:t>Pencatatan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Sipil</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Dispendukcapil</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Kabupaten</w:t>
      </w:r>
      <w:proofErr w:type="spellEnd"/>
      <w:r w:rsidRPr="00554DC9">
        <w:rPr>
          <w:rFonts w:asciiTheme="majorBidi" w:eastAsia="Bookman Old Style" w:hAnsiTheme="majorBidi" w:cstheme="majorBidi"/>
          <w:szCs w:val="22"/>
        </w:rPr>
        <w:t xml:space="preserve"> Sampang. </w:t>
      </w:r>
      <w:proofErr w:type="spellStart"/>
      <w:r w:rsidRPr="00554DC9">
        <w:rPr>
          <w:rFonts w:asciiTheme="majorBidi" w:eastAsia="Bookman Old Style" w:hAnsiTheme="majorBidi" w:cstheme="majorBidi"/>
          <w:szCs w:val="22"/>
        </w:rPr>
        <w:t>Pelaksanaan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magang</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ini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merupakan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wujud</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nyata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integrasi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antara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pemahaman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teoritis</w:t>
      </w:r>
      <w:proofErr w:type="spellEnd"/>
      <w:r w:rsidRPr="00554DC9">
        <w:rPr>
          <w:rFonts w:asciiTheme="majorBidi" w:eastAsia="Bookman Old Style" w:hAnsiTheme="majorBidi" w:cstheme="majorBidi"/>
          <w:szCs w:val="22"/>
        </w:rPr>
        <w:t xml:space="preserve"> di </w:t>
      </w:r>
      <w:proofErr w:type="spellStart"/>
      <w:r w:rsidRPr="00554DC9">
        <w:rPr>
          <w:rFonts w:asciiTheme="majorBidi" w:eastAsia="Bookman Old Style" w:hAnsiTheme="majorBidi" w:cstheme="majorBidi"/>
          <w:szCs w:val="22"/>
        </w:rPr>
        <w:t>bangku</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perkuliahan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dengan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praktik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langsung</w:t>
      </w:r>
      <w:proofErr w:type="spellEnd"/>
      <w:r w:rsidRPr="00554DC9">
        <w:rPr>
          <w:rFonts w:asciiTheme="majorBidi" w:eastAsia="Bookman Old Style" w:hAnsiTheme="majorBidi" w:cstheme="majorBidi"/>
          <w:szCs w:val="22"/>
        </w:rPr>
        <w:t xml:space="preserve"> di dunia </w:t>
      </w:r>
      <w:proofErr w:type="spellStart"/>
      <w:r w:rsidRPr="00554DC9">
        <w:rPr>
          <w:rFonts w:asciiTheme="majorBidi" w:eastAsia="Bookman Old Style" w:hAnsiTheme="majorBidi" w:cstheme="majorBidi"/>
          <w:szCs w:val="22"/>
        </w:rPr>
        <w:t>kerja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khususnya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dalam</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ranah</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pelayanan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administrasi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kependudukan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masyarakat</w:t>
      </w:r>
      <w:proofErr w:type="spellEnd"/>
      <w:r w:rsidRPr="00554DC9">
        <w:rPr>
          <w:rFonts w:asciiTheme="majorBidi" w:eastAsia="Bookman Old Style" w:hAnsiTheme="majorBidi" w:cstheme="majorBidi"/>
          <w:szCs w:val="22"/>
        </w:rPr>
        <w:t>.</w:t>
      </w:r>
    </w:p>
    <w:p w14:paraId="284E2297" w14:textId="6B34200A" w:rsidR="00A251B7" w:rsidRPr="00554DC9" w:rsidRDefault="00176DB7" w:rsidP="00C412B2">
      <w:pPr>
        <w:ind w:firstLine="414"/>
        <w:jc w:val="both"/>
        <w:rPr>
          <w:rFonts w:asciiTheme="majorBidi" w:eastAsia="Bookman Old Style" w:hAnsiTheme="majorBidi" w:cstheme="majorBidi"/>
          <w:szCs w:val="22"/>
        </w:rPr>
      </w:pPr>
      <w:r w:rsidRPr="00554DC9">
        <w:rPr>
          <w:rFonts w:asciiTheme="majorBidi" w:eastAsia="Bookman Old Style" w:hAnsiTheme="majorBidi" w:cstheme="majorBidi"/>
          <w:szCs w:val="22"/>
        </w:rPr>
        <w:t xml:space="preserve">Adapun target yang </w:t>
      </w:r>
      <w:proofErr w:type="spellStart"/>
      <w:r w:rsidRPr="00554DC9">
        <w:rPr>
          <w:rFonts w:asciiTheme="majorBidi" w:eastAsia="Bookman Old Style" w:hAnsiTheme="majorBidi" w:cstheme="majorBidi"/>
          <w:szCs w:val="22"/>
        </w:rPr>
        <w:t>ingin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dicapai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dari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rangkaian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kegiatan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magang</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ini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mencakup</w:t>
      </w:r>
      <w:proofErr w:type="spellEnd"/>
      <w:r w:rsidRPr="00554DC9">
        <w:rPr>
          <w:rFonts w:asciiTheme="majorBidi" w:eastAsia="Bookman Old Style" w:hAnsiTheme="majorBidi" w:cstheme="majorBidi"/>
          <w:szCs w:val="22"/>
        </w:rPr>
        <w:t xml:space="preserve"> dua </w:t>
      </w:r>
      <w:proofErr w:type="spellStart"/>
      <w:r w:rsidRPr="00554DC9">
        <w:rPr>
          <w:rFonts w:asciiTheme="majorBidi" w:eastAsia="Bookman Old Style" w:hAnsiTheme="majorBidi" w:cstheme="majorBidi"/>
          <w:szCs w:val="22"/>
        </w:rPr>
        <w:t>aspek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utama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yaitu</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aspek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pelayanan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operasional</w:t>
      </w:r>
      <w:proofErr w:type="spellEnd"/>
      <w:r w:rsidRPr="00554DC9">
        <w:rPr>
          <w:rFonts w:asciiTheme="majorBidi" w:eastAsia="Bookman Old Style" w:hAnsiTheme="majorBidi" w:cstheme="majorBidi"/>
          <w:szCs w:val="22"/>
        </w:rPr>
        <w:t xml:space="preserve"> dan </w:t>
      </w:r>
      <w:proofErr w:type="spellStart"/>
      <w:r w:rsidRPr="00554DC9">
        <w:rPr>
          <w:rFonts w:asciiTheme="majorBidi" w:eastAsia="Bookman Old Style" w:hAnsiTheme="majorBidi" w:cstheme="majorBidi"/>
          <w:szCs w:val="22"/>
        </w:rPr>
        <w:t>aspek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pengembangan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proyek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keahlian</w:t>
      </w:r>
      <w:proofErr w:type="spellEnd"/>
      <w:r w:rsidRPr="00554DC9">
        <w:rPr>
          <w:rFonts w:asciiTheme="majorBidi" w:eastAsia="Bookman Old Style" w:hAnsiTheme="majorBidi" w:cstheme="majorBidi"/>
          <w:szCs w:val="22"/>
        </w:rPr>
        <w:t xml:space="preserve">. Pada </w:t>
      </w:r>
      <w:proofErr w:type="spellStart"/>
      <w:r w:rsidRPr="00554DC9">
        <w:rPr>
          <w:rFonts w:asciiTheme="majorBidi" w:eastAsia="Bookman Old Style" w:hAnsiTheme="majorBidi" w:cstheme="majorBidi"/>
          <w:szCs w:val="22"/>
        </w:rPr>
        <w:t>aspek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operasional</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mahasiswa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ditargetkan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mampu</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berkontribusi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secara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langsung</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dalam</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membantu</w:t>
      </w:r>
      <w:proofErr w:type="spellEnd"/>
      <w:r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efisiensi</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pelayanan</w:t>
      </w:r>
      <w:proofErr w:type="spellEnd"/>
      <w:r w:rsidR="00345F1C" w:rsidRPr="00554DC9">
        <w:rPr>
          <w:rFonts w:asciiTheme="majorBidi" w:eastAsia="Bookman Old Style" w:hAnsiTheme="majorBidi" w:cstheme="majorBidi"/>
          <w:szCs w:val="22"/>
        </w:rPr>
        <w:t xml:space="preserve"> di </w:t>
      </w:r>
      <w:proofErr w:type="spellStart"/>
      <w:r w:rsidR="00345F1C" w:rsidRPr="00554DC9">
        <w:rPr>
          <w:rFonts w:asciiTheme="majorBidi" w:eastAsia="Bookman Old Style" w:hAnsiTheme="majorBidi" w:cstheme="majorBidi"/>
          <w:szCs w:val="22"/>
        </w:rPr>
        <w:t>loket</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termasuk</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memberikan</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pendampingan</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penulisan</w:t>
      </w:r>
      <w:proofErr w:type="spellEnd"/>
      <w:r w:rsidR="00345F1C" w:rsidRPr="00554DC9">
        <w:rPr>
          <w:rFonts w:asciiTheme="majorBidi" w:eastAsia="Bookman Old Style" w:hAnsiTheme="majorBidi" w:cstheme="majorBidi"/>
          <w:szCs w:val="22"/>
        </w:rPr>
        <w:t xml:space="preserve"> data </w:t>
      </w:r>
      <w:proofErr w:type="spellStart"/>
      <w:r w:rsidR="00345F1C" w:rsidRPr="00554DC9">
        <w:rPr>
          <w:rFonts w:asciiTheme="majorBidi" w:eastAsia="Bookman Old Style" w:hAnsiTheme="majorBidi" w:cstheme="majorBidi"/>
          <w:szCs w:val="22"/>
        </w:rPr>
        <w:t>bagi</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kelompok</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masyarakat</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rentan</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lansia</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serta</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mendistribusikan</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berkas</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secara</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tepat</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ke</w:t>
      </w:r>
      <w:proofErr w:type="spellEnd"/>
      <w:r w:rsidR="00345F1C" w:rsidRPr="00554DC9">
        <w:rPr>
          <w:rFonts w:asciiTheme="majorBidi" w:eastAsia="Bookman Old Style" w:hAnsiTheme="majorBidi" w:cstheme="majorBidi"/>
          <w:szCs w:val="22"/>
        </w:rPr>
        <w:t xml:space="preserve"> </w:t>
      </w:r>
      <w:proofErr w:type="spellStart"/>
      <w:r w:rsidR="00345F1C" w:rsidRPr="00554DC9">
        <w:rPr>
          <w:rFonts w:asciiTheme="majorBidi" w:eastAsia="Bookman Old Style" w:hAnsiTheme="majorBidi" w:cstheme="majorBidi"/>
          <w:szCs w:val="22"/>
        </w:rPr>
        <w:t>bagian</w:t>
      </w:r>
      <w:proofErr w:type="spellEnd"/>
      <w:r w:rsidR="00345F1C" w:rsidRPr="00554DC9">
        <w:rPr>
          <w:rFonts w:asciiTheme="majorBidi" w:eastAsia="Bookman Old Style" w:hAnsiTheme="majorBidi" w:cstheme="majorBidi"/>
          <w:szCs w:val="22"/>
        </w:rPr>
        <w:t xml:space="preserve"> </w:t>
      </w:r>
      <w:r w:rsidR="00345F1C" w:rsidRPr="00554DC9">
        <w:rPr>
          <w:rFonts w:asciiTheme="majorBidi" w:eastAsia="Bookman Old Style" w:hAnsiTheme="majorBidi" w:cstheme="majorBidi"/>
          <w:i/>
          <w:iCs/>
          <w:szCs w:val="22"/>
        </w:rPr>
        <w:t>back-office</w:t>
      </w:r>
      <w:r w:rsidR="00345F1C" w:rsidRPr="00554DC9">
        <w:rPr>
          <w:rFonts w:asciiTheme="majorBidi" w:eastAsia="Bookman Old Style" w:hAnsiTheme="majorBidi" w:cstheme="majorBidi"/>
          <w:szCs w:val="22"/>
        </w:rPr>
        <w:t>.</w:t>
      </w:r>
    </w:p>
    <w:p w14:paraId="6B8884A5" w14:textId="49BE1844" w:rsidR="00A251B7" w:rsidRPr="00554DC9" w:rsidRDefault="00345F1C" w:rsidP="00C412B2">
      <w:pPr>
        <w:ind w:firstLine="414"/>
        <w:jc w:val="both"/>
        <w:rPr>
          <w:rFonts w:asciiTheme="majorBidi" w:eastAsia="Bookman Old Style" w:hAnsiTheme="majorBidi" w:cstheme="majorBidi"/>
          <w:szCs w:val="22"/>
        </w:rPr>
      </w:pPr>
      <w:proofErr w:type="spellStart"/>
      <w:r w:rsidRPr="00554DC9">
        <w:rPr>
          <w:rFonts w:asciiTheme="majorBidi" w:eastAsia="Bookman Old Style" w:hAnsiTheme="majorBidi" w:cstheme="majorBidi"/>
          <w:szCs w:val="22"/>
        </w:rPr>
        <w:t>Sementara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itu</w:t>
      </w:r>
      <w:proofErr w:type="spellEnd"/>
      <w:r w:rsidRPr="00554DC9">
        <w:rPr>
          <w:rFonts w:asciiTheme="majorBidi" w:eastAsia="Bookman Old Style" w:hAnsiTheme="majorBidi" w:cstheme="majorBidi"/>
          <w:szCs w:val="22"/>
        </w:rPr>
        <w:t xml:space="preserve">, pada </w:t>
      </w:r>
      <w:proofErr w:type="spellStart"/>
      <w:r w:rsidRPr="00554DC9">
        <w:rPr>
          <w:rFonts w:asciiTheme="majorBidi" w:eastAsia="Bookman Old Style" w:hAnsiTheme="majorBidi" w:cstheme="majorBidi"/>
          <w:szCs w:val="22"/>
        </w:rPr>
        <w:t>aspek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pengembanga</w:t>
      </w:r>
      <w:r w:rsidR="0080556F" w:rsidRPr="00554DC9">
        <w:rPr>
          <w:rFonts w:asciiTheme="majorBidi" w:eastAsia="Bookman Old Style" w:hAnsiTheme="majorBidi" w:cstheme="majorBidi"/>
          <w:szCs w:val="22"/>
        </w:rPr>
        <w:t>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proyek</w:t>
      </w:r>
      <w:proofErr w:type="spellEnd"/>
      <w:r w:rsidRPr="00554DC9">
        <w:rPr>
          <w:rFonts w:asciiTheme="majorBidi" w:eastAsia="Bookman Old Style" w:hAnsiTheme="majorBidi" w:cstheme="majorBidi"/>
          <w:szCs w:val="22"/>
        </w:rPr>
        <w:t xml:space="preserve">, target </w:t>
      </w:r>
      <w:proofErr w:type="spellStart"/>
      <w:r w:rsidRPr="00554DC9">
        <w:rPr>
          <w:rFonts w:asciiTheme="majorBidi" w:eastAsia="Bookman Old Style" w:hAnsiTheme="majorBidi" w:cstheme="majorBidi"/>
          <w:szCs w:val="22"/>
        </w:rPr>
        <w:t>utamanya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adalah</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terealisasinya</w:t>
      </w:r>
      <w:proofErr w:type="spellEnd"/>
      <w:r w:rsidRPr="00554DC9">
        <w:rPr>
          <w:rFonts w:asciiTheme="majorBidi" w:eastAsia="Bookman Old Style" w:hAnsiTheme="majorBidi" w:cstheme="majorBidi"/>
          <w:szCs w:val="22"/>
        </w:rPr>
        <w:t xml:space="preserve"> proses </w:t>
      </w:r>
      <w:proofErr w:type="spellStart"/>
      <w:r w:rsidRPr="00554DC9">
        <w:rPr>
          <w:rFonts w:asciiTheme="majorBidi" w:eastAsia="Bookman Old Style" w:hAnsiTheme="majorBidi" w:cstheme="majorBidi"/>
          <w:szCs w:val="22"/>
        </w:rPr>
        <w:t>digitalisasi</w:t>
      </w:r>
      <w:proofErr w:type="spellEnd"/>
      <w:r w:rsidRPr="00554DC9">
        <w:rPr>
          <w:rFonts w:asciiTheme="majorBidi" w:eastAsia="Bookman Old Style" w:hAnsiTheme="majorBidi" w:cstheme="majorBidi"/>
          <w:szCs w:val="22"/>
        </w:rPr>
        <w:t xml:space="preserve"> data </w:t>
      </w:r>
      <w:proofErr w:type="spellStart"/>
      <w:r w:rsidRPr="00554DC9">
        <w:rPr>
          <w:rFonts w:asciiTheme="majorBidi" w:eastAsia="Bookman Old Style" w:hAnsiTheme="majorBidi" w:cstheme="majorBidi"/>
          <w:szCs w:val="22"/>
        </w:rPr>
        <w:t>dari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Buku</w:t>
      </w:r>
      <w:proofErr w:type="spellEnd"/>
      <w:r w:rsidRPr="00554DC9">
        <w:rPr>
          <w:rFonts w:asciiTheme="majorBidi" w:eastAsia="Bookman Old Style" w:hAnsiTheme="majorBidi" w:cstheme="majorBidi"/>
          <w:szCs w:val="22"/>
        </w:rPr>
        <w:t xml:space="preserve"> Register Harian dan </w:t>
      </w:r>
      <w:proofErr w:type="spellStart"/>
      <w:r w:rsidRPr="00554DC9">
        <w:rPr>
          <w:rFonts w:asciiTheme="majorBidi" w:eastAsia="Bookman Old Style" w:hAnsiTheme="majorBidi" w:cstheme="majorBidi"/>
          <w:szCs w:val="22"/>
        </w:rPr>
        <w:t>Pengambilan</w:t>
      </w:r>
      <w:proofErr w:type="spellEnd"/>
      <w:r w:rsidRPr="00554DC9">
        <w:rPr>
          <w:rFonts w:asciiTheme="majorBidi" w:eastAsia="Bookman Old Style" w:hAnsiTheme="majorBidi" w:cstheme="majorBidi"/>
          <w:szCs w:val="22"/>
        </w:rPr>
        <w:t xml:space="preserve"> KTP </w:t>
      </w:r>
      <w:proofErr w:type="spellStart"/>
      <w:r w:rsidRPr="00554DC9">
        <w:rPr>
          <w:rFonts w:asciiTheme="majorBidi" w:eastAsia="Bookman Old Style" w:hAnsiTheme="majorBidi" w:cstheme="majorBidi"/>
          <w:szCs w:val="22"/>
        </w:rPr>
        <w:t>fisik</w:t>
      </w:r>
      <w:proofErr w:type="spellEnd"/>
      <w:r w:rsidRPr="00554DC9">
        <w:rPr>
          <w:rFonts w:asciiTheme="majorBidi" w:eastAsia="Bookman Old Style" w:hAnsiTheme="majorBidi" w:cstheme="majorBidi"/>
          <w:szCs w:val="22"/>
        </w:rPr>
        <w:t xml:space="preserve">. Data </w:t>
      </w:r>
      <w:proofErr w:type="spellStart"/>
      <w:r w:rsidRPr="00554DC9">
        <w:rPr>
          <w:rFonts w:asciiTheme="majorBidi" w:eastAsia="Bookman Old Style" w:hAnsiTheme="majorBidi" w:cstheme="majorBidi"/>
          <w:szCs w:val="22"/>
        </w:rPr>
        <w:t>tersebut</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akan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diolah</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menjadi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sebuah</w:t>
      </w:r>
      <w:proofErr w:type="spellEnd"/>
      <w:r w:rsidRPr="00554DC9">
        <w:rPr>
          <w:rFonts w:asciiTheme="majorBidi" w:eastAsia="Bookman Old Style" w:hAnsiTheme="majorBidi" w:cstheme="majorBidi"/>
          <w:szCs w:val="22"/>
        </w:rPr>
        <w:t xml:space="preserve"> </w:t>
      </w:r>
      <w:r w:rsidRPr="00554DC9">
        <w:rPr>
          <w:rFonts w:asciiTheme="majorBidi" w:eastAsia="Bookman Old Style" w:hAnsiTheme="majorBidi" w:cstheme="majorBidi"/>
          <w:i/>
          <w:iCs/>
          <w:szCs w:val="22"/>
        </w:rPr>
        <w:t>dashboard</w:t>
      </w:r>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visualisasi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fluktuasi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pelayanan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berbasis</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bahasa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pemrograman</w:t>
      </w:r>
      <w:proofErr w:type="spellEnd"/>
      <w:r w:rsidRPr="00554DC9">
        <w:rPr>
          <w:rFonts w:asciiTheme="majorBidi" w:eastAsia="Bookman Old Style" w:hAnsiTheme="majorBidi" w:cstheme="majorBidi"/>
          <w:szCs w:val="22"/>
        </w:rPr>
        <w:t xml:space="preserve"> Python. </w:t>
      </w:r>
      <w:proofErr w:type="spellStart"/>
      <w:r w:rsidRPr="00554DC9">
        <w:rPr>
          <w:rFonts w:asciiTheme="majorBidi" w:eastAsia="Bookman Old Style" w:hAnsiTheme="majorBidi" w:cstheme="majorBidi"/>
          <w:szCs w:val="22"/>
        </w:rPr>
        <w:t>Melalui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perpaduan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tugas</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harian</w:t>
      </w:r>
      <w:proofErr w:type="spellEnd"/>
      <w:r w:rsidRPr="00554DC9">
        <w:rPr>
          <w:rFonts w:asciiTheme="majorBidi" w:eastAsia="Bookman Old Style" w:hAnsiTheme="majorBidi" w:cstheme="majorBidi"/>
          <w:szCs w:val="22"/>
        </w:rPr>
        <w:t xml:space="preserve"> dan </w:t>
      </w:r>
      <w:proofErr w:type="spellStart"/>
      <w:r w:rsidRPr="00554DC9">
        <w:rPr>
          <w:rFonts w:asciiTheme="majorBidi" w:eastAsia="Bookman Old Style" w:hAnsiTheme="majorBidi" w:cstheme="majorBidi"/>
          <w:szCs w:val="22"/>
        </w:rPr>
        <w:t>penyelesaian</w:t>
      </w:r>
      <w:proofErr w:type="spellEnd"/>
      <w:r w:rsidRPr="00554DC9">
        <w:rPr>
          <w:rFonts w:asciiTheme="majorBidi" w:eastAsia="Bookman Old Style" w:hAnsiTheme="majorBidi" w:cstheme="majorBidi"/>
          <w:szCs w:val="22"/>
        </w:rPr>
        <w:t xml:space="preserve"> </w:t>
      </w:r>
      <w:r w:rsidRPr="00554DC9">
        <w:rPr>
          <w:rFonts w:asciiTheme="majorBidi" w:eastAsia="Bookman Old Style" w:hAnsiTheme="majorBidi" w:cstheme="majorBidi"/>
          <w:i/>
          <w:iCs/>
          <w:szCs w:val="22"/>
        </w:rPr>
        <w:t>mini project</w:t>
      </w:r>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tersebut</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diharapkan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mahasiswa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tidak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hanya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mengasah</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keterampilan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teknis</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dalam</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pengolahan</w:t>
      </w:r>
      <w:proofErr w:type="spellEnd"/>
      <w:r w:rsidRPr="00554DC9">
        <w:rPr>
          <w:rFonts w:asciiTheme="majorBidi" w:eastAsia="Bookman Old Style" w:hAnsiTheme="majorBidi" w:cstheme="majorBidi"/>
          <w:szCs w:val="22"/>
        </w:rPr>
        <w:t xml:space="preserve"> data, </w:t>
      </w:r>
      <w:proofErr w:type="spellStart"/>
      <w:r w:rsidRPr="00554DC9">
        <w:rPr>
          <w:rFonts w:asciiTheme="majorBidi" w:eastAsia="Bookman Old Style" w:hAnsiTheme="majorBidi" w:cstheme="majorBidi"/>
          <w:szCs w:val="22"/>
        </w:rPr>
        <w:t>tetapi</w:t>
      </w:r>
      <w:proofErr w:type="spellEnd"/>
      <w:r w:rsidRPr="00554DC9">
        <w:rPr>
          <w:rFonts w:asciiTheme="majorBidi" w:eastAsia="Bookman Old Style" w:hAnsiTheme="majorBidi" w:cstheme="majorBidi"/>
          <w:szCs w:val="22"/>
        </w:rPr>
        <w:t xml:space="preserve"> juga </w:t>
      </w:r>
      <w:proofErr w:type="spellStart"/>
      <w:r w:rsidRPr="00554DC9">
        <w:rPr>
          <w:rFonts w:asciiTheme="majorBidi" w:eastAsia="Bookman Old Style" w:hAnsiTheme="majorBidi" w:cstheme="majorBidi"/>
          <w:szCs w:val="22"/>
        </w:rPr>
        <w:t>meningkatkan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kecakapan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komunikasi</w:t>
      </w:r>
      <w:proofErr w:type="spellEnd"/>
      <w:r w:rsidRPr="00554DC9">
        <w:rPr>
          <w:rFonts w:asciiTheme="majorBidi" w:eastAsia="Bookman Old Style" w:hAnsiTheme="majorBidi" w:cstheme="majorBidi"/>
          <w:szCs w:val="22"/>
        </w:rPr>
        <w:t xml:space="preserve"> dan </w:t>
      </w:r>
      <w:proofErr w:type="spellStart"/>
      <w:r w:rsidRPr="00554DC9">
        <w:rPr>
          <w:rFonts w:asciiTheme="majorBidi" w:eastAsia="Bookman Old Style" w:hAnsiTheme="majorBidi" w:cstheme="majorBidi"/>
          <w:szCs w:val="22"/>
        </w:rPr>
        <w:t>pelayanan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publik</w:t>
      </w:r>
      <w:proofErr w:type="spellEnd"/>
      <w:r w:rsidRPr="00554DC9">
        <w:rPr>
          <w:rFonts w:asciiTheme="majorBidi" w:eastAsia="Bookman Old Style" w:hAnsiTheme="majorBidi" w:cstheme="majorBidi"/>
          <w:szCs w:val="22"/>
        </w:rPr>
        <w:t xml:space="preserve"> di </w:t>
      </w:r>
      <w:proofErr w:type="spellStart"/>
      <w:r w:rsidRPr="00554DC9">
        <w:rPr>
          <w:rFonts w:asciiTheme="majorBidi" w:eastAsia="Bookman Old Style" w:hAnsiTheme="majorBidi" w:cstheme="majorBidi"/>
          <w:szCs w:val="22"/>
        </w:rPr>
        <w:t>instansi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pemerintahan</w:t>
      </w:r>
      <w:proofErr w:type="spellEnd"/>
      <w:r w:rsidRPr="00554DC9">
        <w:rPr>
          <w:rFonts w:asciiTheme="majorBidi" w:eastAsia="Bookman Old Style" w:hAnsiTheme="majorBidi" w:cstheme="majorBidi"/>
          <w:szCs w:val="22"/>
        </w:rPr>
        <w:t>.</w:t>
      </w:r>
    </w:p>
    <w:p w14:paraId="7075406D" w14:textId="6968345C" w:rsidR="00342B64" w:rsidRDefault="00345F1C" w:rsidP="00C412B2">
      <w:pPr>
        <w:ind w:firstLine="414"/>
        <w:jc w:val="both"/>
        <w:rPr>
          <w:rFonts w:asciiTheme="majorBidi" w:eastAsia="Bookman Old Style" w:hAnsiTheme="majorBidi" w:cstheme="majorBidi"/>
          <w:sz w:val="24"/>
          <w:szCs w:val="24"/>
        </w:rPr>
      </w:pPr>
      <w:r w:rsidRPr="00554DC9">
        <w:rPr>
          <w:rFonts w:asciiTheme="majorBidi" w:eastAsia="Bookman Old Style" w:hAnsiTheme="majorBidi" w:cstheme="majorBidi"/>
          <w:szCs w:val="22"/>
        </w:rPr>
        <w:t xml:space="preserve">Proposal </w:t>
      </w:r>
      <w:proofErr w:type="spellStart"/>
      <w:r w:rsidRPr="00554DC9">
        <w:rPr>
          <w:rFonts w:asciiTheme="majorBidi" w:eastAsia="Bookman Old Style" w:hAnsiTheme="majorBidi" w:cstheme="majorBidi"/>
          <w:szCs w:val="22"/>
        </w:rPr>
        <w:t>ini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disusun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sebagai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acuan</w:t>
      </w:r>
      <w:proofErr w:type="spellEnd"/>
      <w:r w:rsidRPr="00554DC9">
        <w:rPr>
          <w:rFonts w:asciiTheme="majorBidi" w:eastAsia="Bookman Old Style" w:hAnsiTheme="majorBidi" w:cstheme="majorBidi"/>
          <w:szCs w:val="22"/>
        </w:rPr>
        <w:t xml:space="preserve"> dan </w:t>
      </w:r>
      <w:proofErr w:type="spellStart"/>
      <w:r w:rsidRPr="00554DC9">
        <w:rPr>
          <w:rFonts w:asciiTheme="majorBidi" w:eastAsia="Bookman Old Style" w:hAnsiTheme="majorBidi" w:cstheme="majorBidi"/>
          <w:szCs w:val="22"/>
        </w:rPr>
        <w:t>pedoman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pelaksanaan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kegiatan</w:t>
      </w:r>
      <w:proofErr w:type="spellEnd"/>
      <w:r w:rsidRPr="00554DC9">
        <w:rPr>
          <w:rFonts w:asciiTheme="majorBidi" w:eastAsia="Bookman Old Style" w:hAnsiTheme="majorBidi" w:cstheme="majorBidi"/>
          <w:szCs w:val="22"/>
        </w:rPr>
        <w:t xml:space="preserve">. Besar </w:t>
      </w:r>
      <w:proofErr w:type="spellStart"/>
      <w:r w:rsidRPr="00554DC9">
        <w:rPr>
          <w:rFonts w:asciiTheme="majorBidi" w:eastAsia="Bookman Old Style" w:hAnsiTheme="majorBidi" w:cstheme="majorBidi"/>
          <w:szCs w:val="22"/>
        </w:rPr>
        <w:t>harapan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saya</w:t>
      </w:r>
      <w:proofErr w:type="spellEnd"/>
      <w:r w:rsidRPr="00554DC9">
        <w:rPr>
          <w:rFonts w:asciiTheme="majorBidi" w:eastAsia="Bookman Old Style" w:hAnsiTheme="majorBidi" w:cstheme="majorBidi"/>
          <w:szCs w:val="22"/>
        </w:rPr>
        <w:t xml:space="preserve"> agar </w:t>
      </w:r>
      <w:proofErr w:type="spellStart"/>
      <w:r w:rsidRPr="00554DC9">
        <w:rPr>
          <w:rFonts w:asciiTheme="majorBidi" w:eastAsia="Bookman Old Style" w:hAnsiTheme="majorBidi" w:cstheme="majorBidi"/>
          <w:szCs w:val="22"/>
        </w:rPr>
        <w:t>rancangan</w:t>
      </w:r>
      <w:proofErr w:type="spellEnd"/>
      <w:r w:rsidRPr="00554DC9">
        <w:rPr>
          <w:rFonts w:asciiTheme="majorBidi" w:eastAsia="Bookman Old Style" w:hAnsiTheme="majorBidi" w:cstheme="majorBidi"/>
          <w:szCs w:val="22"/>
        </w:rPr>
        <w:t xml:space="preserve"> program </w:t>
      </w:r>
      <w:proofErr w:type="spellStart"/>
      <w:r w:rsidRPr="00554DC9">
        <w:rPr>
          <w:rFonts w:asciiTheme="majorBidi" w:eastAsia="Bookman Old Style" w:hAnsiTheme="majorBidi" w:cstheme="majorBidi"/>
          <w:szCs w:val="22"/>
        </w:rPr>
        <w:t>magang</w:t>
      </w:r>
      <w:proofErr w:type="spellEnd"/>
      <w:r w:rsidRPr="00554DC9">
        <w:rPr>
          <w:rFonts w:asciiTheme="majorBidi" w:eastAsia="Bookman Old Style" w:hAnsiTheme="majorBidi" w:cstheme="majorBidi"/>
          <w:szCs w:val="22"/>
        </w:rPr>
        <w:t xml:space="preserve"> yang </w:t>
      </w:r>
      <w:proofErr w:type="spellStart"/>
      <w:r w:rsidRPr="00554DC9">
        <w:rPr>
          <w:rFonts w:asciiTheme="majorBidi" w:eastAsia="Bookman Old Style" w:hAnsiTheme="majorBidi" w:cstheme="majorBidi"/>
          <w:szCs w:val="22"/>
        </w:rPr>
        <w:t>telah</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diuraikan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ini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dapa</w:t>
      </w:r>
      <w:r w:rsidR="00770DD3">
        <w:rPr>
          <w:rFonts w:asciiTheme="majorBidi" w:eastAsia="Bookman Old Style" w:hAnsiTheme="majorBidi" w:cstheme="majorBidi"/>
          <w:szCs w:val="22"/>
        </w:rPr>
        <w:t>t</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disetujui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didukung</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penuh</w:t>
      </w:r>
      <w:proofErr w:type="spellEnd"/>
      <w:r w:rsidRPr="00554DC9">
        <w:rPr>
          <w:rFonts w:asciiTheme="majorBidi" w:eastAsia="Bookman Old Style" w:hAnsiTheme="majorBidi" w:cstheme="majorBidi"/>
          <w:szCs w:val="22"/>
        </w:rPr>
        <w:t xml:space="preserve"> oleh </w:t>
      </w:r>
      <w:proofErr w:type="spellStart"/>
      <w:r w:rsidRPr="00554DC9">
        <w:rPr>
          <w:rFonts w:asciiTheme="majorBidi" w:eastAsia="Bookman Old Style" w:hAnsiTheme="majorBidi" w:cstheme="majorBidi"/>
          <w:szCs w:val="22"/>
        </w:rPr>
        <w:t>berbagai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pihak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serta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mampu</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memberikan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manfaat</w:t>
      </w:r>
      <w:proofErr w:type="spellEnd"/>
      <w:r w:rsidRPr="00554DC9">
        <w:rPr>
          <w:rFonts w:asciiTheme="majorBidi" w:eastAsia="Bookman Old Style" w:hAnsiTheme="majorBidi" w:cstheme="majorBidi"/>
          <w:szCs w:val="22"/>
        </w:rPr>
        <w:t xml:space="preserve"> dan </w:t>
      </w:r>
      <w:proofErr w:type="spellStart"/>
      <w:r w:rsidRPr="00554DC9">
        <w:rPr>
          <w:rFonts w:asciiTheme="majorBidi" w:eastAsia="Bookman Old Style" w:hAnsiTheme="majorBidi" w:cstheme="majorBidi"/>
          <w:szCs w:val="22"/>
        </w:rPr>
        <w:t>dampak</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positif</w:t>
      </w:r>
      <w:proofErr w:type="spellEnd"/>
      <w:r w:rsidRPr="00554DC9">
        <w:rPr>
          <w:rFonts w:asciiTheme="majorBidi" w:eastAsia="Bookman Old Style" w:hAnsiTheme="majorBidi" w:cstheme="majorBidi"/>
          <w:szCs w:val="22"/>
        </w:rPr>
        <w:t xml:space="preserve"> yang </w:t>
      </w:r>
      <w:proofErr w:type="spellStart"/>
      <w:r w:rsidRPr="00554DC9">
        <w:rPr>
          <w:rFonts w:asciiTheme="majorBidi" w:eastAsia="Bookman Old Style" w:hAnsiTheme="majorBidi" w:cstheme="majorBidi"/>
          <w:szCs w:val="22"/>
        </w:rPr>
        <w:t>nyata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bagi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Dispendukcapil</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Kabupaten</w:t>
      </w:r>
      <w:proofErr w:type="spellEnd"/>
      <w:r w:rsidRPr="00554DC9">
        <w:rPr>
          <w:rFonts w:asciiTheme="majorBidi" w:eastAsia="Bookman Old Style" w:hAnsiTheme="majorBidi" w:cstheme="majorBidi"/>
          <w:szCs w:val="22"/>
        </w:rPr>
        <w:t xml:space="preserve"> Sampang, </w:t>
      </w:r>
      <w:proofErr w:type="spellStart"/>
      <w:r w:rsidRPr="00554DC9">
        <w:rPr>
          <w:rFonts w:asciiTheme="majorBidi" w:eastAsia="Bookman Old Style" w:hAnsiTheme="majorBidi" w:cstheme="majorBidi"/>
          <w:szCs w:val="22"/>
        </w:rPr>
        <w:t>instansi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perguruan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tinggi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maupun</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bagi</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mahasiswa</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itu</w:t>
      </w:r>
      <w:proofErr w:type="spellEnd"/>
      <w:r w:rsidRPr="00554DC9">
        <w:rPr>
          <w:rFonts w:asciiTheme="majorBidi" w:eastAsia="Bookman Old Style" w:hAnsiTheme="majorBidi" w:cstheme="majorBidi"/>
          <w:szCs w:val="22"/>
        </w:rPr>
        <w:t xml:space="preserve"> </w:t>
      </w:r>
      <w:proofErr w:type="spellStart"/>
      <w:r w:rsidRPr="00554DC9">
        <w:rPr>
          <w:rFonts w:asciiTheme="majorBidi" w:eastAsia="Bookman Old Style" w:hAnsiTheme="majorBidi" w:cstheme="majorBidi"/>
          <w:szCs w:val="22"/>
        </w:rPr>
        <w:t>sendiri</w:t>
      </w:r>
      <w:proofErr w:type="spellEnd"/>
      <w:r w:rsidRPr="00554DC9">
        <w:rPr>
          <w:rFonts w:asciiTheme="majorBidi" w:eastAsia="Bookman Old Style" w:hAnsiTheme="majorBidi" w:cstheme="majorBidi"/>
          <w:szCs w:val="22"/>
        </w:rPr>
        <w:t>.</w:t>
      </w:r>
    </w:p>
    <w:p w14:paraId="682A17E0" w14:textId="31E2D7C0" w:rsidR="00C412B2" w:rsidRDefault="00C412B2" w:rsidP="00C412B2">
      <w:pPr>
        <w:jc w:val="both"/>
        <w:rPr>
          <w:rFonts w:asciiTheme="majorBidi" w:eastAsia="Bookman Old Style" w:hAnsiTheme="majorBidi" w:cstheme="majorBidi"/>
          <w:sz w:val="24"/>
          <w:szCs w:val="24"/>
        </w:rPr>
      </w:pPr>
    </w:p>
    <w:p w14:paraId="667B9F63" w14:textId="2F9E9379" w:rsidR="00C412B2" w:rsidRDefault="00C412B2" w:rsidP="00C412B2">
      <w:pPr>
        <w:jc w:val="both"/>
        <w:rPr>
          <w:rFonts w:asciiTheme="majorBidi" w:eastAsia="Bookman Old Style" w:hAnsiTheme="majorBidi" w:cstheme="majorBidi"/>
          <w:sz w:val="24"/>
          <w:szCs w:val="24"/>
        </w:rPr>
      </w:pPr>
    </w:p>
    <w:p w14:paraId="718C621E" w14:textId="319D1EF2" w:rsidR="00C412B2" w:rsidRDefault="00C412B2" w:rsidP="00C412B2">
      <w:pPr>
        <w:jc w:val="both"/>
        <w:rPr>
          <w:rFonts w:asciiTheme="majorBidi" w:eastAsia="Bookman Old Style" w:hAnsiTheme="majorBidi" w:cstheme="majorBidi"/>
          <w:sz w:val="24"/>
          <w:szCs w:val="24"/>
        </w:rPr>
      </w:pPr>
    </w:p>
    <w:p w14:paraId="73B9021A" w14:textId="1B9297A2" w:rsidR="00C412B2" w:rsidRDefault="00C412B2">
      <w:pPr>
        <w:spacing w:line="240" w:lineRule="auto"/>
        <w:rPr>
          <w:rFonts w:asciiTheme="majorBidi" w:eastAsia="Bookman Old Style" w:hAnsiTheme="majorBidi" w:cstheme="majorBidi"/>
          <w:sz w:val="24"/>
          <w:szCs w:val="24"/>
        </w:rPr>
      </w:pPr>
      <w:r>
        <w:rPr>
          <w:rFonts w:asciiTheme="majorBidi" w:eastAsia="Bookman Old Style" w:hAnsiTheme="majorBidi" w:cstheme="majorBidi"/>
          <w:sz w:val="24"/>
          <w:szCs w:val="24"/>
        </w:rPr>
        <w:br w:type="page"/>
      </w:r>
    </w:p>
    <w:p w14:paraId="6976459A" w14:textId="2FD1D8B5" w:rsidR="00342B64" w:rsidRPr="006C59C7" w:rsidRDefault="007E40FC" w:rsidP="008D759A">
      <w:pPr>
        <w:pStyle w:val="Heading1"/>
      </w:pPr>
      <w:bookmarkStart w:id="35" w:name="_Toc225348661"/>
      <w:r w:rsidRPr="006C59C7">
        <w:lastRenderedPageBreak/>
        <w:t>DAFTAR PUSTAKA</w:t>
      </w:r>
      <w:bookmarkEnd w:id="35"/>
    </w:p>
    <w:p w14:paraId="3E426354" w14:textId="77777777" w:rsidR="003B4DC8" w:rsidRPr="008D759A" w:rsidRDefault="003B4DC8">
      <w:pPr>
        <w:tabs>
          <w:tab w:val="left" w:pos="3360"/>
        </w:tabs>
        <w:jc w:val="center"/>
        <w:rPr>
          <w:rFonts w:asciiTheme="majorBidi" w:eastAsia="Bookman Old Style" w:hAnsiTheme="majorBidi" w:cstheme="majorBidi"/>
          <w:bCs/>
          <w:szCs w:val="22"/>
        </w:rPr>
      </w:pPr>
    </w:p>
    <w:p w14:paraId="3B2EC23E" w14:textId="02364514"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r w:rsidRPr="00A719C4">
        <w:rPr>
          <w:rFonts w:asciiTheme="majorBidi" w:eastAsia="Bookman Old Style" w:hAnsiTheme="majorBidi" w:cstheme="majorBidi"/>
          <w:color w:val="000000"/>
          <w:szCs w:val="22"/>
          <w:lang w:val="en-ID"/>
        </w:rPr>
        <w:t xml:space="preserve">Al Ghivary, R., Wulandari, N., </w:t>
      </w:r>
      <w:proofErr w:type="spellStart"/>
      <w:r w:rsidRPr="00A719C4">
        <w:rPr>
          <w:rFonts w:asciiTheme="majorBidi" w:eastAsia="Bookman Old Style" w:hAnsiTheme="majorBidi" w:cstheme="majorBidi"/>
          <w:color w:val="000000"/>
          <w:szCs w:val="22"/>
          <w:lang w:val="en-ID"/>
        </w:rPr>
        <w:t>Srikandi</w:t>
      </w:r>
      <w:proofErr w:type="spellEnd"/>
      <w:r w:rsidRPr="00A719C4">
        <w:rPr>
          <w:rFonts w:asciiTheme="majorBidi" w:eastAsia="Bookman Old Style" w:hAnsiTheme="majorBidi" w:cstheme="majorBidi"/>
          <w:color w:val="000000"/>
          <w:szCs w:val="22"/>
          <w:lang w:val="en-ID"/>
        </w:rPr>
        <w:t xml:space="preserve">, N. dan </w:t>
      </w:r>
      <w:proofErr w:type="spellStart"/>
      <w:r w:rsidRPr="00A719C4">
        <w:rPr>
          <w:rFonts w:asciiTheme="majorBidi" w:eastAsia="Bookman Old Style" w:hAnsiTheme="majorBidi" w:cstheme="majorBidi"/>
          <w:color w:val="000000"/>
          <w:szCs w:val="22"/>
          <w:lang w:val="en-ID"/>
        </w:rPr>
        <w:t>Nazilatul</w:t>
      </w:r>
      <w:proofErr w:type="spellEnd"/>
      <w:r w:rsidRPr="00A719C4">
        <w:rPr>
          <w:rFonts w:asciiTheme="majorBidi" w:eastAsia="Bookman Old Style" w:hAnsiTheme="majorBidi" w:cstheme="majorBidi"/>
          <w:color w:val="000000"/>
          <w:szCs w:val="22"/>
          <w:lang w:val="en-ID"/>
        </w:rPr>
        <w:t xml:space="preserve"> F., A. M. (2023) 'Peran </w:t>
      </w:r>
      <w:proofErr w:type="spellStart"/>
      <w:r w:rsidRPr="00A719C4">
        <w:rPr>
          <w:rFonts w:asciiTheme="majorBidi" w:eastAsia="Bookman Old Style" w:hAnsiTheme="majorBidi" w:cstheme="majorBidi"/>
          <w:color w:val="000000"/>
          <w:szCs w:val="22"/>
          <w:lang w:val="en-ID"/>
        </w:rPr>
        <w:t>Visualisasi</w:t>
      </w:r>
      <w:proofErr w:type="spellEnd"/>
      <w:r w:rsidRPr="00A719C4">
        <w:rPr>
          <w:rFonts w:asciiTheme="majorBidi" w:eastAsia="Bookman Old Style" w:hAnsiTheme="majorBidi" w:cstheme="majorBidi"/>
          <w:color w:val="000000"/>
          <w:szCs w:val="22"/>
          <w:lang w:val="en-ID"/>
        </w:rPr>
        <w:t xml:space="preserve"> Data </w:t>
      </w:r>
      <w:proofErr w:type="spellStart"/>
      <w:r w:rsidRPr="00A719C4">
        <w:rPr>
          <w:rFonts w:asciiTheme="majorBidi" w:eastAsia="Bookman Old Style" w:hAnsiTheme="majorBidi" w:cstheme="majorBidi"/>
          <w:color w:val="000000"/>
          <w:szCs w:val="22"/>
          <w:lang w:val="en-ID"/>
        </w:rPr>
        <w:t>untuk</w:t>
      </w:r>
      <w:proofErr w:type="spellEnd"/>
      <w:r w:rsidRPr="00A719C4">
        <w:rPr>
          <w:rFonts w:asciiTheme="majorBidi" w:eastAsia="Bookman Old Style" w:hAnsiTheme="majorBidi" w:cstheme="majorBidi"/>
          <w:color w:val="000000"/>
          <w:szCs w:val="22"/>
          <w:lang w:val="en-ID"/>
        </w:rPr>
        <w:t xml:space="preserve"> </w:t>
      </w:r>
      <w:proofErr w:type="spellStart"/>
      <w:r w:rsidRPr="00A719C4">
        <w:rPr>
          <w:rFonts w:asciiTheme="majorBidi" w:eastAsia="Bookman Old Style" w:hAnsiTheme="majorBidi" w:cstheme="majorBidi"/>
          <w:color w:val="000000"/>
          <w:szCs w:val="22"/>
          <w:lang w:val="en-ID"/>
        </w:rPr>
        <w:t>Menunjang</w:t>
      </w:r>
      <w:proofErr w:type="spellEnd"/>
      <w:r w:rsidRPr="00A719C4">
        <w:rPr>
          <w:rFonts w:asciiTheme="majorBidi" w:eastAsia="Bookman Old Style" w:hAnsiTheme="majorBidi" w:cstheme="majorBidi"/>
          <w:color w:val="000000"/>
          <w:szCs w:val="22"/>
          <w:lang w:val="en-ID"/>
        </w:rPr>
        <w:t xml:space="preserve"> Analisa Data </w:t>
      </w:r>
      <w:proofErr w:type="spellStart"/>
      <w:r w:rsidRPr="00A719C4">
        <w:rPr>
          <w:rFonts w:asciiTheme="majorBidi" w:eastAsia="Bookman Old Style" w:hAnsiTheme="majorBidi" w:cstheme="majorBidi"/>
          <w:color w:val="000000"/>
          <w:szCs w:val="22"/>
          <w:lang w:val="en-ID"/>
        </w:rPr>
        <w:t>Kependudukan</w:t>
      </w:r>
      <w:proofErr w:type="spellEnd"/>
      <w:r w:rsidRPr="00A719C4">
        <w:rPr>
          <w:rFonts w:asciiTheme="majorBidi" w:eastAsia="Bookman Old Style" w:hAnsiTheme="majorBidi" w:cstheme="majorBidi"/>
          <w:color w:val="000000"/>
          <w:szCs w:val="22"/>
          <w:lang w:val="en-ID"/>
        </w:rPr>
        <w:t xml:space="preserve"> di Indonesia', </w:t>
      </w:r>
      <w:r w:rsidRPr="00A719C4">
        <w:rPr>
          <w:rFonts w:asciiTheme="majorBidi" w:eastAsia="Bookman Old Style" w:hAnsiTheme="majorBidi" w:cstheme="majorBidi"/>
          <w:i/>
          <w:iCs/>
          <w:color w:val="000000"/>
          <w:szCs w:val="22"/>
          <w:lang w:val="en-ID"/>
        </w:rPr>
        <w:t xml:space="preserve">PENTAHELIX: </w:t>
      </w:r>
      <w:proofErr w:type="spellStart"/>
      <w:r w:rsidRPr="00A719C4">
        <w:rPr>
          <w:rFonts w:asciiTheme="majorBidi" w:eastAsia="Bookman Old Style" w:hAnsiTheme="majorBidi" w:cstheme="majorBidi"/>
          <w:i/>
          <w:iCs/>
          <w:color w:val="000000"/>
          <w:szCs w:val="22"/>
          <w:lang w:val="en-ID"/>
        </w:rPr>
        <w:t>Jurnal</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Administrasi</w:t>
      </w:r>
      <w:proofErr w:type="spellEnd"/>
      <w:r w:rsidRPr="00A719C4">
        <w:rPr>
          <w:rFonts w:asciiTheme="majorBidi" w:eastAsia="Bookman Old Style" w:hAnsiTheme="majorBidi" w:cstheme="majorBidi"/>
          <w:i/>
          <w:iCs/>
          <w:color w:val="000000"/>
          <w:szCs w:val="22"/>
          <w:lang w:val="en-ID"/>
        </w:rPr>
        <w:t xml:space="preserve"> Publik</w:t>
      </w:r>
      <w:r w:rsidRPr="00A719C4">
        <w:rPr>
          <w:rFonts w:asciiTheme="majorBidi" w:eastAsia="Bookman Old Style" w:hAnsiTheme="majorBidi" w:cstheme="majorBidi"/>
          <w:color w:val="000000"/>
          <w:szCs w:val="22"/>
          <w:lang w:val="en-ID"/>
        </w:rPr>
        <w:t xml:space="preserve">, 1(1), </w:t>
      </w:r>
      <w:proofErr w:type="spellStart"/>
      <w:r w:rsidRPr="00A719C4">
        <w:rPr>
          <w:rFonts w:asciiTheme="majorBidi" w:eastAsia="Bookman Old Style" w:hAnsiTheme="majorBidi" w:cstheme="majorBidi"/>
          <w:color w:val="000000"/>
          <w:szCs w:val="22"/>
          <w:lang w:val="en-ID"/>
        </w:rPr>
        <w:t>hal</w:t>
      </w:r>
      <w:proofErr w:type="spellEnd"/>
      <w:r w:rsidRPr="00A719C4">
        <w:rPr>
          <w:rFonts w:asciiTheme="majorBidi" w:eastAsia="Bookman Old Style" w:hAnsiTheme="majorBidi" w:cstheme="majorBidi"/>
          <w:color w:val="000000"/>
          <w:szCs w:val="22"/>
          <w:lang w:val="en-ID"/>
        </w:rPr>
        <w:t>. 57-62.</w:t>
      </w:r>
    </w:p>
    <w:p w14:paraId="0BDE9A18" w14:textId="77777777"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r w:rsidRPr="00A719C4">
        <w:rPr>
          <w:rFonts w:asciiTheme="majorBidi" w:eastAsia="Bookman Old Style" w:hAnsiTheme="majorBidi" w:cstheme="majorBidi"/>
          <w:color w:val="000000"/>
          <w:szCs w:val="22"/>
          <w:lang w:val="en-ID"/>
        </w:rPr>
        <w:t xml:space="preserve">Dinas </w:t>
      </w:r>
      <w:proofErr w:type="spellStart"/>
      <w:r w:rsidRPr="00A719C4">
        <w:rPr>
          <w:rFonts w:asciiTheme="majorBidi" w:eastAsia="Bookman Old Style" w:hAnsiTheme="majorBidi" w:cstheme="majorBidi"/>
          <w:color w:val="000000"/>
          <w:szCs w:val="22"/>
          <w:lang w:val="en-ID"/>
        </w:rPr>
        <w:t>Kependudukan</w:t>
      </w:r>
      <w:proofErr w:type="spellEnd"/>
      <w:r w:rsidRPr="00A719C4">
        <w:rPr>
          <w:rFonts w:asciiTheme="majorBidi" w:eastAsia="Bookman Old Style" w:hAnsiTheme="majorBidi" w:cstheme="majorBidi"/>
          <w:color w:val="000000"/>
          <w:szCs w:val="22"/>
          <w:lang w:val="en-ID"/>
        </w:rPr>
        <w:t xml:space="preserve"> dan </w:t>
      </w:r>
      <w:proofErr w:type="spellStart"/>
      <w:r w:rsidRPr="00A719C4">
        <w:rPr>
          <w:rFonts w:asciiTheme="majorBidi" w:eastAsia="Bookman Old Style" w:hAnsiTheme="majorBidi" w:cstheme="majorBidi"/>
          <w:color w:val="000000"/>
          <w:szCs w:val="22"/>
          <w:lang w:val="en-ID"/>
        </w:rPr>
        <w:t>Pencatatan</w:t>
      </w:r>
      <w:proofErr w:type="spellEnd"/>
      <w:r w:rsidRPr="00A719C4">
        <w:rPr>
          <w:rFonts w:asciiTheme="majorBidi" w:eastAsia="Bookman Old Style" w:hAnsiTheme="majorBidi" w:cstheme="majorBidi"/>
          <w:color w:val="000000"/>
          <w:szCs w:val="22"/>
          <w:lang w:val="en-ID"/>
        </w:rPr>
        <w:t xml:space="preserve"> </w:t>
      </w:r>
      <w:proofErr w:type="spellStart"/>
      <w:r w:rsidRPr="00A719C4">
        <w:rPr>
          <w:rFonts w:asciiTheme="majorBidi" w:eastAsia="Bookman Old Style" w:hAnsiTheme="majorBidi" w:cstheme="majorBidi"/>
          <w:color w:val="000000"/>
          <w:szCs w:val="22"/>
          <w:lang w:val="en-ID"/>
        </w:rPr>
        <w:t>Sipil</w:t>
      </w:r>
      <w:proofErr w:type="spellEnd"/>
      <w:r w:rsidRPr="00A719C4">
        <w:rPr>
          <w:rFonts w:asciiTheme="majorBidi" w:eastAsia="Bookman Old Style" w:hAnsiTheme="majorBidi" w:cstheme="majorBidi"/>
          <w:color w:val="000000"/>
          <w:szCs w:val="22"/>
          <w:lang w:val="en-ID"/>
        </w:rPr>
        <w:t xml:space="preserve"> </w:t>
      </w:r>
      <w:proofErr w:type="spellStart"/>
      <w:r w:rsidRPr="00A719C4">
        <w:rPr>
          <w:rFonts w:asciiTheme="majorBidi" w:eastAsia="Bookman Old Style" w:hAnsiTheme="majorBidi" w:cstheme="majorBidi"/>
          <w:color w:val="000000"/>
          <w:szCs w:val="22"/>
          <w:lang w:val="en-ID"/>
        </w:rPr>
        <w:t>Kabupaten</w:t>
      </w:r>
      <w:proofErr w:type="spellEnd"/>
      <w:r w:rsidRPr="00A719C4">
        <w:rPr>
          <w:rFonts w:asciiTheme="majorBidi" w:eastAsia="Bookman Old Style" w:hAnsiTheme="majorBidi" w:cstheme="majorBidi"/>
          <w:color w:val="000000"/>
          <w:szCs w:val="22"/>
          <w:lang w:val="en-ID"/>
        </w:rPr>
        <w:t xml:space="preserve"> Sampang. (n.d.) </w:t>
      </w:r>
      <w:proofErr w:type="spellStart"/>
      <w:r w:rsidRPr="00A719C4">
        <w:rPr>
          <w:rFonts w:asciiTheme="majorBidi" w:eastAsia="Bookman Old Style" w:hAnsiTheme="majorBidi" w:cstheme="majorBidi"/>
          <w:i/>
          <w:iCs/>
          <w:color w:val="000000"/>
          <w:szCs w:val="22"/>
          <w:lang w:val="en-ID"/>
        </w:rPr>
        <w:t>Profil</w:t>
      </w:r>
      <w:proofErr w:type="spellEnd"/>
      <w:r w:rsidRPr="00A719C4">
        <w:rPr>
          <w:rFonts w:asciiTheme="majorBidi" w:eastAsia="Bookman Old Style" w:hAnsiTheme="majorBidi" w:cstheme="majorBidi"/>
          <w:i/>
          <w:iCs/>
          <w:color w:val="000000"/>
          <w:szCs w:val="22"/>
          <w:lang w:val="en-ID"/>
        </w:rPr>
        <w:t xml:space="preserve"> dan Tata Kelola </w:t>
      </w:r>
      <w:proofErr w:type="spellStart"/>
      <w:r w:rsidRPr="00A719C4">
        <w:rPr>
          <w:rFonts w:asciiTheme="majorBidi" w:eastAsia="Bookman Old Style" w:hAnsiTheme="majorBidi" w:cstheme="majorBidi"/>
          <w:i/>
          <w:iCs/>
          <w:color w:val="000000"/>
          <w:szCs w:val="22"/>
          <w:lang w:val="en-ID"/>
        </w:rPr>
        <w:t>Instansi</w:t>
      </w:r>
      <w:proofErr w:type="spellEnd"/>
      <w:r w:rsidRPr="00A719C4">
        <w:rPr>
          <w:rFonts w:asciiTheme="majorBidi" w:eastAsia="Bookman Old Style" w:hAnsiTheme="majorBidi" w:cstheme="majorBidi"/>
          <w:color w:val="000000"/>
          <w:szCs w:val="22"/>
          <w:lang w:val="en-ID"/>
        </w:rPr>
        <w:t xml:space="preserve">. </w:t>
      </w:r>
      <w:proofErr w:type="spellStart"/>
      <w:r w:rsidRPr="00A719C4">
        <w:rPr>
          <w:rFonts w:asciiTheme="majorBidi" w:eastAsia="Bookman Old Style" w:hAnsiTheme="majorBidi" w:cstheme="majorBidi"/>
          <w:color w:val="000000"/>
          <w:szCs w:val="22"/>
          <w:lang w:val="en-ID"/>
        </w:rPr>
        <w:t>Tersedia</w:t>
      </w:r>
      <w:proofErr w:type="spellEnd"/>
      <w:r w:rsidRPr="00A719C4">
        <w:rPr>
          <w:rFonts w:asciiTheme="majorBidi" w:eastAsia="Bookman Old Style" w:hAnsiTheme="majorBidi" w:cstheme="majorBidi"/>
          <w:color w:val="000000"/>
          <w:szCs w:val="22"/>
          <w:lang w:val="en-ID"/>
        </w:rPr>
        <w:t xml:space="preserve"> pada: </w:t>
      </w:r>
      <w:hyperlink r:id="rId15" w:tgtFrame="_blank" w:history="1">
        <w:r w:rsidRPr="00A719C4">
          <w:rPr>
            <w:rStyle w:val="Hyperlink"/>
            <w:rFonts w:asciiTheme="majorBidi" w:eastAsia="Bookman Old Style" w:hAnsiTheme="majorBidi" w:cstheme="majorBidi"/>
            <w:szCs w:val="22"/>
            <w:lang w:val="en-ID"/>
          </w:rPr>
          <w:t>https://dispendukcapil.sampangkab.go.id/</w:t>
        </w:r>
      </w:hyperlink>
      <w:r w:rsidRPr="00A719C4">
        <w:rPr>
          <w:rFonts w:asciiTheme="majorBidi" w:eastAsia="Bookman Old Style" w:hAnsiTheme="majorBidi" w:cstheme="majorBidi"/>
          <w:color w:val="000000"/>
          <w:szCs w:val="22"/>
          <w:lang w:val="en-ID"/>
        </w:rPr>
        <w:t xml:space="preserve"> (</w:t>
      </w:r>
      <w:proofErr w:type="spellStart"/>
      <w:r w:rsidRPr="00A719C4">
        <w:rPr>
          <w:rFonts w:asciiTheme="majorBidi" w:eastAsia="Bookman Old Style" w:hAnsiTheme="majorBidi" w:cstheme="majorBidi"/>
          <w:color w:val="000000"/>
          <w:szCs w:val="22"/>
          <w:lang w:val="en-ID"/>
        </w:rPr>
        <w:t>Diakses</w:t>
      </w:r>
      <w:proofErr w:type="spellEnd"/>
      <w:r w:rsidRPr="00A719C4">
        <w:rPr>
          <w:rFonts w:asciiTheme="majorBidi" w:eastAsia="Bookman Old Style" w:hAnsiTheme="majorBidi" w:cstheme="majorBidi"/>
          <w:color w:val="000000"/>
          <w:szCs w:val="22"/>
          <w:lang w:val="en-ID"/>
        </w:rPr>
        <w:t xml:space="preserve">: 25 </w:t>
      </w:r>
      <w:proofErr w:type="spellStart"/>
      <w:r w:rsidRPr="00A719C4">
        <w:rPr>
          <w:rFonts w:asciiTheme="majorBidi" w:eastAsia="Bookman Old Style" w:hAnsiTheme="majorBidi" w:cstheme="majorBidi"/>
          <w:color w:val="000000"/>
          <w:szCs w:val="22"/>
          <w:lang w:val="en-ID"/>
        </w:rPr>
        <w:t>Februari</w:t>
      </w:r>
      <w:proofErr w:type="spellEnd"/>
      <w:r w:rsidRPr="00A719C4">
        <w:rPr>
          <w:rFonts w:asciiTheme="majorBidi" w:eastAsia="Bookman Old Style" w:hAnsiTheme="majorBidi" w:cstheme="majorBidi"/>
          <w:color w:val="000000"/>
          <w:szCs w:val="22"/>
          <w:lang w:val="en-ID"/>
        </w:rPr>
        <w:t xml:space="preserve"> 2026).</w:t>
      </w:r>
    </w:p>
    <w:p w14:paraId="75CA4ED3" w14:textId="77777777"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r w:rsidRPr="00A719C4">
        <w:rPr>
          <w:rFonts w:asciiTheme="majorBidi" w:eastAsia="Bookman Old Style" w:hAnsiTheme="majorBidi" w:cstheme="majorBidi"/>
          <w:color w:val="000000"/>
          <w:szCs w:val="22"/>
          <w:lang w:val="en-ID"/>
        </w:rPr>
        <w:t xml:space="preserve">Few, S. (2006) </w:t>
      </w:r>
      <w:r w:rsidRPr="00A719C4">
        <w:rPr>
          <w:rFonts w:asciiTheme="majorBidi" w:eastAsia="Bookman Old Style" w:hAnsiTheme="majorBidi" w:cstheme="majorBidi"/>
          <w:i/>
          <w:iCs/>
          <w:color w:val="000000"/>
          <w:szCs w:val="22"/>
          <w:lang w:val="en-ID"/>
        </w:rPr>
        <w:t>Information Dashboard Design: The Effective Visual Communication of Data</w:t>
      </w:r>
      <w:r w:rsidRPr="00A719C4">
        <w:rPr>
          <w:rFonts w:asciiTheme="majorBidi" w:eastAsia="Bookman Old Style" w:hAnsiTheme="majorBidi" w:cstheme="majorBidi"/>
          <w:color w:val="000000"/>
          <w:szCs w:val="22"/>
          <w:lang w:val="en-ID"/>
        </w:rPr>
        <w:t>. Sebastopol: O'Reilly Media.</w:t>
      </w:r>
    </w:p>
    <w:p w14:paraId="6D3EF920" w14:textId="77777777"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proofErr w:type="spellStart"/>
      <w:r w:rsidRPr="00A719C4">
        <w:rPr>
          <w:rFonts w:asciiTheme="majorBidi" w:eastAsia="Bookman Old Style" w:hAnsiTheme="majorBidi" w:cstheme="majorBidi"/>
          <w:color w:val="000000"/>
          <w:szCs w:val="22"/>
          <w:lang w:val="en-ID"/>
        </w:rPr>
        <w:t>Hardiyansyah</w:t>
      </w:r>
      <w:proofErr w:type="spellEnd"/>
      <w:r w:rsidRPr="00A719C4">
        <w:rPr>
          <w:rFonts w:asciiTheme="majorBidi" w:eastAsia="Bookman Old Style" w:hAnsiTheme="majorBidi" w:cstheme="majorBidi"/>
          <w:color w:val="000000"/>
          <w:szCs w:val="22"/>
          <w:lang w:val="en-ID"/>
        </w:rPr>
        <w:t xml:space="preserve">. (2018) </w:t>
      </w:r>
      <w:proofErr w:type="spellStart"/>
      <w:r w:rsidRPr="00A719C4">
        <w:rPr>
          <w:rFonts w:asciiTheme="majorBidi" w:eastAsia="Bookman Old Style" w:hAnsiTheme="majorBidi" w:cstheme="majorBidi"/>
          <w:i/>
          <w:iCs/>
          <w:color w:val="000000"/>
          <w:szCs w:val="22"/>
          <w:lang w:val="en-ID"/>
        </w:rPr>
        <w:t>Kualitas</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Pelayanan</w:t>
      </w:r>
      <w:proofErr w:type="spellEnd"/>
      <w:r w:rsidRPr="00A719C4">
        <w:rPr>
          <w:rFonts w:asciiTheme="majorBidi" w:eastAsia="Bookman Old Style" w:hAnsiTheme="majorBidi" w:cstheme="majorBidi"/>
          <w:i/>
          <w:iCs/>
          <w:color w:val="000000"/>
          <w:szCs w:val="22"/>
          <w:lang w:val="en-ID"/>
        </w:rPr>
        <w:t xml:space="preserve"> Publik: </w:t>
      </w:r>
      <w:proofErr w:type="spellStart"/>
      <w:r w:rsidRPr="00A719C4">
        <w:rPr>
          <w:rFonts w:asciiTheme="majorBidi" w:eastAsia="Bookman Old Style" w:hAnsiTheme="majorBidi" w:cstheme="majorBidi"/>
          <w:i/>
          <w:iCs/>
          <w:color w:val="000000"/>
          <w:szCs w:val="22"/>
          <w:lang w:val="en-ID"/>
        </w:rPr>
        <w:t>Konsep</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Dimensi</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Indikator</w:t>
      </w:r>
      <w:proofErr w:type="spellEnd"/>
      <w:r w:rsidRPr="00A719C4">
        <w:rPr>
          <w:rFonts w:asciiTheme="majorBidi" w:eastAsia="Bookman Old Style" w:hAnsiTheme="majorBidi" w:cstheme="majorBidi"/>
          <w:i/>
          <w:iCs/>
          <w:color w:val="000000"/>
          <w:szCs w:val="22"/>
          <w:lang w:val="en-ID"/>
        </w:rPr>
        <w:t xml:space="preserve"> dan </w:t>
      </w:r>
      <w:proofErr w:type="spellStart"/>
      <w:r w:rsidRPr="00A719C4">
        <w:rPr>
          <w:rFonts w:asciiTheme="majorBidi" w:eastAsia="Bookman Old Style" w:hAnsiTheme="majorBidi" w:cstheme="majorBidi"/>
          <w:i/>
          <w:iCs/>
          <w:color w:val="000000"/>
          <w:szCs w:val="22"/>
          <w:lang w:val="en-ID"/>
        </w:rPr>
        <w:t>Implementasinya</w:t>
      </w:r>
      <w:proofErr w:type="spellEnd"/>
      <w:r w:rsidRPr="00A719C4">
        <w:rPr>
          <w:rFonts w:asciiTheme="majorBidi" w:eastAsia="Bookman Old Style" w:hAnsiTheme="majorBidi" w:cstheme="majorBidi"/>
          <w:color w:val="000000"/>
          <w:szCs w:val="22"/>
          <w:lang w:val="en-ID"/>
        </w:rPr>
        <w:t>. Yogyakarta: Gava Media.</w:t>
      </w:r>
    </w:p>
    <w:p w14:paraId="23E81FDC" w14:textId="77777777"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r w:rsidRPr="00A719C4">
        <w:rPr>
          <w:rFonts w:asciiTheme="majorBidi" w:eastAsia="Bookman Old Style" w:hAnsiTheme="majorBidi" w:cstheme="majorBidi"/>
          <w:color w:val="000000"/>
          <w:szCs w:val="22"/>
          <w:lang w:val="en-ID"/>
        </w:rPr>
        <w:t xml:space="preserve">Indrajit, R. E. (2006) </w:t>
      </w:r>
      <w:r w:rsidRPr="00A719C4">
        <w:rPr>
          <w:rFonts w:asciiTheme="majorBidi" w:eastAsia="Bookman Old Style" w:hAnsiTheme="majorBidi" w:cstheme="majorBidi"/>
          <w:i/>
          <w:iCs/>
          <w:color w:val="000000"/>
          <w:szCs w:val="22"/>
          <w:lang w:val="en-ID"/>
        </w:rPr>
        <w:t xml:space="preserve">Electronic Government: Strategi Pembangunan dan </w:t>
      </w:r>
      <w:proofErr w:type="spellStart"/>
      <w:r w:rsidRPr="00A719C4">
        <w:rPr>
          <w:rFonts w:asciiTheme="majorBidi" w:eastAsia="Bookman Old Style" w:hAnsiTheme="majorBidi" w:cstheme="majorBidi"/>
          <w:i/>
          <w:iCs/>
          <w:color w:val="000000"/>
          <w:szCs w:val="22"/>
          <w:lang w:val="en-ID"/>
        </w:rPr>
        <w:t>Pengembangan</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Sistem</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Pelayanan</w:t>
      </w:r>
      <w:proofErr w:type="spellEnd"/>
      <w:r w:rsidRPr="00A719C4">
        <w:rPr>
          <w:rFonts w:asciiTheme="majorBidi" w:eastAsia="Bookman Old Style" w:hAnsiTheme="majorBidi" w:cstheme="majorBidi"/>
          <w:i/>
          <w:iCs/>
          <w:color w:val="000000"/>
          <w:szCs w:val="22"/>
          <w:lang w:val="en-ID"/>
        </w:rPr>
        <w:t xml:space="preserve"> Publik </w:t>
      </w:r>
      <w:proofErr w:type="spellStart"/>
      <w:r w:rsidRPr="00A719C4">
        <w:rPr>
          <w:rFonts w:asciiTheme="majorBidi" w:eastAsia="Bookman Old Style" w:hAnsiTheme="majorBidi" w:cstheme="majorBidi"/>
          <w:i/>
          <w:iCs/>
          <w:color w:val="000000"/>
          <w:szCs w:val="22"/>
          <w:lang w:val="en-ID"/>
        </w:rPr>
        <w:t>Berbasis</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Teknologi</w:t>
      </w:r>
      <w:proofErr w:type="spellEnd"/>
      <w:r w:rsidRPr="00A719C4">
        <w:rPr>
          <w:rFonts w:asciiTheme="majorBidi" w:eastAsia="Bookman Old Style" w:hAnsiTheme="majorBidi" w:cstheme="majorBidi"/>
          <w:i/>
          <w:iCs/>
          <w:color w:val="000000"/>
          <w:szCs w:val="22"/>
          <w:lang w:val="en-ID"/>
        </w:rPr>
        <w:t xml:space="preserve"> Digital</w:t>
      </w:r>
      <w:r w:rsidRPr="00A719C4">
        <w:rPr>
          <w:rFonts w:asciiTheme="majorBidi" w:eastAsia="Bookman Old Style" w:hAnsiTheme="majorBidi" w:cstheme="majorBidi"/>
          <w:color w:val="000000"/>
          <w:szCs w:val="22"/>
          <w:lang w:val="en-ID"/>
        </w:rPr>
        <w:t>. Yogyakarta: Andi Offset.</w:t>
      </w:r>
    </w:p>
    <w:p w14:paraId="1B1B0FAB" w14:textId="77777777"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r w:rsidRPr="00A719C4">
        <w:rPr>
          <w:rFonts w:asciiTheme="majorBidi" w:eastAsia="Bookman Old Style" w:hAnsiTheme="majorBidi" w:cstheme="majorBidi"/>
          <w:color w:val="000000"/>
          <w:szCs w:val="22"/>
          <w:lang w:val="en-ID"/>
        </w:rPr>
        <w:t xml:space="preserve">Junaidi, S., </w:t>
      </w:r>
      <w:proofErr w:type="spellStart"/>
      <w:r w:rsidRPr="00A719C4">
        <w:rPr>
          <w:rFonts w:asciiTheme="majorBidi" w:eastAsia="Bookman Old Style" w:hAnsiTheme="majorBidi" w:cstheme="majorBidi"/>
          <w:color w:val="000000"/>
          <w:szCs w:val="22"/>
          <w:lang w:val="en-ID"/>
        </w:rPr>
        <w:t>Devegi</w:t>
      </w:r>
      <w:proofErr w:type="spellEnd"/>
      <w:r w:rsidRPr="00A719C4">
        <w:rPr>
          <w:rFonts w:asciiTheme="majorBidi" w:eastAsia="Bookman Old Style" w:hAnsiTheme="majorBidi" w:cstheme="majorBidi"/>
          <w:color w:val="000000"/>
          <w:szCs w:val="22"/>
          <w:lang w:val="en-ID"/>
        </w:rPr>
        <w:t>, M. dan Kurniawan, H. (2023) '</w:t>
      </w:r>
      <w:proofErr w:type="spellStart"/>
      <w:r w:rsidRPr="00A719C4">
        <w:rPr>
          <w:rFonts w:asciiTheme="majorBidi" w:eastAsia="Bookman Old Style" w:hAnsiTheme="majorBidi" w:cstheme="majorBidi"/>
          <w:color w:val="000000"/>
          <w:szCs w:val="22"/>
          <w:lang w:val="en-ID"/>
        </w:rPr>
        <w:t>Pelatihan</w:t>
      </w:r>
      <w:proofErr w:type="spellEnd"/>
      <w:r w:rsidRPr="00A719C4">
        <w:rPr>
          <w:rFonts w:asciiTheme="majorBidi" w:eastAsia="Bookman Old Style" w:hAnsiTheme="majorBidi" w:cstheme="majorBidi"/>
          <w:color w:val="000000"/>
          <w:szCs w:val="22"/>
          <w:lang w:val="en-ID"/>
        </w:rPr>
        <w:t xml:space="preserve"> </w:t>
      </w:r>
      <w:proofErr w:type="spellStart"/>
      <w:r w:rsidRPr="00A719C4">
        <w:rPr>
          <w:rFonts w:asciiTheme="majorBidi" w:eastAsia="Bookman Old Style" w:hAnsiTheme="majorBidi" w:cstheme="majorBidi"/>
          <w:color w:val="000000"/>
          <w:szCs w:val="22"/>
          <w:lang w:val="en-ID"/>
        </w:rPr>
        <w:t>Pengolahan</w:t>
      </w:r>
      <w:proofErr w:type="spellEnd"/>
      <w:r w:rsidRPr="00A719C4">
        <w:rPr>
          <w:rFonts w:asciiTheme="majorBidi" w:eastAsia="Bookman Old Style" w:hAnsiTheme="majorBidi" w:cstheme="majorBidi"/>
          <w:color w:val="000000"/>
          <w:szCs w:val="22"/>
          <w:lang w:val="en-ID"/>
        </w:rPr>
        <w:t xml:space="preserve"> dan </w:t>
      </w:r>
      <w:proofErr w:type="spellStart"/>
      <w:r w:rsidRPr="00A719C4">
        <w:rPr>
          <w:rFonts w:asciiTheme="majorBidi" w:eastAsia="Bookman Old Style" w:hAnsiTheme="majorBidi" w:cstheme="majorBidi"/>
          <w:color w:val="000000"/>
          <w:szCs w:val="22"/>
          <w:lang w:val="en-ID"/>
        </w:rPr>
        <w:t>Visualisasi</w:t>
      </w:r>
      <w:proofErr w:type="spellEnd"/>
      <w:r w:rsidRPr="00A719C4">
        <w:rPr>
          <w:rFonts w:asciiTheme="majorBidi" w:eastAsia="Bookman Old Style" w:hAnsiTheme="majorBidi" w:cstheme="majorBidi"/>
          <w:color w:val="000000"/>
          <w:szCs w:val="22"/>
          <w:lang w:val="en-ID"/>
        </w:rPr>
        <w:t xml:space="preserve"> Data </w:t>
      </w:r>
      <w:proofErr w:type="spellStart"/>
      <w:r w:rsidRPr="00A719C4">
        <w:rPr>
          <w:rFonts w:asciiTheme="majorBidi" w:eastAsia="Bookman Old Style" w:hAnsiTheme="majorBidi" w:cstheme="majorBidi"/>
          <w:color w:val="000000"/>
          <w:szCs w:val="22"/>
          <w:lang w:val="en-ID"/>
        </w:rPr>
        <w:t>Penduduk</w:t>
      </w:r>
      <w:proofErr w:type="spellEnd"/>
      <w:r w:rsidRPr="00A719C4">
        <w:rPr>
          <w:rFonts w:asciiTheme="majorBidi" w:eastAsia="Bookman Old Style" w:hAnsiTheme="majorBidi" w:cstheme="majorBidi"/>
          <w:color w:val="000000"/>
          <w:szCs w:val="22"/>
          <w:lang w:val="en-ID"/>
        </w:rPr>
        <w:t xml:space="preserve"> </w:t>
      </w:r>
      <w:proofErr w:type="spellStart"/>
      <w:r w:rsidRPr="00A719C4">
        <w:rPr>
          <w:rFonts w:asciiTheme="majorBidi" w:eastAsia="Bookman Old Style" w:hAnsiTheme="majorBidi" w:cstheme="majorBidi"/>
          <w:color w:val="000000"/>
          <w:szCs w:val="22"/>
          <w:lang w:val="en-ID"/>
        </w:rPr>
        <w:t>menggunakan</w:t>
      </w:r>
      <w:proofErr w:type="spellEnd"/>
      <w:r w:rsidRPr="00A719C4">
        <w:rPr>
          <w:rFonts w:asciiTheme="majorBidi" w:eastAsia="Bookman Old Style" w:hAnsiTheme="majorBidi" w:cstheme="majorBidi"/>
          <w:color w:val="000000"/>
          <w:szCs w:val="22"/>
          <w:lang w:val="en-ID"/>
        </w:rPr>
        <w:t xml:space="preserve"> Python', </w:t>
      </w:r>
      <w:r w:rsidRPr="00A719C4">
        <w:rPr>
          <w:rFonts w:asciiTheme="majorBidi" w:eastAsia="Bookman Old Style" w:hAnsiTheme="majorBidi" w:cstheme="majorBidi"/>
          <w:i/>
          <w:iCs/>
          <w:color w:val="000000"/>
          <w:szCs w:val="22"/>
          <w:lang w:val="en-ID"/>
        </w:rPr>
        <w:t xml:space="preserve">ADMA: </w:t>
      </w:r>
      <w:proofErr w:type="spellStart"/>
      <w:r w:rsidRPr="00A719C4">
        <w:rPr>
          <w:rFonts w:asciiTheme="majorBidi" w:eastAsia="Bookman Old Style" w:hAnsiTheme="majorBidi" w:cstheme="majorBidi"/>
          <w:i/>
          <w:iCs/>
          <w:color w:val="000000"/>
          <w:szCs w:val="22"/>
          <w:lang w:val="en-ID"/>
        </w:rPr>
        <w:t>Jurnal</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Pengabdian</w:t>
      </w:r>
      <w:proofErr w:type="spellEnd"/>
      <w:r w:rsidRPr="00A719C4">
        <w:rPr>
          <w:rFonts w:asciiTheme="majorBidi" w:eastAsia="Bookman Old Style" w:hAnsiTheme="majorBidi" w:cstheme="majorBidi"/>
          <w:i/>
          <w:iCs/>
          <w:color w:val="000000"/>
          <w:szCs w:val="22"/>
          <w:lang w:val="en-ID"/>
        </w:rPr>
        <w:t xml:space="preserve"> dan </w:t>
      </w:r>
      <w:proofErr w:type="spellStart"/>
      <w:r w:rsidRPr="00A719C4">
        <w:rPr>
          <w:rFonts w:asciiTheme="majorBidi" w:eastAsia="Bookman Old Style" w:hAnsiTheme="majorBidi" w:cstheme="majorBidi"/>
          <w:i/>
          <w:iCs/>
          <w:color w:val="000000"/>
          <w:szCs w:val="22"/>
          <w:lang w:val="en-ID"/>
        </w:rPr>
        <w:t>Pemberdayaan</w:t>
      </w:r>
      <w:proofErr w:type="spellEnd"/>
      <w:r w:rsidRPr="00A719C4">
        <w:rPr>
          <w:rFonts w:asciiTheme="majorBidi" w:eastAsia="Bookman Old Style" w:hAnsiTheme="majorBidi" w:cstheme="majorBidi"/>
          <w:i/>
          <w:iCs/>
          <w:color w:val="000000"/>
          <w:szCs w:val="22"/>
          <w:lang w:val="en-ID"/>
        </w:rPr>
        <w:t xml:space="preserve"> Masyarakat</w:t>
      </w:r>
      <w:r w:rsidRPr="00A719C4">
        <w:rPr>
          <w:rFonts w:asciiTheme="majorBidi" w:eastAsia="Bookman Old Style" w:hAnsiTheme="majorBidi" w:cstheme="majorBidi"/>
          <w:color w:val="000000"/>
          <w:szCs w:val="22"/>
          <w:lang w:val="en-ID"/>
        </w:rPr>
        <w:t xml:space="preserve">, 4(1), </w:t>
      </w:r>
      <w:proofErr w:type="spellStart"/>
      <w:r w:rsidRPr="00A719C4">
        <w:rPr>
          <w:rFonts w:asciiTheme="majorBidi" w:eastAsia="Bookman Old Style" w:hAnsiTheme="majorBidi" w:cstheme="majorBidi"/>
          <w:color w:val="000000"/>
          <w:szCs w:val="22"/>
          <w:lang w:val="en-ID"/>
        </w:rPr>
        <w:t>hal</w:t>
      </w:r>
      <w:proofErr w:type="spellEnd"/>
      <w:r w:rsidRPr="00A719C4">
        <w:rPr>
          <w:rFonts w:asciiTheme="majorBidi" w:eastAsia="Bookman Old Style" w:hAnsiTheme="majorBidi" w:cstheme="majorBidi"/>
          <w:color w:val="000000"/>
          <w:szCs w:val="22"/>
          <w:lang w:val="en-ID"/>
        </w:rPr>
        <w:t>. 151-162.</w:t>
      </w:r>
    </w:p>
    <w:p w14:paraId="7834D74E" w14:textId="77777777"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r w:rsidRPr="00A719C4">
        <w:rPr>
          <w:rFonts w:asciiTheme="majorBidi" w:eastAsia="Bookman Old Style" w:hAnsiTheme="majorBidi" w:cstheme="majorBidi"/>
          <w:color w:val="000000"/>
          <w:szCs w:val="22"/>
          <w:lang w:val="en-ID"/>
        </w:rPr>
        <w:t xml:space="preserve">McKinney, W. (2012) </w:t>
      </w:r>
      <w:r w:rsidRPr="00A719C4">
        <w:rPr>
          <w:rFonts w:asciiTheme="majorBidi" w:eastAsia="Bookman Old Style" w:hAnsiTheme="majorBidi" w:cstheme="majorBidi"/>
          <w:i/>
          <w:iCs/>
          <w:color w:val="000000"/>
          <w:szCs w:val="22"/>
          <w:lang w:val="en-ID"/>
        </w:rPr>
        <w:t xml:space="preserve">Python for Data Analysis: Data Wrangling with Pandas, NumPy, and </w:t>
      </w:r>
      <w:proofErr w:type="spellStart"/>
      <w:r w:rsidRPr="00A719C4">
        <w:rPr>
          <w:rFonts w:asciiTheme="majorBidi" w:eastAsia="Bookman Old Style" w:hAnsiTheme="majorBidi" w:cstheme="majorBidi"/>
          <w:i/>
          <w:iCs/>
          <w:color w:val="000000"/>
          <w:szCs w:val="22"/>
          <w:lang w:val="en-ID"/>
        </w:rPr>
        <w:t>IPython</w:t>
      </w:r>
      <w:proofErr w:type="spellEnd"/>
      <w:r w:rsidRPr="00A719C4">
        <w:rPr>
          <w:rFonts w:asciiTheme="majorBidi" w:eastAsia="Bookman Old Style" w:hAnsiTheme="majorBidi" w:cstheme="majorBidi"/>
          <w:color w:val="000000"/>
          <w:szCs w:val="22"/>
          <w:lang w:val="en-ID"/>
        </w:rPr>
        <w:t>. Sebastopol: O'Reilly Media.</w:t>
      </w:r>
    </w:p>
    <w:p w14:paraId="1E34B06B" w14:textId="77777777"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r w:rsidRPr="00A719C4">
        <w:rPr>
          <w:rFonts w:asciiTheme="majorBidi" w:eastAsia="Bookman Old Style" w:hAnsiTheme="majorBidi" w:cstheme="majorBidi"/>
          <w:color w:val="000000"/>
          <w:szCs w:val="22"/>
          <w:lang w:val="en-ID"/>
        </w:rPr>
        <w:t xml:space="preserve">Tukey, J. W. (1977) </w:t>
      </w:r>
      <w:r w:rsidRPr="00A719C4">
        <w:rPr>
          <w:rFonts w:asciiTheme="majorBidi" w:eastAsia="Bookman Old Style" w:hAnsiTheme="majorBidi" w:cstheme="majorBidi"/>
          <w:i/>
          <w:iCs/>
          <w:color w:val="000000"/>
          <w:szCs w:val="22"/>
          <w:lang w:val="en-ID"/>
        </w:rPr>
        <w:t>Exploratory Data Analysis</w:t>
      </w:r>
      <w:r w:rsidRPr="00A719C4">
        <w:rPr>
          <w:rFonts w:asciiTheme="majorBidi" w:eastAsia="Bookman Old Style" w:hAnsiTheme="majorBidi" w:cstheme="majorBidi"/>
          <w:color w:val="000000"/>
          <w:szCs w:val="22"/>
          <w:lang w:val="en-ID"/>
        </w:rPr>
        <w:t>. Reading, MA: Addison-Wesley Publishing Company.</w:t>
      </w:r>
    </w:p>
    <w:p w14:paraId="6660ADB2" w14:textId="77777777" w:rsidR="00A719C4" w:rsidRPr="006C59C7" w:rsidRDefault="00A719C4" w:rsidP="008D759A">
      <w:pPr>
        <w:tabs>
          <w:tab w:val="left" w:pos="3360"/>
        </w:tabs>
        <w:ind w:left="567" w:hanging="567"/>
        <w:jc w:val="both"/>
        <w:rPr>
          <w:rFonts w:asciiTheme="majorBidi" w:eastAsia="Bookman Old Style" w:hAnsiTheme="majorBidi" w:cstheme="majorBidi"/>
          <w:color w:val="000000"/>
          <w:szCs w:val="22"/>
          <w:lang w:val="en-ID"/>
        </w:rPr>
      </w:pPr>
      <w:r w:rsidRPr="00A719C4">
        <w:rPr>
          <w:rFonts w:asciiTheme="majorBidi" w:eastAsia="Bookman Old Style" w:hAnsiTheme="majorBidi" w:cstheme="majorBidi"/>
          <w:color w:val="000000"/>
          <w:szCs w:val="22"/>
          <w:lang w:val="en-ID"/>
        </w:rPr>
        <w:t xml:space="preserve">United Nations. (2015) </w:t>
      </w:r>
      <w:r w:rsidRPr="00A719C4">
        <w:rPr>
          <w:rFonts w:asciiTheme="majorBidi" w:eastAsia="Bookman Old Style" w:hAnsiTheme="majorBidi" w:cstheme="majorBidi"/>
          <w:i/>
          <w:iCs/>
          <w:color w:val="000000"/>
          <w:szCs w:val="22"/>
          <w:lang w:val="en-ID"/>
        </w:rPr>
        <w:t>Transforming Our World: The 2030 Agenda for Sustainable Development</w:t>
      </w:r>
      <w:r w:rsidRPr="00A719C4">
        <w:rPr>
          <w:rFonts w:asciiTheme="majorBidi" w:eastAsia="Bookman Old Style" w:hAnsiTheme="majorBidi" w:cstheme="majorBidi"/>
          <w:color w:val="000000"/>
          <w:szCs w:val="22"/>
          <w:lang w:val="en-ID"/>
        </w:rPr>
        <w:t>. New York: UN Publishing.</w:t>
      </w:r>
    </w:p>
    <w:p w14:paraId="25F461AE" w14:textId="77777777" w:rsidR="00A719C4" w:rsidRPr="00A719C4" w:rsidRDefault="00A719C4" w:rsidP="008D759A">
      <w:pPr>
        <w:tabs>
          <w:tab w:val="left" w:pos="3360"/>
        </w:tabs>
        <w:ind w:left="567" w:hanging="567"/>
        <w:jc w:val="both"/>
        <w:rPr>
          <w:rFonts w:asciiTheme="majorBidi" w:eastAsia="Bookman Old Style" w:hAnsiTheme="majorBidi" w:cstheme="majorBidi"/>
          <w:color w:val="000000"/>
          <w:sz w:val="24"/>
          <w:szCs w:val="24"/>
          <w:lang w:val="en-ID"/>
        </w:rPr>
      </w:pPr>
      <w:r w:rsidRPr="00A719C4">
        <w:rPr>
          <w:rFonts w:asciiTheme="majorBidi" w:eastAsia="Bookman Old Style" w:hAnsiTheme="majorBidi" w:cstheme="majorBidi"/>
          <w:color w:val="000000"/>
          <w:szCs w:val="22"/>
          <w:lang w:val="en-ID"/>
        </w:rPr>
        <w:t xml:space="preserve">Yuda, P. D. S. A., </w:t>
      </w:r>
      <w:proofErr w:type="spellStart"/>
      <w:r w:rsidRPr="00A719C4">
        <w:rPr>
          <w:rFonts w:asciiTheme="majorBidi" w:eastAsia="Bookman Old Style" w:hAnsiTheme="majorBidi" w:cstheme="majorBidi"/>
          <w:color w:val="000000"/>
          <w:szCs w:val="22"/>
          <w:lang w:val="en-ID"/>
        </w:rPr>
        <w:t>Karyawati</w:t>
      </w:r>
      <w:proofErr w:type="spellEnd"/>
      <w:r w:rsidRPr="00A719C4">
        <w:rPr>
          <w:rFonts w:asciiTheme="majorBidi" w:eastAsia="Bookman Old Style" w:hAnsiTheme="majorBidi" w:cstheme="majorBidi"/>
          <w:color w:val="000000"/>
          <w:szCs w:val="22"/>
          <w:lang w:val="en-ID"/>
        </w:rPr>
        <w:t>, A. A. I. N. E. dan Wirawan, I. M. W. (2024) '</w:t>
      </w:r>
      <w:proofErr w:type="spellStart"/>
      <w:r w:rsidRPr="00A719C4">
        <w:rPr>
          <w:rFonts w:asciiTheme="majorBidi" w:eastAsia="Bookman Old Style" w:hAnsiTheme="majorBidi" w:cstheme="majorBidi"/>
          <w:color w:val="000000"/>
          <w:szCs w:val="22"/>
          <w:lang w:val="en-ID"/>
        </w:rPr>
        <w:t>Perancangan</w:t>
      </w:r>
      <w:proofErr w:type="spellEnd"/>
      <w:r w:rsidRPr="00A719C4">
        <w:rPr>
          <w:rFonts w:asciiTheme="majorBidi" w:eastAsia="Bookman Old Style" w:hAnsiTheme="majorBidi" w:cstheme="majorBidi"/>
          <w:color w:val="000000"/>
          <w:szCs w:val="22"/>
          <w:lang w:val="en-ID"/>
        </w:rPr>
        <w:t xml:space="preserve"> Dashboard Data </w:t>
      </w:r>
      <w:proofErr w:type="spellStart"/>
      <w:r w:rsidRPr="00A719C4">
        <w:rPr>
          <w:rFonts w:asciiTheme="majorBidi" w:eastAsia="Bookman Old Style" w:hAnsiTheme="majorBidi" w:cstheme="majorBidi"/>
          <w:color w:val="000000"/>
          <w:szCs w:val="22"/>
          <w:lang w:val="en-ID"/>
        </w:rPr>
        <w:t>Kependudukan</w:t>
      </w:r>
      <w:proofErr w:type="spellEnd"/>
      <w:r w:rsidRPr="00A719C4">
        <w:rPr>
          <w:rFonts w:asciiTheme="majorBidi" w:eastAsia="Bookman Old Style" w:hAnsiTheme="majorBidi" w:cstheme="majorBidi"/>
          <w:color w:val="000000"/>
          <w:szCs w:val="22"/>
          <w:lang w:val="en-ID"/>
        </w:rPr>
        <w:t xml:space="preserve"> di </w:t>
      </w:r>
      <w:proofErr w:type="spellStart"/>
      <w:r w:rsidRPr="00A719C4">
        <w:rPr>
          <w:rFonts w:asciiTheme="majorBidi" w:eastAsia="Bookman Old Style" w:hAnsiTheme="majorBidi" w:cstheme="majorBidi"/>
          <w:color w:val="000000"/>
          <w:szCs w:val="22"/>
          <w:lang w:val="en-ID"/>
        </w:rPr>
        <w:t>Kabupaten</w:t>
      </w:r>
      <w:proofErr w:type="spellEnd"/>
      <w:r w:rsidRPr="00A719C4">
        <w:rPr>
          <w:rFonts w:asciiTheme="majorBidi" w:eastAsia="Bookman Old Style" w:hAnsiTheme="majorBidi" w:cstheme="majorBidi"/>
          <w:color w:val="000000"/>
          <w:szCs w:val="22"/>
          <w:lang w:val="en-ID"/>
        </w:rPr>
        <w:t xml:space="preserve"> Badung', </w:t>
      </w:r>
      <w:proofErr w:type="spellStart"/>
      <w:r w:rsidRPr="00A719C4">
        <w:rPr>
          <w:rFonts w:asciiTheme="majorBidi" w:eastAsia="Bookman Old Style" w:hAnsiTheme="majorBidi" w:cstheme="majorBidi"/>
          <w:i/>
          <w:iCs/>
          <w:color w:val="000000"/>
          <w:szCs w:val="22"/>
          <w:lang w:val="en-ID"/>
        </w:rPr>
        <w:t>Jurnal</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Pengabdian</w:t>
      </w:r>
      <w:proofErr w:type="spellEnd"/>
      <w:r w:rsidRPr="00A719C4">
        <w:rPr>
          <w:rFonts w:asciiTheme="majorBidi" w:eastAsia="Bookman Old Style" w:hAnsiTheme="majorBidi" w:cstheme="majorBidi"/>
          <w:i/>
          <w:iCs/>
          <w:color w:val="000000"/>
          <w:szCs w:val="22"/>
          <w:lang w:val="en-ID"/>
        </w:rPr>
        <w:t xml:space="preserve"> </w:t>
      </w:r>
      <w:proofErr w:type="spellStart"/>
      <w:r w:rsidRPr="00A719C4">
        <w:rPr>
          <w:rFonts w:asciiTheme="majorBidi" w:eastAsia="Bookman Old Style" w:hAnsiTheme="majorBidi" w:cstheme="majorBidi"/>
          <w:i/>
          <w:iCs/>
          <w:color w:val="000000"/>
          <w:szCs w:val="22"/>
          <w:lang w:val="en-ID"/>
        </w:rPr>
        <w:t>Informatika</w:t>
      </w:r>
      <w:proofErr w:type="spellEnd"/>
      <w:r w:rsidRPr="00A719C4">
        <w:rPr>
          <w:rFonts w:asciiTheme="majorBidi" w:eastAsia="Bookman Old Style" w:hAnsiTheme="majorBidi" w:cstheme="majorBidi"/>
          <w:i/>
          <w:iCs/>
          <w:color w:val="000000"/>
          <w:szCs w:val="22"/>
          <w:lang w:val="en-ID"/>
        </w:rPr>
        <w:t xml:space="preserve"> (JUPITA)</w:t>
      </w:r>
      <w:r w:rsidRPr="00A719C4">
        <w:rPr>
          <w:rFonts w:asciiTheme="majorBidi" w:eastAsia="Bookman Old Style" w:hAnsiTheme="majorBidi" w:cstheme="majorBidi"/>
          <w:color w:val="000000"/>
          <w:szCs w:val="22"/>
          <w:lang w:val="en-ID"/>
        </w:rPr>
        <w:t xml:space="preserve">, 3(1), </w:t>
      </w:r>
      <w:proofErr w:type="spellStart"/>
      <w:r w:rsidRPr="00A719C4">
        <w:rPr>
          <w:rFonts w:asciiTheme="majorBidi" w:eastAsia="Bookman Old Style" w:hAnsiTheme="majorBidi" w:cstheme="majorBidi"/>
          <w:color w:val="000000"/>
          <w:szCs w:val="22"/>
          <w:lang w:val="en-ID"/>
        </w:rPr>
        <w:t>hal</w:t>
      </w:r>
      <w:proofErr w:type="spellEnd"/>
      <w:r w:rsidRPr="00A719C4">
        <w:rPr>
          <w:rFonts w:asciiTheme="majorBidi" w:eastAsia="Bookman Old Style" w:hAnsiTheme="majorBidi" w:cstheme="majorBidi"/>
          <w:color w:val="000000"/>
          <w:szCs w:val="22"/>
          <w:lang w:val="en-ID"/>
        </w:rPr>
        <w:t xml:space="preserve">. 1-10. </w:t>
      </w:r>
      <w:proofErr w:type="spellStart"/>
      <w:r w:rsidRPr="00A719C4">
        <w:rPr>
          <w:rFonts w:asciiTheme="majorBidi" w:eastAsia="Bookman Old Style" w:hAnsiTheme="majorBidi" w:cstheme="majorBidi"/>
          <w:color w:val="000000"/>
          <w:szCs w:val="22"/>
          <w:lang w:val="en-ID"/>
        </w:rPr>
        <w:t>Tersedia</w:t>
      </w:r>
      <w:proofErr w:type="spellEnd"/>
      <w:r w:rsidRPr="00A719C4">
        <w:rPr>
          <w:rFonts w:asciiTheme="majorBidi" w:eastAsia="Bookman Old Style" w:hAnsiTheme="majorBidi" w:cstheme="majorBidi"/>
          <w:color w:val="000000"/>
          <w:szCs w:val="22"/>
          <w:lang w:val="en-ID"/>
        </w:rPr>
        <w:t xml:space="preserve"> pada: </w:t>
      </w:r>
      <w:hyperlink r:id="rId16" w:tgtFrame="_blank" w:history="1">
        <w:r w:rsidRPr="00A719C4">
          <w:rPr>
            <w:rStyle w:val="Hyperlink"/>
            <w:rFonts w:asciiTheme="majorBidi" w:eastAsia="Bookman Old Style" w:hAnsiTheme="majorBidi" w:cstheme="majorBidi"/>
            <w:szCs w:val="22"/>
            <w:lang w:val="en-ID"/>
          </w:rPr>
          <w:t>https://ejournal1.unud.ac.id/index.php/jupita/article/view/726</w:t>
        </w:r>
      </w:hyperlink>
      <w:r w:rsidRPr="00A719C4">
        <w:rPr>
          <w:rFonts w:asciiTheme="majorBidi" w:eastAsia="Bookman Old Style" w:hAnsiTheme="majorBidi" w:cstheme="majorBidi"/>
          <w:color w:val="000000"/>
          <w:szCs w:val="22"/>
          <w:lang w:val="en-ID"/>
        </w:rPr>
        <w:t>.</w:t>
      </w:r>
    </w:p>
    <w:p w14:paraId="1465738A" w14:textId="42A09371" w:rsidR="00A719C4" w:rsidRDefault="00A719C4" w:rsidP="008D759A">
      <w:pPr>
        <w:tabs>
          <w:tab w:val="left" w:pos="3360"/>
        </w:tabs>
        <w:jc w:val="both"/>
        <w:rPr>
          <w:rFonts w:asciiTheme="majorBidi" w:eastAsia="Bookman Old Style" w:hAnsiTheme="majorBidi" w:cstheme="majorBidi"/>
          <w:color w:val="000000"/>
          <w:szCs w:val="22"/>
          <w:lang w:val="en-ID"/>
        </w:rPr>
      </w:pPr>
    </w:p>
    <w:p w14:paraId="25451D3C" w14:textId="677F4FB3" w:rsidR="008D759A" w:rsidRDefault="008D759A" w:rsidP="008D759A">
      <w:pPr>
        <w:tabs>
          <w:tab w:val="left" w:pos="3360"/>
        </w:tabs>
        <w:jc w:val="both"/>
        <w:rPr>
          <w:rFonts w:asciiTheme="majorBidi" w:eastAsia="Bookman Old Style" w:hAnsiTheme="majorBidi" w:cstheme="majorBidi"/>
          <w:color w:val="000000"/>
          <w:szCs w:val="22"/>
          <w:lang w:val="en-ID"/>
        </w:rPr>
      </w:pPr>
    </w:p>
    <w:p w14:paraId="1A217C1E" w14:textId="11A34891" w:rsidR="008D759A" w:rsidRDefault="008D759A" w:rsidP="008D759A">
      <w:pPr>
        <w:tabs>
          <w:tab w:val="left" w:pos="3360"/>
        </w:tabs>
        <w:jc w:val="both"/>
        <w:rPr>
          <w:rFonts w:asciiTheme="majorBidi" w:eastAsia="Bookman Old Style" w:hAnsiTheme="majorBidi" w:cstheme="majorBidi"/>
          <w:color w:val="000000"/>
          <w:szCs w:val="22"/>
          <w:lang w:val="en-ID"/>
        </w:rPr>
      </w:pPr>
    </w:p>
    <w:p w14:paraId="4023A8F5" w14:textId="3315A761" w:rsidR="008D759A" w:rsidRDefault="008D759A">
      <w:pPr>
        <w:spacing w:line="240" w:lineRule="auto"/>
        <w:rPr>
          <w:rFonts w:asciiTheme="majorBidi" w:eastAsia="Bookman Old Style" w:hAnsiTheme="majorBidi" w:cstheme="majorBidi"/>
          <w:color w:val="000000"/>
          <w:szCs w:val="22"/>
          <w:lang w:val="en-ID"/>
        </w:rPr>
      </w:pPr>
      <w:r>
        <w:rPr>
          <w:rFonts w:asciiTheme="majorBidi" w:eastAsia="Bookman Old Style" w:hAnsiTheme="majorBidi" w:cstheme="majorBidi"/>
          <w:color w:val="000000"/>
          <w:szCs w:val="22"/>
          <w:lang w:val="en-ID"/>
        </w:rPr>
        <w:br w:type="page"/>
      </w:r>
    </w:p>
    <w:p w14:paraId="3576961E" w14:textId="0D82919F" w:rsidR="00342B64" w:rsidRDefault="007E40FC" w:rsidP="008D759A">
      <w:pPr>
        <w:pStyle w:val="Heading1"/>
      </w:pPr>
      <w:bookmarkStart w:id="36" w:name="_Toc225348662"/>
      <w:r w:rsidRPr="006C59C7">
        <w:lastRenderedPageBreak/>
        <w:t>Lampiran-</w:t>
      </w:r>
      <w:proofErr w:type="spellStart"/>
      <w:r w:rsidRPr="006C59C7">
        <w:t>lampiran</w:t>
      </w:r>
      <w:bookmarkEnd w:id="36"/>
      <w:proofErr w:type="spellEnd"/>
      <w:r w:rsidRPr="006C59C7">
        <w:t xml:space="preserve"> </w:t>
      </w:r>
    </w:p>
    <w:p w14:paraId="0A4CADC7" w14:textId="77777777" w:rsidR="008D759A" w:rsidRPr="008D759A" w:rsidRDefault="008D759A" w:rsidP="008D759A">
      <w:pPr>
        <w:jc w:val="center"/>
        <w:rPr>
          <w:rFonts w:asciiTheme="majorBidi" w:eastAsia="Bookman Old Style" w:hAnsiTheme="majorBidi" w:cstheme="majorBidi"/>
          <w:bCs/>
          <w:szCs w:val="22"/>
        </w:rPr>
      </w:pPr>
    </w:p>
    <w:p w14:paraId="55D32228" w14:textId="03A5CA40" w:rsidR="00A251B7" w:rsidRDefault="00A251B7" w:rsidP="008D759A">
      <w:pPr>
        <w:pStyle w:val="ListParagraph"/>
        <w:numPr>
          <w:ilvl w:val="0"/>
          <w:numId w:val="24"/>
        </w:numPr>
        <w:spacing w:after="0" w:line="276" w:lineRule="auto"/>
        <w:ind w:left="426"/>
        <w:rPr>
          <w:rFonts w:asciiTheme="majorBidi" w:eastAsia="Bookman Old Style" w:hAnsiTheme="majorBidi" w:cstheme="majorBidi"/>
          <w:b/>
          <w:sz w:val="24"/>
          <w:szCs w:val="24"/>
        </w:rPr>
      </w:pPr>
      <w:proofErr w:type="spellStart"/>
      <w:r>
        <w:rPr>
          <w:rFonts w:asciiTheme="majorBidi" w:eastAsia="Bookman Old Style" w:hAnsiTheme="majorBidi" w:cstheme="majorBidi"/>
          <w:b/>
          <w:sz w:val="24"/>
          <w:szCs w:val="24"/>
        </w:rPr>
        <w:t>Curiculum</w:t>
      </w:r>
      <w:proofErr w:type="spellEnd"/>
      <w:r>
        <w:rPr>
          <w:rFonts w:asciiTheme="majorBidi" w:eastAsia="Bookman Old Style" w:hAnsiTheme="majorBidi" w:cstheme="majorBidi"/>
          <w:b/>
          <w:sz w:val="24"/>
          <w:szCs w:val="24"/>
        </w:rPr>
        <w:t xml:space="preserve"> Vitae (CV)</w:t>
      </w:r>
    </w:p>
    <w:p w14:paraId="15995C62" w14:textId="49048C35" w:rsidR="00A251B7" w:rsidRDefault="00611A97" w:rsidP="008D759A">
      <w:pPr>
        <w:pStyle w:val="ListParagraph"/>
        <w:spacing w:after="0" w:line="276" w:lineRule="auto"/>
        <w:ind w:left="0"/>
        <w:rPr>
          <w:rFonts w:asciiTheme="majorBidi" w:eastAsia="Bookman Old Style" w:hAnsiTheme="majorBidi" w:cstheme="majorBidi"/>
          <w:b/>
          <w:sz w:val="24"/>
          <w:szCs w:val="24"/>
        </w:rPr>
      </w:pPr>
      <w:r w:rsidRPr="00225207">
        <w:rPr>
          <w:rFonts w:asciiTheme="majorBidi" w:hAnsiTheme="majorBidi" w:cstheme="majorBidi"/>
          <w:noProof/>
          <w:sz w:val="24"/>
          <w:szCs w:val="24"/>
        </w:rPr>
        <w:drawing>
          <wp:inline distT="0" distB="0" distL="0" distR="0" wp14:anchorId="61C18340" wp14:editId="1D5942FD">
            <wp:extent cx="5688419" cy="7069652"/>
            <wp:effectExtent l="0" t="0" r="7620" b="0"/>
            <wp:docPr id="16536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8158" name=""/>
                    <pic:cNvPicPr/>
                  </pic:nvPicPr>
                  <pic:blipFill rotWithShape="1">
                    <a:blip r:embed="rId17">
                      <a:extLst>
                        <a:ext uri="{28A0092B-C50C-407E-A947-70E740481C1C}">
                          <a14:useLocalDpi xmlns:a14="http://schemas.microsoft.com/office/drawing/2010/main" val="0"/>
                        </a:ext>
                      </a:extLst>
                    </a:blip>
                    <a:srcRect l="2431" r="2515"/>
                    <a:stretch/>
                  </pic:blipFill>
                  <pic:spPr bwMode="auto">
                    <a:xfrm>
                      <a:off x="0" y="0"/>
                      <a:ext cx="5692704" cy="7074977"/>
                    </a:xfrm>
                    <a:prstGeom prst="rect">
                      <a:avLst/>
                    </a:prstGeom>
                    <a:ln>
                      <a:noFill/>
                    </a:ln>
                    <a:extLst>
                      <a:ext uri="{53640926-AAD7-44D8-BBD7-CCE9431645EC}">
                        <a14:shadowObscured xmlns:a14="http://schemas.microsoft.com/office/drawing/2010/main"/>
                      </a:ext>
                    </a:extLst>
                  </pic:spPr>
                </pic:pic>
              </a:graphicData>
            </a:graphic>
          </wp:inline>
        </w:drawing>
      </w:r>
    </w:p>
    <w:p w14:paraId="0CBD7911" w14:textId="480DF11F" w:rsidR="00611A97" w:rsidRDefault="00611A97" w:rsidP="008D759A">
      <w:pPr>
        <w:tabs>
          <w:tab w:val="left" w:pos="3360"/>
        </w:tabs>
        <w:rPr>
          <w:rFonts w:asciiTheme="majorBidi" w:eastAsia="Bookman Old Style" w:hAnsiTheme="majorBidi" w:cstheme="majorBidi"/>
          <w:bCs/>
          <w:szCs w:val="22"/>
        </w:rPr>
      </w:pPr>
    </w:p>
    <w:p w14:paraId="59E81E28" w14:textId="77777777" w:rsidR="008D759A" w:rsidRPr="008D759A" w:rsidRDefault="008D759A" w:rsidP="008D759A">
      <w:pPr>
        <w:tabs>
          <w:tab w:val="left" w:pos="3360"/>
        </w:tabs>
        <w:rPr>
          <w:rFonts w:asciiTheme="majorBidi" w:eastAsia="Bookman Old Style" w:hAnsiTheme="majorBidi" w:cstheme="majorBidi"/>
          <w:bCs/>
          <w:szCs w:val="22"/>
        </w:rPr>
      </w:pPr>
    </w:p>
    <w:p w14:paraId="0C49AF2E" w14:textId="46EF48AC" w:rsidR="008D759A" w:rsidRDefault="008D759A" w:rsidP="008D759A">
      <w:pPr>
        <w:rPr>
          <w:rFonts w:asciiTheme="majorBidi" w:eastAsia="Bookman Old Style" w:hAnsiTheme="majorBidi" w:cstheme="majorBidi"/>
          <w:bCs/>
          <w:szCs w:val="22"/>
        </w:rPr>
      </w:pPr>
      <w:r>
        <w:rPr>
          <w:rFonts w:asciiTheme="majorBidi" w:eastAsia="Bookman Old Style" w:hAnsiTheme="majorBidi" w:cstheme="majorBidi"/>
          <w:bCs/>
          <w:szCs w:val="22"/>
        </w:rPr>
        <w:br w:type="page"/>
      </w:r>
    </w:p>
    <w:p w14:paraId="046F63F2" w14:textId="7581688B" w:rsidR="00A251B7" w:rsidRDefault="00E41179" w:rsidP="008D759A">
      <w:pPr>
        <w:pStyle w:val="ListParagraph"/>
        <w:numPr>
          <w:ilvl w:val="0"/>
          <w:numId w:val="24"/>
        </w:numPr>
        <w:spacing w:after="0" w:line="276" w:lineRule="auto"/>
        <w:ind w:left="426"/>
        <w:rPr>
          <w:rFonts w:asciiTheme="majorBidi" w:eastAsia="Bookman Old Style" w:hAnsiTheme="majorBidi" w:cstheme="majorBidi"/>
          <w:b/>
          <w:sz w:val="24"/>
          <w:szCs w:val="24"/>
        </w:rPr>
      </w:pPr>
      <w:r>
        <w:rPr>
          <w:rFonts w:asciiTheme="majorBidi" w:eastAsia="Bookman Old Style" w:hAnsiTheme="majorBidi" w:cstheme="majorBidi"/>
          <w:b/>
          <w:sz w:val="24"/>
          <w:szCs w:val="24"/>
        </w:rPr>
        <w:lastRenderedPageBreak/>
        <w:t xml:space="preserve">Bukti </w:t>
      </w:r>
      <w:r w:rsidR="00A251B7">
        <w:rPr>
          <w:rFonts w:asciiTheme="majorBidi" w:eastAsia="Bookman Old Style" w:hAnsiTheme="majorBidi" w:cstheme="majorBidi"/>
          <w:b/>
          <w:i/>
          <w:iCs/>
          <w:sz w:val="24"/>
          <w:szCs w:val="24"/>
        </w:rPr>
        <w:t>Letter of Accepta</w:t>
      </w:r>
      <w:r>
        <w:rPr>
          <w:rFonts w:asciiTheme="majorBidi" w:eastAsia="Bookman Old Style" w:hAnsiTheme="majorBidi" w:cstheme="majorBidi"/>
          <w:b/>
          <w:i/>
          <w:iCs/>
          <w:sz w:val="24"/>
          <w:szCs w:val="24"/>
        </w:rPr>
        <w:t>nce</w:t>
      </w:r>
      <w:r w:rsidR="00A251B7">
        <w:rPr>
          <w:rFonts w:asciiTheme="majorBidi" w:eastAsia="Bookman Old Style" w:hAnsiTheme="majorBidi" w:cstheme="majorBidi"/>
          <w:b/>
          <w:i/>
          <w:iCs/>
          <w:sz w:val="24"/>
          <w:szCs w:val="24"/>
        </w:rPr>
        <w:t xml:space="preserve"> </w:t>
      </w:r>
      <w:r w:rsidR="00A251B7">
        <w:rPr>
          <w:rFonts w:asciiTheme="majorBidi" w:eastAsia="Bookman Old Style" w:hAnsiTheme="majorBidi" w:cstheme="majorBidi"/>
          <w:b/>
          <w:sz w:val="24"/>
          <w:szCs w:val="24"/>
        </w:rPr>
        <w:t>(</w:t>
      </w:r>
      <w:proofErr w:type="spellStart"/>
      <w:r w:rsidR="00A251B7">
        <w:rPr>
          <w:rFonts w:asciiTheme="majorBidi" w:eastAsia="Bookman Old Style" w:hAnsiTheme="majorBidi" w:cstheme="majorBidi"/>
          <w:b/>
          <w:sz w:val="24"/>
          <w:szCs w:val="24"/>
        </w:rPr>
        <w:t>LoA</w:t>
      </w:r>
      <w:proofErr w:type="spellEnd"/>
      <w:r w:rsidR="00A251B7">
        <w:rPr>
          <w:rFonts w:asciiTheme="majorBidi" w:eastAsia="Bookman Old Style" w:hAnsiTheme="majorBidi" w:cstheme="majorBidi"/>
          <w:b/>
          <w:sz w:val="24"/>
          <w:szCs w:val="24"/>
        </w:rPr>
        <w:t>)</w:t>
      </w:r>
      <w:r>
        <w:rPr>
          <w:rFonts w:asciiTheme="majorBidi" w:eastAsia="Bookman Old Style" w:hAnsiTheme="majorBidi" w:cstheme="majorBidi"/>
          <w:b/>
          <w:sz w:val="24"/>
          <w:szCs w:val="24"/>
        </w:rPr>
        <w:t xml:space="preserve"> Magang</w:t>
      </w:r>
    </w:p>
    <w:p w14:paraId="2C848BB2" w14:textId="5A0234DA" w:rsidR="00207D31" w:rsidRDefault="00207D31" w:rsidP="00207D31">
      <w:pPr>
        <w:rPr>
          <w:rFonts w:asciiTheme="majorBidi" w:eastAsia="Bookman Old Style" w:hAnsiTheme="majorBidi" w:cstheme="majorBidi"/>
          <w:b/>
          <w:sz w:val="24"/>
          <w:szCs w:val="24"/>
        </w:rPr>
      </w:pPr>
      <w:r>
        <w:rPr>
          <w:rFonts w:asciiTheme="majorBidi" w:eastAsia="Bookman Old Style" w:hAnsiTheme="majorBidi" w:cstheme="majorBidi"/>
          <w:b/>
          <w:noProof/>
          <w:sz w:val="24"/>
          <w:szCs w:val="24"/>
        </w:rPr>
        <w:drawing>
          <wp:anchor distT="0" distB="0" distL="114300" distR="114300" simplePos="0" relativeHeight="251664384" behindDoc="0" locked="0" layoutInCell="1" allowOverlap="1" wp14:anchorId="042DF92F" wp14:editId="21B2624B">
            <wp:simplePos x="0" y="0"/>
            <wp:positionH relativeFrom="page">
              <wp:align>center</wp:align>
            </wp:positionH>
            <wp:positionV relativeFrom="paragraph">
              <wp:posOffset>138174</wp:posOffset>
            </wp:positionV>
            <wp:extent cx="5048885" cy="7051564"/>
            <wp:effectExtent l="0" t="0" r="0" b="0"/>
            <wp:wrapNone/>
            <wp:docPr id="18074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0313" name="Picture 180740313"/>
                    <pic:cNvPicPr/>
                  </pic:nvPicPr>
                  <pic:blipFill rotWithShape="1">
                    <a:blip r:embed="rId18">
                      <a:extLst>
                        <a:ext uri="{28A0092B-C50C-407E-A947-70E740481C1C}">
                          <a14:useLocalDpi xmlns:a14="http://schemas.microsoft.com/office/drawing/2010/main" val="0"/>
                        </a:ext>
                      </a:extLst>
                    </a:blip>
                    <a:srcRect t="894"/>
                    <a:stretch>
                      <a:fillRect/>
                    </a:stretch>
                  </pic:blipFill>
                  <pic:spPr bwMode="auto">
                    <a:xfrm>
                      <a:off x="0" y="0"/>
                      <a:ext cx="5048885" cy="70515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EB59F0" w14:textId="2321929C" w:rsidR="00207D31" w:rsidRDefault="00207D31" w:rsidP="00207D31">
      <w:pPr>
        <w:rPr>
          <w:rFonts w:asciiTheme="majorBidi" w:eastAsia="Bookman Old Style" w:hAnsiTheme="majorBidi" w:cstheme="majorBidi"/>
          <w:b/>
          <w:sz w:val="24"/>
          <w:szCs w:val="24"/>
        </w:rPr>
      </w:pPr>
    </w:p>
    <w:p w14:paraId="716DCD52" w14:textId="77777777" w:rsidR="00207D31" w:rsidRDefault="00207D31" w:rsidP="00207D31">
      <w:pPr>
        <w:rPr>
          <w:rFonts w:asciiTheme="majorBidi" w:eastAsia="Bookman Old Style" w:hAnsiTheme="majorBidi" w:cstheme="majorBidi"/>
          <w:b/>
          <w:sz w:val="24"/>
          <w:szCs w:val="24"/>
        </w:rPr>
      </w:pPr>
    </w:p>
    <w:p w14:paraId="43D63DE7" w14:textId="172E3FEA" w:rsidR="00207D31" w:rsidRDefault="00207D31" w:rsidP="00207D31">
      <w:pPr>
        <w:rPr>
          <w:rFonts w:asciiTheme="majorBidi" w:eastAsia="Bookman Old Style" w:hAnsiTheme="majorBidi" w:cstheme="majorBidi"/>
          <w:b/>
          <w:sz w:val="24"/>
          <w:szCs w:val="24"/>
        </w:rPr>
      </w:pPr>
    </w:p>
    <w:p w14:paraId="7A1FCF53" w14:textId="77777777" w:rsidR="00207D31" w:rsidRDefault="00207D31" w:rsidP="00207D31">
      <w:pPr>
        <w:rPr>
          <w:rFonts w:asciiTheme="majorBidi" w:eastAsia="Bookman Old Style" w:hAnsiTheme="majorBidi" w:cstheme="majorBidi"/>
          <w:b/>
          <w:sz w:val="24"/>
          <w:szCs w:val="24"/>
        </w:rPr>
      </w:pPr>
    </w:p>
    <w:p w14:paraId="08016030" w14:textId="7BAFDF90" w:rsidR="00207D31" w:rsidRDefault="00207D31" w:rsidP="00207D31">
      <w:pPr>
        <w:rPr>
          <w:rFonts w:asciiTheme="majorBidi" w:eastAsia="Bookman Old Style" w:hAnsiTheme="majorBidi" w:cstheme="majorBidi"/>
          <w:b/>
          <w:sz w:val="24"/>
          <w:szCs w:val="24"/>
        </w:rPr>
      </w:pPr>
    </w:p>
    <w:p w14:paraId="53752853" w14:textId="77777777" w:rsidR="00207D31" w:rsidRDefault="00207D31" w:rsidP="00207D31">
      <w:pPr>
        <w:rPr>
          <w:rFonts w:asciiTheme="majorBidi" w:eastAsia="Bookman Old Style" w:hAnsiTheme="majorBidi" w:cstheme="majorBidi"/>
          <w:b/>
          <w:sz w:val="24"/>
          <w:szCs w:val="24"/>
        </w:rPr>
      </w:pPr>
    </w:p>
    <w:p w14:paraId="121BAAAE" w14:textId="63EC8247" w:rsidR="00207D31" w:rsidRDefault="00207D31" w:rsidP="00207D31">
      <w:pPr>
        <w:rPr>
          <w:rFonts w:asciiTheme="majorBidi" w:eastAsia="Bookman Old Style" w:hAnsiTheme="majorBidi" w:cstheme="majorBidi"/>
          <w:b/>
          <w:sz w:val="24"/>
          <w:szCs w:val="24"/>
        </w:rPr>
      </w:pPr>
    </w:p>
    <w:p w14:paraId="36681C41" w14:textId="77777777" w:rsidR="00207D31" w:rsidRDefault="00207D31" w:rsidP="00207D31">
      <w:pPr>
        <w:rPr>
          <w:rFonts w:asciiTheme="majorBidi" w:eastAsia="Bookman Old Style" w:hAnsiTheme="majorBidi" w:cstheme="majorBidi"/>
          <w:b/>
          <w:sz w:val="24"/>
          <w:szCs w:val="24"/>
        </w:rPr>
      </w:pPr>
    </w:p>
    <w:p w14:paraId="42DF8511" w14:textId="05DF4148" w:rsidR="00207D31" w:rsidRDefault="00207D31" w:rsidP="00207D31">
      <w:pPr>
        <w:rPr>
          <w:rFonts w:asciiTheme="majorBidi" w:eastAsia="Bookman Old Style" w:hAnsiTheme="majorBidi" w:cstheme="majorBidi"/>
          <w:b/>
          <w:sz w:val="24"/>
          <w:szCs w:val="24"/>
        </w:rPr>
      </w:pPr>
    </w:p>
    <w:p w14:paraId="794C13B3" w14:textId="77777777" w:rsidR="00207D31" w:rsidRDefault="00207D31" w:rsidP="00207D31">
      <w:pPr>
        <w:rPr>
          <w:rFonts w:asciiTheme="majorBidi" w:eastAsia="Bookman Old Style" w:hAnsiTheme="majorBidi" w:cstheme="majorBidi"/>
          <w:b/>
          <w:sz w:val="24"/>
          <w:szCs w:val="24"/>
        </w:rPr>
      </w:pPr>
    </w:p>
    <w:p w14:paraId="772B0962" w14:textId="77777777" w:rsidR="00207D31" w:rsidRDefault="00207D31" w:rsidP="00207D31">
      <w:pPr>
        <w:rPr>
          <w:rFonts w:asciiTheme="majorBidi" w:eastAsia="Bookman Old Style" w:hAnsiTheme="majorBidi" w:cstheme="majorBidi"/>
          <w:b/>
          <w:sz w:val="24"/>
          <w:szCs w:val="24"/>
        </w:rPr>
      </w:pPr>
    </w:p>
    <w:p w14:paraId="1F35C27B" w14:textId="77777777" w:rsidR="00207D31" w:rsidRDefault="00207D31" w:rsidP="00207D31">
      <w:pPr>
        <w:rPr>
          <w:rFonts w:asciiTheme="majorBidi" w:eastAsia="Bookman Old Style" w:hAnsiTheme="majorBidi" w:cstheme="majorBidi"/>
          <w:b/>
          <w:sz w:val="24"/>
          <w:szCs w:val="24"/>
        </w:rPr>
      </w:pPr>
    </w:p>
    <w:p w14:paraId="049E39E8" w14:textId="77777777" w:rsidR="00207D31" w:rsidRDefault="00207D31" w:rsidP="00207D31">
      <w:pPr>
        <w:rPr>
          <w:rFonts w:asciiTheme="majorBidi" w:eastAsia="Bookman Old Style" w:hAnsiTheme="majorBidi" w:cstheme="majorBidi"/>
          <w:b/>
          <w:sz w:val="24"/>
          <w:szCs w:val="24"/>
        </w:rPr>
      </w:pPr>
    </w:p>
    <w:p w14:paraId="7D312DDB" w14:textId="77777777" w:rsidR="00207D31" w:rsidRPr="00207D31" w:rsidRDefault="00207D31" w:rsidP="00207D31">
      <w:pPr>
        <w:rPr>
          <w:rFonts w:asciiTheme="majorBidi" w:eastAsia="Bookman Old Style" w:hAnsiTheme="majorBidi" w:cstheme="majorBidi"/>
          <w:b/>
          <w:sz w:val="24"/>
          <w:szCs w:val="24"/>
        </w:rPr>
      </w:pPr>
    </w:p>
    <w:p w14:paraId="09557A53" w14:textId="45282C1E" w:rsidR="00E41179" w:rsidRDefault="00E41179" w:rsidP="00F54EC2">
      <w:pPr>
        <w:rPr>
          <w:rFonts w:asciiTheme="majorBidi" w:eastAsia="Bookman Old Style" w:hAnsiTheme="majorBidi" w:cstheme="majorBidi"/>
          <w:b/>
          <w:sz w:val="24"/>
          <w:szCs w:val="24"/>
        </w:rPr>
      </w:pPr>
    </w:p>
    <w:p w14:paraId="1E1201C8" w14:textId="046BB4C3" w:rsidR="00E41179" w:rsidRDefault="00E41179" w:rsidP="00F54EC2">
      <w:pPr>
        <w:rPr>
          <w:rFonts w:asciiTheme="majorBidi" w:eastAsia="Bookman Old Style" w:hAnsiTheme="majorBidi" w:cstheme="majorBidi"/>
          <w:b/>
          <w:sz w:val="24"/>
          <w:szCs w:val="24"/>
        </w:rPr>
      </w:pPr>
    </w:p>
    <w:p w14:paraId="33024FF1" w14:textId="7AC1A5BE" w:rsidR="00F54EC2" w:rsidRDefault="00F54EC2" w:rsidP="00F54EC2">
      <w:pPr>
        <w:rPr>
          <w:rFonts w:asciiTheme="majorBidi" w:eastAsia="Bookman Old Style" w:hAnsiTheme="majorBidi" w:cstheme="majorBidi"/>
          <w:b/>
          <w:sz w:val="24"/>
          <w:szCs w:val="24"/>
        </w:rPr>
      </w:pPr>
    </w:p>
    <w:p w14:paraId="280CC95F" w14:textId="77777777" w:rsidR="00207D31" w:rsidRDefault="00207D31" w:rsidP="00F54EC2">
      <w:pPr>
        <w:rPr>
          <w:rFonts w:asciiTheme="majorBidi" w:eastAsia="Bookman Old Style" w:hAnsiTheme="majorBidi" w:cstheme="majorBidi"/>
          <w:b/>
          <w:sz w:val="24"/>
          <w:szCs w:val="24"/>
        </w:rPr>
      </w:pPr>
    </w:p>
    <w:p w14:paraId="65FC9B4E" w14:textId="77777777" w:rsidR="00207D31" w:rsidRDefault="00207D31" w:rsidP="00F54EC2">
      <w:pPr>
        <w:rPr>
          <w:rFonts w:asciiTheme="majorBidi" w:eastAsia="Bookman Old Style" w:hAnsiTheme="majorBidi" w:cstheme="majorBidi"/>
          <w:b/>
          <w:sz w:val="24"/>
          <w:szCs w:val="24"/>
        </w:rPr>
      </w:pPr>
    </w:p>
    <w:p w14:paraId="4EA5E05D" w14:textId="77777777" w:rsidR="00207D31" w:rsidRDefault="00207D31" w:rsidP="00F54EC2">
      <w:pPr>
        <w:rPr>
          <w:rFonts w:asciiTheme="majorBidi" w:eastAsia="Bookman Old Style" w:hAnsiTheme="majorBidi" w:cstheme="majorBidi"/>
          <w:b/>
          <w:sz w:val="24"/>
          <w:szCs w:val="24"/>
        </w:rPr>
      </w:pPr>
    </w:p>
    <w:p w14:paraId="72005804" w14:textId="77777777" w:rsidR="00F54EC2" w:rsidRDefault="00F54EC2" w:rsidP="00F54EC2">
      <w:pPr>
        <w:rPr>
          <w:rFonts w:asciiTheme="majorBidi" w:eastAsia="Bookman Old Style" w:hAnsiTheme="majorBidi" w:cstheme="majorBidi"/>
          <w:b/>
          <w:sz w:val="24"/>
          <w:szCs w:val="24"/>
        </w:rPr>
      </w:pPr>
    </w:p>
    <w:p w14:paraId="7647A005" w14:textId="77777777" w:rsidR="00E41179" w:rsidRDefault="00E41179" w:rsidP="00F54EC2">
      <w:pPr>
        <w:rPr>
          <w:rFonts w:asciiTheme="majorBidi" w:eastAsia="Bookman Old Style" w:hAnsiTheme="majorBidi" w:cstheme="majorBidi"/>
          <w:b/>
          <w:sz w:val="24"/>
          <w:szCs w:val="24"/>
        </w:rPr>
      </w:pPr>
    </w:p>
    <w:p w14:paraId="163150DD" w14:textId="77777777" w:rsidR="00E41179" w:rsidRDefault="00E41179" w:rsidP="00F54EC2">
      <w:pPr>
        <w:rPr>
          <w:rFonts w:asciiTheme="majorBidi" w:eastAsia="Bookman Old Style" w:hAnsiTheme="majorBidi" w:cstheme="majorBidi"/>
          <w:b/>
          <w:sz w:val="24"/>
          <w:szCs w:val="24"/>
        </w:rPr>
      </w:pPr>
    </w:p>
    <w:p w14:paraId="289A8355" w14:textId="77777777" w:rsidR="00611A97" w:rsidRDefault="00611A97" w:rsidP="00F54EC2">
      <w:pPr>
        <w:rPr>
          <w:rFonts w:asciiTheme="majorBidi" w:eastAsia="Bookman Old Style" w:hAnsiTheme="majorBidi" w:cstheme="majorBidi"/>
          <w:b/>
          <w:sz w:val="24"/>
          <w:szCs w:val="24"/>
        </w:rPr>
      </w:pPr>
    </w:p>
    <w:p w14:paraId="6DBA804D" w14:textId="77777777" w:rsidR="00611A97" w:rsidRDefault="00611A97" w:rsidP="00F54EC2">
      <w:pPr>
        <w:rPr>
          <w:rFonts w:asciiTheme="majorBidi" w:eastAsia="Bookman Old Style" w:hAnsiTheme="majorBidi" w:cstheme="majorBidi"/>
          <w:b/>
          <w:sz w:val="24"/>
          <w:szCs w:val="24"/>
        </w:rPr>
      </w:pPr>
    </w:p>
    <w:p w14:paraId="60388076" w14:textId="77777777" w:rsidR="00207D31" w:rsidRDefault="00207D31" w:rsidP="00F54EC2">
      <w:pPr>
        <w:rPr>
          <w:rFonts w:asciiTheme="majorBidi" w:eastAsia="Bookman Old Style" w:hAnsiTheme="majorBidi" w:cstheme="majorBidi"/>
          <w:b/>
          <w:sz w:val="24"/>
          <w:szCs w:val="24"/>
        </w:rPr>
      </w:pPr>
    </w:p>
    <w:p w14:paraId="569D0C87" w14:textId="77777777" w:rsidR="00207D31" w:rsidRDefault="00207D31" w:rsidP="00F54EC2">
      <w:pPr>
        <w:rPr>
          <w:rFonts w:asciiTheme="majorBidi" w:eastAsia="Bookman Old Style" w:hAnsiTheme="majorBidi" w:cstheme="majorBidi"/>
          <w:b/>
          <w:sz w:val="24"/>
          <w:szCs w:val="24"/>
        </w:rPr>
      </w:pPr>
    </w:p>
    <w:p w14:paraId="47D96E50" w14:textId="77777777" w:rsidR="00207D31" w:rsidRDefault="00207D31" w:rsidP="00F54EC2">
      <w:pPr>
        <w:rPr>
          <w:rFonts w:asciiTheme="majorBidi" w:eastAsia="Bookman Old Style" w:hAnsiTheme="majorBidi" w:cstheme="majorBidi"/>
          <w:b/>
          <w:sz w:val="24"/>
          <w:szCs w:val="24"/>
        </w:rPr>
      </w:pPr>
    </w:p>
    <w:p w14:paraId="27B24B64" w14:textId="77777777" w:rsidR="00207D31" w:rsidRDefault="00207D31" w:rsidP="00F54EC2">
      <w:pPr>
        <w:rPr>
          <w:rFonts w:asciiTheme="majorBidi" w:eastAsia="Bookman Old Style" w:hAnsiTheme="majorBidi" w:cstheme="majorBidi"/>
          <w:b/>
          <w:sz w:val="24"/>
          <w:szCs w:val="24"/>
        </w:rPr>
      </w:pPr>
    </w:p>
    <w:p w14:paraId="52F49678" w14:textId="77777777" w:rsidR="00207D31" w:rsidRDefault="00207D31" w:rsidP="00F54EC2">
      <w:pPr>
        <w:rPr>
          <w:rFonts w:asciiTheme="majorBidi" w:eastAsia="Bookman Old Style" w:hAnsiTheme="majorBidi" w:cstheme="majorBidi"/>
          <w:b/>
          <w:sz w:val="24"/>
          <w:szCs w:val="24"/>
        </w:rPr>
      </w:pPr>
    </w:p>
    <w:p w14:paraId="2B936E82" w14:textId="77777777" w:rsidR="00207D31" w:rsidRDefault="00207D31" w:rsidP="00F54EC2">
      <w:pPr>
        <w:rPr>
          <w:rFonts w:asciiTheme="majorBidi" w:eastAsia="Bookman Old Style" w:hAnsiTheme="majorBidi" w:cstheme="majorBidi"/>
          <w:b/>
          <w:sz w:val="24"/>
          <w:szCs w:val="24"/>
        </w:rPr>
      </w:pPr>
    </w:p>
    <w:p w14:paraId="63975A85" w14:textId="77777777" w:rsidR="00207D31" w:rsidRDefault="00207D31" w:rsidP="00F54EC2">
      <w:pPr>
        <w:rPr>
          <w:rFonts w:asciiTheme="majorBidi" w:eastAsia="Bookman Old Style" w:hAnsiTheme="majorBidi" w:cstheme="majorBidi"/>
          <w:b/>
          <w:sz w:val="24"/>
          <w:szCs w:val="24"/>
        </w:rPr>
      </w:pPr>
    </w:p>
    <w:p w14:paraId="69439E94" w14:textId="77777777" w:rsidR="00207D31" w:rsidRDefault="00207D31" w:rsidP="00F54EC2">
      <w:pPr>
        <w:rPr>
          <w:rFonts w:asciiTheme="majorBidi" w:eastAsia="Bookman Old Style" w:hAnsiTheme="majorBidi" w:cstheme="majorBidi"/>
          <w:b/>
          <w:sz w:val="24"/>
          <w:szCs w:val="24"/>
        </w:rPr>
      </w:pPr>
    </w:p>
    <w:p w14:paraId="2347A410" w14:textId="77777777" w:rsidR="00207D31" w:rsidRDefault="00207D31" w:rsidP="00F54EC2">
      <w:pPr>
        <w:rPr>
          <w:rFonts w:asciiTheme="majorBidi" w:eastAsia="Bookman Old Style" w:hAnsiTheme="majorBidi" w:cstheme="majorBidi"/>
          <w:b/>
          <w:sz w:val="24"/>
          <w:szCs w:val="24"/>
        </w:rPr>
      </w:pPr>
    </w:p>
    <w:p w14:paraId="20F9BD6B" w14:textId="77777777" w:rsidR="00207D31" w:rsidRDefault="00207D31" w:rsidP="00F54EC2">
      <w:pPr>
        <w:rPr>
          <w:rFonts w:asciiTheme="majorBidi" w:eastAsia="Bookman Old Style" w:hAnsiTheme="majorBidi" w:cstheme="majorBidi"/>
          <w:b/>
          <w:sz w:val="24"/>
          <w:szCs w:val="24"/>
        </w:rPr>
      </w:pPr>
    </w:p>
    <w:p w14:paraId="033B748A" w14:textId="77777777" w:rsidR="00207D31" w:rsidRDefault="00207D31" w:rsidP="00F54EC2">
      <w:pPr>
        <w:rPr>
          <w:rFonts w:asciiTheme="majorBidi" w:eastAsia="Bookman Old Style" w:hAnsiTheme="majorBidi" w:cstheme="majorBidi"/>
          <w:b/>
          <w:sz w:val="24"/>
          <w:szCs w:val="24"/>
        </w:rPr>
      </w:pPr>
    </w:p>
    <w:p w14:paraId="633C1785" w14:textId="77777777" w:rsidR="00207D31" w:rsidRDefault="00207D31" w:rsidP="00F54EC2">
      <w:pPr>
        <w:rPr>
          <w:rFonts w:asciiTheme="majorBidi" w:eastAsia="Bookman Old Style" w:hAnsiTheme="majorBidi" w:cstheme="majorBidi"/>
          <w:b/>
          <w:sz w:val="24"/>
          <w:szCs w:val="24"/>
        </w:rPr>
      </w:pPr>
    </w:p>
    <w:p w14:paraId="45D15050" w14:textId="77777777" w:rsidR="00207D31" w:rsidRDefault="00207D31" w:rsidP="00F54EC2">
      <w:pPr>
        <w:rPr>
          <w:rFonts w:asciiTheme="majorBidi" w:eastAsia="Bookman Old Style" w:hAnsiTheme="majorBidi" w:cstheme="majorBidi"/>
          <w:b/>
          <w:sz w:val="24"/>
          <w:szCs w:val="24"/>
        </w:rPr>
      </w:pPr>
    </w:p>
    <w:p w14:paraId="2C3B9F46" w14:textId="77777777" w:rsidR="00207D31" w:rsidRDefault="00207D31" w:rsidP="00F54EC2">
      <w:pPr>
        <w:rPr>
          <w:rFonts w:asciiTheme="majorBidi" w:eastAsia="Bookman Old Style" w:hAnsiTheme="majorBidi" w:cstheme="majorBidi"/>
          <w:b/>
          <w:sz w:val="24"/>
          <w:szCs w:val="24"/>
        </w:rPr>
      </w:pPr>
    </w:p>
    <w:p w14:paraId="4625237A" w14:textId="77777777" w:rsidR="00207D31" w:rsidRPr="00E41179" w:rsidRDefault="00207D31" w:rsidP="00F54EC2">
      <w:pPr>
        <w:rPr>
          <w:rFonts w:asciiTheme="majorBidi" w:eastAsia="Bookman Old Style" w:hAnsiTheme="majorBidi" w:cstheme="majorBidi"/>
          <w:b/>
          <w:sz w:val="24"/>
          <w:szCs w:val="24"/>
        </w:rPr>
      </w:pPr>
    </w:p>
    <w:p w14:paraId="0C5C9A3A" w14:textId="5C906619" w:rsidR="00A251B7" w:rsidRDefault="00FC1205" w:rsidP="00F54EC2">
      <w:pPr>
        <w:pStyle w:val="ListParagraph"/>
        <w:numPr>
          <w:ilvl w:val="0"/>
          <w:numId w:val="24"/>
        </w:numPr>
        <w:spacing w:after="0" w:line="276" w:lineRule="auto"/>
        <w:ind w:left="426"/>
        <w:rPr>
          <w:rFonts w:asciiTheme="majorBidi" w:eastAsia="Bookman Old Style" w:hAnsiTheme="majorBidi" w:cstheme="majorBidi"/>
          <w:b/>
          <w:sz w:val="24"/>
          <w:szCs w:val="24"/>
        </w:rPr>
      </w:pPr>
      <w:proofErr w:type="spellStart"/>
      <w:r>
        <w:rPr>
          <w:rFonts w:asciiTheme="majorBidi" w:eastAsia="Bookman Old Style" w:hAnsiTheme="majorBidi" w:cstheme="majorBidi"/>
          <w:b/>
          <w:sz w:val="24"/>
          <w:szCs w:val="24"/>
        </w:rPr>
        <w:lastRenderedPageBreak/>
        <w:t>Tahapan</w:t>
      </w:r>
      <w:proofErr w:type="spellEnd"/>
      <w:r>
        <w:rPr>
          <w:rFonts w:asciiTheme="majorBidi" w:eastAsia="Bookman Old Style" w:hAnsiTheme="majorBidi" w:cstheme="majorBidi"/>
          <w:b/>
          <w:sz w:val="24"/>
          <w:szCs w:val="24"/>
        </w:rPr>
        <w:t xml:space="preserve"> </w:t>
      </w:r>
      <w:proofErr w:type="spellStart"/>
      <w:r>
        <w:rPr>
          <w:rFonts w:asciiTheme="majorBidi" w:eastAsia="Bookman Old Style" w:hAnsiTheme="majorBidi" w:cstheme="majorBidi"/>
          <w:b/>
          <w:sz w:val="24"/>
          <w:szCs w:val="24"/>
        </w:rPr>
        <w:t>Rencana</w:t>
      </w:r>
      <w:proofErr w:type="spellEnd"/>
      <w:r>
        <w:rPr>
          <w:rFonts w:asciiTheme="majorBidi" w:eastAsia="Bookman Old Style" w:hAnsiTheme="majorBidi" w:cstheme="majorBidi"/>
          <w:b/>
          <w:sz w:val="24"/>
          <w:szCs w:val="24"/>
        </w:rPr>
        <w:t xml:space="preserve"> </w:t>
      </w:r>
      <w:proofErr w:type="spellStart"/>
      <w:r>
        <w:rPr>
          <w:rFonts w:asciiTheme="majorBidi" w:eastAsia="Bookman Old Style" w:hAnsiTheme="majorBidi" w:cstheme="majorBidi"/>
          <w:b/>
          <w:sz w:val="24"/>
          <w:szCs w:val="24"/>
        </w:rPr>
        <w:t>Kegiatan</w:t>
      </w:r>
      <w:proofErr w:type="spellEnd"/>
      <w:r w:rsidR="00E41179">
        <w:rPr>
          <w:rFonts w:asciiTheme="majorBidi" w:eastAsia="Bookman Old Style" w:hAnsiTheme="majorBidi" w:cstheme="majorBidi"/>
          <w:b/>
          <w:sz w:val="24"/>
          <w:szCs w:val="24"/>
        </w:rPr>
        <w:t xml:space="preserve"> </w:t>
      </w:r>
    </w:p>
    <w:tbl>
      <w:tblPr>
        <w:tblStyle w:val="TableGrid"/>
        <w:tblW w:w="7938" w:type="dxa"/>
        <w:tblInd w:w="-5" w:type="dxa"/>
        <w:tblLook w:val="04A0" w:firstRow="1" w:lastRow="0" w:firstColumn="1" w:lastColumn="0" w:noHBand="0" w:noVBand="1"/>
      </w:tblPr>
      <w:tblGrid>
        <w:gridCol w:w="547"/>
        <w:gridCol w:w="5123"/>
        <w:gridCol w:w="567"/>
        <w:gridCol w:w="567"/>
        <w:gridCol w:w="567"/>
        <w:gridCol w:w="567"/>
      </w:tblGrid>
      <w:tr w:rsidR="00FC1205" w:rsidRPr="00225207" w14:paraId="09A06411" w14:textId="77777777" w:rsidTr="008D759A">
        <w:tc>
          <w:tcPr>
            <w:tcW w:w="547" w:type="dxa"/>
            <w:vMerge w:val="restart"/>
            <w:vAlign w:val="center"/>
          </w:tcPr>
          <w:p w14:paraId="1488E30F"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No.</w:t>
            </w:r>
          </w:p>
        </w:tc>
        <w:tc>
          <w:tcPr>
            <w:tcW w:w="5123" w:type="dxa"/>
            <w:vMerge w:val="restart"/>
            <w:vAlign w:val="center"/>
          </w:tcPr>
          <w:p w14:paraId="627B85F2" w14:textId="77777777" w:rsidR="00FC1205" w:rsidRPr="00225207" w:rsidRDefault="00FC1205" w:rsidP="00566871">
            <w:pPr>
              <w:jc w:val="center"/>
              <w:rPr>
                <w:rFonts w:asciiTheme="majorBidi" w:hAnsiTheme="majorBidi" w:cstheme="majorBidi"/>
                <w:b/>
                <w:bCs/>
              </w:rPr>
            </w:pPr>
            <w:proofErr w:type="spellStart"/>
            <w:r w:rsidRPr="00225207">
              <w:rPr>
                <w:rFonts w:asciiTheme="majorBidi" w:hAnsiTheme="majorBidi" w:cstheme="majorBidi"/>
                <w:b/>
                <w:bCs/>
              </w:rPr>
              <w:t>Kegiatan</w:t>
            </w:r>
            <w:proofErr w:type="spellEnd"/>
          </w:p>
        </w:tc>
        <w:tc>
          <w:tcPr>
            <w:tcW w:w="2268" w:type="dxa"/>
            <w:gridSpan w:val="4"/>
            <w:vAlign w:val="center"/>
          </w:tcPr>
          <w:p w14:paraId="37CE8A67"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Bulan</w:t>
            </w:r>
          </w:p>
        </w:tc>
      </w:tr>
      <w:tr w:rsidR="00FC1205" w:rsidRPr="00225207" w14:paraId="32517F34" w14:textId="77777777" w:rsidTr="008D759A">
        <w:tc>
          <w:tcPr>
            <w:tcW w:w="547" w:type="dxa"/>
            <w:vMerge/>
            <w:vAlign w:val="center"/>
          </w:tcPr>
          <w:p w14:paraId="692BA110" w14:textId="77777777" w:rsidR="00FC1205" w:rsidRPr="00225207" w:rsidRDefault="00FC1205" w:rsidP="008D759A">
            <w:pPr>
              <w:jc w:val="center"/>
              <w:rPr>
                <w:rFonts w:asciiTheme="majorBidi" w:hAnsiTheme="majorBidi" w:cstheme="majorBidi"/>
                <w:b/>
                <w:bCs/>
              </w:rPr>
            </w:pPr>
          </w:p>
        </w:tc>
        <w:tc>
          <w:tcPr>
            <w:tcW w:w="5123" w:type="dxa"/>
            <w:vMerge/>
            <w:vAlign w:val="center"/>
          </w:tcPr>
          <w:p w14:paraId="49CEC831" w14:textId="77777777" w:rsidR="00FC1205" w:rsidRPr="00225207" w:rsidRDefault="00FC1205" w:rsidP="00566871">
            <w:pPr>
              <w:rPr>
                <w:rFonts w:asciiTheme="majorBidi" w:hAnsiTheme="majorBidi" w:cstheme="majorBidi"/>
                <w:b/>
                <w:bCs/>
              </w:rPr>
            </w:pPr>
          </w:p>
        </w:tc>
        <w:tc>
          <w:tcPr>
            <w:tcW w:w="567" w:type="dxa"/>
            <w:vAlign w:val="center"/>
          </w:tcPr>
          <w:p w14:paraId="1CE2D06D"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1</w:t>
            </w:r>
          </w:p>
        </w:tc>
        <w:tc>
          <w:tcPr>
            <w:tcW w:w="567" w:type="dxa"/>
            <w:vAlign w:val="center"/>
          </w:tcPr>
          <w:p w14:paraId="4462AA28"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2</w:t>
            </w:r>
          </w:p>
        </w:tc>
        <w:tc>
          <w:tcPr>
            <w:tcW w:w="567" w:type="dxa"/>
            <w:vAlign w:val="center"/>
          </w:tcPr>
          <w:p w14:paraId="1826A217"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3</w:t>
            </w:r>
          </w:p>
        </w:tc>
        <w:tc>
          <w:tcPr>
            <w:tcW w:w="567" w:type="dxa"/>
            <w:vAlign w:val="center"/>
          </w:tcPr>
          <w:p w14:paraId="1D2512DE"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4</w:t>
            </w:r>
          </w:p>
        </w:tc>
      </w:tr>
      <w:tr w:rsidR="00FC1205" w:rsidRPr="00225207" w14:paraId="577EF59D" w14:textId="77777777" w:rsidTr="008D759A">
        <w:tc>
          <w:tcPr>
            <w:tcW w:w="547" w:type="dxa"/>
            <w:vAlign w:val="center"/>
          </w:tcPr>
          <w:p w14:paraId="7B89BC56"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1</w:t>
            </w:r>
          </w:p>
        </w:tc>
        <w:tc>
          <w:tcPr>
            <w:tcW w:w="5123" w:type="dxa"/>
            <w:vAlign w:val="center"/>
          </w:tcPr>
          <w:p w14:paraId="6E0B3643" w14:textId="77777777" w:rsidR="00FC1205" w:rsidRPr="00225207" w:rsidRDefault="00FC1205" w:rsidP="00566871">
            <w:pPr>
              <w:jc w:val="both"/>
              <w:rPr>
                <w:rFonts w:asciiTheme="majorBidi" w:hAnsiTheme="majorBidi" w:cstheme="majorBidi"/>
                <w:b/>
                <w:bCs/>
              </w:rPr>
            </w:pPr>
            <w:proofErr w:type="spellStart"/>
            <w:r w:rsidRPr="00225207">
              <w:rPr>
                <w:rFonts w:asciiTheme="majorBidi" w:hAnsiTheme="majorBidi" w:cstheme="majorBidi"/>
                <w:b/>
                <w:bCs/>
              </w:rPr>
              <w:t>Adaptasi</w:t>
            </w:r>
            <w:proofErr w:type="spellEnd"/>
            <w:r w:rsidRPr="00225207">
              <w:rPr>
                <w:rFonts w:asciiTheme="majorBidi" w:hAnsiTheme="majorBidi" w:cstheme="majorBidi"/>
                <w:b/>
                <w:bCs/>
              </w:rPr>
              <w:t xml:space="preserve"> &amp; </w:t>
            </w:r>
            <w:proofErr w:type="spellStart"/>
            <w:r w:rsidRPr="00225207">
              <w:rPr>
                <w:rFonts w:asciiTheme="majorBidi" w:hAnsiTheme="majorBidi" w:cstheme="majorBidi"/>
                <w:b/>
                <w:bCs/>
              </w:rPr>
              <w:t>Observasi</w:t>
            </w:r>
            <w:proofErr w:type="spellEnd"/>
          </w:p>
          <w:p w14:paraId="3F2D8E78" w14:textId="77777777" w:rsidR="00FC1205" w:rsidRPr="00225207" w:rsidRDefault="00FC1205" w:rsidP="00566871">
            <w:pPr>
              <w:jc w:val="both"/>
              <w:rPr>
                <w:rFonts w:asciiTheme="majorBidi" w:hAnsiTheme="majorBidi" w:cstheme="majorBidi"/>
                <w:lang w:val="en-US"/>
              </w:rPr>
            </w:pPr>
            <w:r w:rsidRPr="00225207">
              <w:rPr>
                <w:rFonts w:asciiTheme="majorBidi" w:hAnsiTheme="majorBidi" w:cstheme="majorBidi"/>
                <w:lang w:val="en-US"/>
              </w:rPr>
              <w:t>(</w:t>
            </w:r>
            <w:proofErr w:type="spellStart"/>
            <w:r w:rsidRPr="00225207">
              <w:rPr>
                <w:rFonts w:asciiTheme="majorBidi" w:hAnsiTheme="majorBidi" w:cstheme="majorBidi"/>
                <w:lang w:val="en-US"/>
              </w:rPr>
              <w:t>Pengenalan</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profil</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instansi</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pemahaman</w:t>
            </w:r>
            <w:proofErr w:type="spellEnd"/>
            <w:r w:rsidRPr="00225207">
              <w:rPr>
                <w:rFonts w:asciiTheme="majorBidi" w:hAnsiTheme="majorBidi" w:cstheme="majorBidi"/>
                <w:lang w:val="en-US"/>
              </w:rPr>
              <w:t xml:space="preserve"> SOP </w:t>
            </w:r>
            <w:proofErr w:type="spellStart"/>
            <w:r w:rsidRPr="00225207">
              <w:rPr>
                <w:rFonts w:asciiTheme="majorBidi" w:hAnsiTheme="majorBidi" w:cstheme="majorBidi"/>
                <w:lang w:val="en-US"/>
              </w:rPr>
              <w:t>pelayanan</w:t>
            </w:r>
            <w:proofErr w:type="spellEnd"/>
            <w:r w:rsidRPr="00225207">
              <w:rPr>
                <w:rFonts w:asciiTheme="majorBidi" w:hAnsiTheme="majorBidi" w:cstheme="majorBidi"/>
                <w:lang w:val="en-US"/>
              </w:rPr>
              <w:t xml:space="preserve">, dan </w:t>
            </w:r>
            <w:proofErr w:type="spellStart"/>
            <w:r w:rsidRPr="00225207">
              <w:rPr>
                <w:rFonts w:asciiTheme="majorBidi" w:hAnsiTheme="majorBidi" w:cstheme="majorBidi"/>
                <w:lang w:val="en-US"/>
              </w:rPr>
              <w:t>adaptasi</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lingkungan</w:t>
            </w:r>
            <w:proofErr w:type="spellEnd"/>
            <w:r w:rsidRPr="00225207">
              <w:rPr>
                <w:rFonts w:asciiTheme="majorBidi" w:hAnsiTheme="majorBidi" w:cstheme="majorBidi"/>
                <w:lang w:val="en-US"/>
              </w:rPr>
              <w:t xml:space="preserve"> magang).</w:t>
            </w:r>
          </w:p>
        </w:tc>
        <w:tc>
          <w:tcPr>
            <w:tcW w:w="567" w:type="dxa"/>
            <w:shd w:val="clear" w:color="auto" w:fill="0070C0"/>
            <w:vAlign w:val="center"/>
          </w:tcPr>
          <w:p w14:paraId="51BF5B3F" w14:textId="77777777" w:rsidR="00FC1205" w:rsidRPr="00225207" w:rsidRDefault="00FC1205" w:rsidP="008D759A">
            <w:pPr>
              <w:jc w:val="center"/>
              <w:rPr>
                <w:rFonts w:asciiTheme="majorBidi" w:hAnsiTheme="majorBidi" w:cstheme="majorBidi"/>
                <w:b/>
                <w:bCs/>
              </w:rPr>
            </w:pPr>
          </w:p>
        </w:tc>
        <w:tc>
          <w:tcPr>
            <w:tcW w:w="567" w:type="dxa"/>
            <w:vAlign w:val="center"/>
          </w:tcPr>
          <w:p w14:paraId="351C6EEE" w14:textId="77777777" w:rsidR="00FC1205" w:rsidRPr="00225207" w:rsidRDefault="00FC1205" w:rsidP="008D759A">
            <w:pPr>
              <w:jc w:val="center"/>
              <w:rPr>
                <w:rFonts w:asciiTheme="majorBidi" w:hAnsiTheme="majorBidi" w:cstheme="majorBidi"/>
                <w:b/>
                <w:bCs/>
              </w:rPr>
            </w:pPr>
          </w:p>
        </w:tc>
        <w:tc>
          <w:tcPr>
            <w:tcW w:w="567" w:type="dxa"/>
            <w:vAlign w:val="center"/>
          </w:tcPr>
          <w:p w14:paraId="1ED881A5" w14:textId="77777777" w:rsidR="00FC1205" w:rsidRPr="00225207" w:rsidRDefault="00FC1205" w:rsidP="008D759A">
            <w:pPr>
              <w:jc w:val="center"/>
              <w:rPr>
                <w:rFonts w:asciiTheme="majorBidi" w:hAnsiTheme="majorBidi" w:cstheme="majorBidi"/>
                <w:b/>
                <w:bCs/>
              </w:rPr>
            </w:pPr>
          </w:p>
        </w:tc>
        <w:tc>
          <w:tcPr>
            <w:tcW w:w="567" w:type="dxa"/>
            <w:vAlign w:val="center"/>
          </w:tcPr>
          <w:p w14:paraId="72F260F8" w14:textId="77777777" w:rsidR="00FC1205" w:rsidRPr="00225207" w:rsidRDefault="00FC1205" w:rsidP="008D759A">
            <w:pPr>
              <w:jc w:val="center"/>
              <w:rPr>
                <w:rFonts w:asciiTheme="majorBidi" w:hAnsiTheme="majorBidi" w:cstheme="majorBidi"/>
                <w:b/>
                <w:bCs/>
              </w:rPr>
            </w:pPr>
          </w:p>
        </w:tc>
      </w:tr>
      <w:tr w:rsidR="00FC1205" w:rsidRPr="00225207" w14:paraId="74FA0AC2" w14:textId="77777777" w:rsidTr="008D759A">
        <w:tc>
          <w:tcPr>
            <w:tcW w:w="547" w:type="dxa"/>
            <w:vAlign w:val="center"/>
          </w:tcPr>
          <w:p w14:paraId="3CA17B0D"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2</w:t>
            </w:r>
          </w:p>
        </w:tc>
        <w:tc>
          <w:tcPr>
            <w:tcW w:w="5123" w:type="dxa"/>
            <w:vAlign w:val="center"/>
          </w:tcPr>
          <w:p w14:paraId="19FA7499" w14:textId="77777777" w:rsidR="00FC1205" w:rsidRPr="00225207" w:rsidRDefault="00FC1205" w:rsidP="00566871">
            <w:pPr>
              <w:jc w:val="both"/>
              <w:rPr>
                <w:rFonts w:asciiTheme="majorBidi" w:hAnsiTheme="majorBidi" w:cstheme="majorBidi"/>
                <w:b/>
                <w:bCs/>
              </w:rPr>
            </w:pPr>
            <w:proofErr w:type="spellStart"/>
            <w:r w:rsidRPr="00225207">
              <w:rPr>
                <w:rFonts w:asciiTheme="majorBidi" w:hAnsiTheme="majorBidi" w:cstheme="majorBidi"/>
                <w:b/>
                <w:bCs/>
              </w:rPr>
              <w:t>Dukungan</w:t>
            </w:r>
            <w:proofErr w:type="spellEnd"/>
            <w:r w:rsidRPr="00225207">
              <w:rPr>
                <w:rFonts w:asciiTheme="majorBidi" w:hAnsiTheme="majorBidi" w:cstheme="majorBidi"/>
                <w:b/>
                <w:bCs/>
              </w:rPr>
              <w:t xml:space="preserve"> </w:t>
            </w:r>
            <w:proofErr w:type="spellStart"/>
            <w:r w:rsidRPr="00225207">
              <w:rPr>
                <w:rFonts w:asciiTheme="majorBidi" w:hAnsiTheme="majorBidi" w:cstheme="majorBidi"/>
                <w:b/>
                <w:bCs/>
              </w:rPr>
              <w:t>Operasional</w:t>
            </w:r>
            <w:proofErr w:type="spellEnd"/>
          </w:p>
          <w:p w14:paraId="3857C103" w14:textId="77777777" w:rsidR="00FC1205" w:rsidRPr="00225207" w:rsidRDefault="00FC1205" w:rsidP="00566871">
            <w:pPr>
              <w:jc w:val="both"/>
              <w:rPr>
                <w:rFonts w:asciiTheme="majorBidi" w:hAnsiTheme="majorBidi" w:cstheme="majorBidi"/>
                <w:lang w:val="en-US"/>
              </w:rPr>
            </w:pPr>
            <w:r w:rsidRPr="00225207">
              <w:rPr>
                <w:rFonts w:asciiTheme="majorBidi" w:hAnsiTheme="majorBidi" w:cstheme="majorBidi"/>
                <w:lang w:val="en-US"/>
              </w:rPr>
              <w:t>(</w:t>
            </w:r>
            <w:proofErr w:type="spellStart"/>
            <w:r w:rsidRPr="00225207">
              <w:rPr>
                <w:rFonts w:asciiTheme="majorBidi" w:hAnsiTheme="majorBidi" w:cstheme="majorBidi"/>
                <w:lang w:val="en-US"/>
              </w:rPr>
              <w:t>Membantu</w:t>
            </w:r>
            <w:proofErr w:type="spellEnd"/>
            <w:r w:rsidRPr="00225207">
              <w:rPr>
                <w:rFonts w:asciiTheme="majorBidi" w:hAnsiTheme="majorBidi" w:cstheme="majorBidi"/>
                <w:lang w:val="en-US"/>
              </w:rPr>
              <w:t xml:space="preserve"> input data </w:t>
            </w:r>
            <w:proofErr w:type="spellStart"/>
            <w:r w:rsidRPr="00225207">
              <w:rPr>
                <w:rFonts w:asciiTheme="majorBidi" w:hAnsiTheme="majorBidi" w:cstheme="majorBidi"/>
                <w:lang w:val="en-US"/>
              </w:rPr>
              <w:t>harian</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verifikasi</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berkas</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pemohon</w:t>
            </w:r>
            <w:proofErr w:type="spellEnd"/>
            <w:r w:rsidRPr="00225207">
              <w:rPr>
                <w:rFonts w:asciiTheme="majorBidi" w:hAnsiTheme="majorBidi" w:cstheme="majorBidi"/>
                <w:lang w:val="en-US"/>
              </w:rPr>
              <w:t xml:space="preserve">, dan </w:t>
            </w:r>
            <w:proofErr w:type="spellStart"/>
            <w:r w:rsidRPr="00225207">
              <w:rPr>
                <w:rFonts w:asciiTheme="majorBidi" w:hAnsiTheme="majorBidi" w:cstheme="majorBidi"/>
                <w:lang w:val="en-US"/>
              </w:rPr>
              <w:t>pelayanan</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administrasi</w:t>
            </w:r>
            <w:proofErr w:type="spellEnd"/>
            <w:r w:rsidRPr="00225207">
              <w:rPr>
                <w:rFonts w:asciiTheme="majorBidi" w:hAnsiTheme="majorBidi" w:cstheme="majorBidi"/>
                <w:lang w:val="en-US"/>
              </w:rPr>
              <w:t xml:space="preserve"> </w:t>
            </w:r>
            <w:proofErr w:type="spellStart"/>
            <w:r w:rsidRPr="00225207">
              <w:rPr>
                <w:rFonts w:asciiTheme="majorBidi" w:hAnsiTheme="majorBidi" w:cstheme="majorBidi"/>
                <w:lang w:val="en-US"/>
              </w:rPr>
              <w:t>dasar</w:t>
            </w:r>
            <w:proofErr w:type="spellEnd"/>
            <w:r w:rsidRPr="00225207">
              <w:rPr>
                <w:rFonts w:asciiTheme="majorBidi" w:hAnsiTheme="majorBidi" w:cstheme="majorBidi"/>
                <w:lang w:val="en-US"/>
              </w:rPr>
              <w:t>).</w:t>
            </w:r>
          </w:p>
        </w:tc>
        <w:tc>
          <w:tcPr>
            <w:tcW w:w="567" w:type="dxa"/>
            <w:shd w:val="clear" w:color="auto" w:fill="0070C0"/>
            <w:vAlign w:val="center"/>
          </w:tcPr>
          <w:p w14:paraId="1994691B" w14:textId="77777777" w:rsidR="00FC1205" w:rsidRPr="00225207" w:rsidRDefault="00FC1205" w:rsidP="008D759A">
            <w:pPr>
              <w:jc w:val="center"/>
              <w:rPr>
                <w:rFonts w:asciiTheme="majorBidi" w:hAnsiTheme="majorBidi" w:cstheme="majorBidi"/>
                <w:b/>
                <w:bCs/>
              </w:rPr>
            </w:pPr>
          </w:p>
        </w:tc>
        <w:tc>
          <w:tcPr>
            <w:tcW w:w="567" w:type="dxa"/>
            <w:shd w:val="clear" w:color="auto" w:fill="0070C0"/>
            <w:vAlign w:val="center"/>
          </w:tcPr>
          <w:p w14:paraId="6D91028E" w14:textId="77777777" w:rsidR="00FC1205" w:rsidRPr="00225207" w:rsidRDefault="00FC1205" w:rsidP="008D759A">
            <w:pPr>
              <w:jc w:val="center"/>
              <w:rPr>
                <w:rFonts w:asciiTheme="majorBidi" w:hAnsiTheme="majorBidi" w:cstheme="majorBidi"/>
                <w:b/>
                <w:bCs/>
              </w:rPr>
            </w:pPr>
          </w:p>
        </w:tc>
        <w:tc>
          <w:tcPr>
            <w:tcW w:w="567" w:type="dxa"/>
            <w:vAlign w:val="center"/>
          </w:tcPr>
          <w:p w14:paraId="6F1BE1F1" w14:textId="77777777" w:rsidR="00FC1205" w:rsidRPr="00225207" w:rsidRDefault="00FC1205" w:rsidP="008D759A">
            <w:pPr>
              <w:jc w:val="center"/>
              <w:rPr>
                <w:rFonts w:asciiTheme="majorBidi" w:hAnsiTheme="majorBidi" w:cstheme="majorBidi"/>
                <w:b/>
                <w:bCs/>
              </w:rPr>
            </w:pPr>
          </w:p>
        </w:tc>
        <w:tc>
          <w:tcPr>
            <w:tcW w:w="567" w:type="dxa"/>
            <w:vAlign w:val="center"/>
          </w:tcPr>
          <w:p w14:paraId="1BB7CB2C" w14:textId="77777777" w:rsidR="00FC1205" w:rsidRPr="00225207" w:rsidRDefault="00FC1205" w:rsidP="008D759A">
            <w:pPr>
              <w:jc w:val="center"/>
              <w:rPr>
                <w:rFonts w:asciiTheme="majorBidi" w:hAnsiTheme="majorBidi" w:cstheme="majorBidi"/>
                <w:b/>
                <w:bCs/>
              </w:rPr>
            </w:pPr>
          </w:p>
        </w:tc>
      </w:tr>
      <w:tr w:rsidR="00FC1205" w:rsidRPr="00225207" w14:paraId="3CC21724" w14:textId="77777777" w:rsidTr="008D759A">
        <w:tc>
          <w:tcPr>
            <w:tcW w:w="547" w:type="dxa"/>
            <w:vAlign w:val="center"/>
          </w:tcPr>
          <w:p w14:paraId="377BA206"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3</w:t>
            </w:r>
          </w:p>
        </w:tc>
        <w:tc>
          <w:tcPr>
            <w:tcW w:w="5123" w:type="dxa"/>
            <w:vAlign w:val="center"/>
          </w:tcPr>
          <w:p w14:paraId="7A1831BB" w14:textId="46973F92" w:rsidR="00FC1205" w:rsidRPr="00225207" w:rsidRDefault="00FC1205" w:rsidP="00FC1205">
            <w:pPr>
              <w:jc w:val="both"/>
              <w:rPr>
                <w:rFonts w:asciiTheme="majorBidi" w:hAnsiTheme="majorBidi" w:cstheme="majorBidi"/>
                <w:b/>
                <w:bCs/>
              </w:rPr>
            </w:pPr>
            <w:proofErr w:type="spellStart"/>
            <w:r w:rsidRPr="00225207">
              <w:rPr>
                <w:rFonts w:asciiTheme="majorBidi" w:hAnsiTheme="majorBidi" w:cstheme="majorBidi"/>
                <w:b/>
                <w:bCs/>
              </w:rPr>
              <w:t>Pengerjaan</w:t>
            </w:r>
            <w:proofErr w:type="spellEnd"/>
            <w:r w:rsidRPr="00225207">
              <w:rPr>
                <w:rFonts w:asciiTheme="majorBidi" w:hAnsiTheme="majorBidi" w:cstheme="majorBidi"/>
                <w:b/>
                <w:bCs/>
              </w:rPr>
              <w:t xml:space="preserve"> Mini Project </w:t>
            </w:r>
          </w:p>
          <w:p w14:paraId="2BB4A075" w14:textId="0D38BE9C" w:rsidR="00FC1205" w:rsidRPr="00225207" w:rsidRDefault="00FC1205" w:rsidP="00FC1205">
            <w:pPr>
              <w:jc w:val="both"/>
              <w:rPr>
                <w:rFonts w:asciiTheme="majorBidi" w:hAnsiTheme="majorBidi" w:cstheme="majorBidi"/>
                <w:lang w:val="en-US"/>
              </w:rPr>
            </w:pPr>
            <w:r w:rsidRPr="00225207">
              <w:rPr>
                <w:rFonts w:asciiTheme="majorBidi" w:hAnsiTheme="majorBidi" w:cstheme="majorBidi"/>
                <w:lang w:val="en-US"/>
              </w:rPr>
              <w:t>(</w:t>
            </w:r>
            <w:proofErr w:type="spellStart"/>
            <w:r w:rsidRPr="00225207">
              <w:rPr>
                <w:rFonts w:asciiTheme="majorBidi" w:hAnsiTheme="majorBidi" w:cstheme="majorBidi"/>
                <w:lang w:val="en-US"/>
              </w:rPr>
              <w:t>Pengumpulan</w:t>
            </w:r>
            <w:proofErr w:type="spellEnd"/>
            <w:r w:rsidRPr="00225207">
              <w:rPr>
                <w:rFonts w:asciiTheme="majorBidi" w:hAnsiTheme="majorBidi" w:cstheme="majorBidi"/>
                <w:lang w:val="en-US"/>
              </w:rPr>
              <w:t xml:space="preserve"> data, </w:t>
            </w:r>
            <w:proofErr w:type="spellStart"/>
            <w:r w:rsidRPr="00225207">
              <w:rPr>
                <w:rFonts w:asciiTheme="majorBidi" w:hAnsiTheme="majorBidi" w:cstheme="majorBidi"/>
                <w:lang w:val="en-US"/>
              </w:rPr>
              <w:t>pengolahan</w:t>
            </w:r>
            <w:proofErr w:type="spellEnd"/>
            <w:r w:rsidRPr="00225207">
              <w:rPr>
                <w:rFonts w:asciiTheme="majorBidi" w:hAnsiTheme="majorBidi" w:cstheme="majorBidi"/>
                <w:lang w:val="en-US"/>
              </w:rPr>
              <w:t xml:space="preserve"> data, </w:t>
            </w:r>
            <w:proofErr w:type="spellStart"/>
            <w:r w:rsidRPr="00225207">
              <w:rPr>
                <w:rFonts w:asciiTheme="majorBidi" w:hAnsiTheme="majorBidi" w:cstheme="majorBidi"/>
                <w:lang w:val="en-US"/>
              </w:rPr>
              <w:t>dsb</w:t>
            </w:r>
            <w:proofErr w:type="spellEnd"/>
            <w:r w:rsidRPr="00225207">
              <w:rPr>
                <w:rFonts w:asciiTheme="majorBidi" w:hAnsiTheme="majorBidi" w:cstheme="majorBidi"/>
                <w:lang w:val="en-US"/>
              </w:rPr>
              <w:t>).</w:t>
            </w:r>
          </w:p>
        </w:tc>
        <w:tc>
          <w:tcPr>
            <w:tcW w:w="567" w:type="dxa"/>
            <w:vAlign w:val="center"/>
          </w:tcPr>
          <w:p w14:paraId="4B7C844A" w14:textId="77777777" w:rsidR="00FC1205" w:rsidRPr="00225207" w:rsidRDefault="00FC1205" w:rsidP="008D759A">
            <w:pPr>
              <w:jc w:val="center"/>
              <w:rPr>
                <w:rFonts w:asciiTheme="majorBidi" w:hAnsiTheme="majorBidi" w:cstheme="majorBidi"/>
                <w:b/>
                <w:bCs/>
              </w:rPr>
            </w:pPr>
          </w:p>
        </w:tc>
        <w:tc>
          <w:tcPr>
            <w:tcW w:w="567" w:type="dxa"/>
            <w:shd w:val="clear" w:color="auto" w:fill="0070C0"/>
            <w:vAlign w:val="center"/>
          </w:tcPr>
          <w:p w14:paraId="02EBF848" w14:textId="77777777" w:rsidR="00FC1205" w:rsidRPr="00225207" w:rsidRDefault="00FC1205" w:rsidP="008D759A">
            <w:pPr>
              <w:jc w:val="center"/>
              <w:rPr>
                <w:rFonts w:asciiTheme="majorBidi" w:hAnsiTheme="majorBidi" w:cstheme="majorBidi"/>
                <w:b/>
                <w:bCs/>
              </w:rPr>
            </w:pPr>
          </w:p>
        </w:tc>
        <w:tc>
          <w:tcPr>
            <w:tcW w:w="567" w:type="dxa"/>
            <w:shd w:val="clear" w:color="auto" w:fill="0070C0"/>
            <w:vAlign w:val="center"/>
          </w:tcPr>
          <w:p w14:paraId="31A09D20" w14:textId="77777777" w:rsidR="00FC1205" w:rsidRPr="00225207" w:rsidRDefault="00FC1205" w:rsidP="008D759A">
            <w:pPr>
              <w:jc w:val="center"/>
              <w:rPr>
                <w:rFonts w:asciiTheme="majorBidi" w:hAnsiTheme="majorBidi" w:cstheme="majorBidi"/>
                <w:b/>
                <w:bCs/>
              </w:rPr>
            </w:pPr>
          </w:p>
        </w:tc>
        <w:tc>
          <w:tcPr>
            <w:tcW w:w="567" w:type="dxa"/>
            <w:vAlign w:val="center"/>
          </w:tcPr>
          <w:p w14:paraId="79B8AC97" w14:textId="77777777" w:rsidR="00FC1205" w:rsidRPr="00225207" w:rsidRDefault="00FC1205" w:rsidP="008D759A">
            <w:pPr>
              <w:jc w:val="center"/>
              <w:rPr>
                <w:rFonts w:asciiTheme="majorBidi" w:hAnsiTheme="majorBidi" w:cstheme="majorBidi"/>
                <w:b/>
                <w:bCs/>
              </w:rPr>
            </w:pPr>
          </w:p>
        </w:tc>
      </w:tr>
      <w:tr w:rsidR="00FC1205" w:rsidRPr="00225207" w14:paraId="63FC4EA4" w14:textId="77777777" w:rsidTr="008D759A">
        <w:tc>
          <w:tcPr>
            <w:tcW w:w="547" w:type="dxa"/>
            <w:vAlign w:val="center"/>
          </w:tcPr>
          <w:p w14:paraId="7CFE8456"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4</w:t>
            </w:r>
          </w:p>
        </w:tc>
        <w:tc>
          <w:tcPr>
            <w:tcW w:w="5123" w:type="dxa"/>
            <w:vAlign w:val="center"/>
          </w:tcPr>
          <w:p w14:paraId="4B27C34A" w14:textId="6C776606" w:rsidR="00FC1205" w:rsidRPr="00225207" w:rsidRDefault="00FC1205" w:rsidP="00566871">
            <w:pPr>
              <w:jc w:val="both"/>
              <w:rPr>
                <w:rFonts w:asciiTheme="majorBidi" w:hAnsiTheme="majorBidi" w:cstheme="majorBidi"/>
                <w:b/>
                <w:bCs/>
              </w:rPr>
            </w:pPr>
            <w:proofErr w:type="spellStart"/>
            <w:r w:rsidRPr="00225207">
              <w:rPr>
                <w:rFonts w:asciiTheme="majorBidi" w:hAnsiTheme="majorBidi" w:cstheme="majorBidi"/>
                <w:b/>
                <w:bCs/>
              </w:rPr>
              <w:t>Pe</w:t>
            </w:r>
            <w:r w:rsidR="00770DD3">
              <w:rPr>
                <w:rFonts w:asciiTheme="majorBidi" w:hAnsiTheme="majorBidi" w:cstheme="majorBidi"/>
                <w:b/>
                <w:bCs/>
              </w:rPr>
              <w:t>ngerjaan</w:t>
            </w:r>
            <w:proofErr w:type="spellEnd"/>
            <w:r w:rsidRPr="00225207">
              <w:rPr>
                <w:rFonts w:asciiTheme="majorBidi" w:hAnsiTheme="majorBidi" w:cstheme="majorBidi"/>
                <w:b/>
                <w:bCs/>
              </w:rPr>
              <w:t xml:space="preserve"> </w:t>
            </w:r>
            <w:proofErr w:type="spellStart"/>
            <w:r w:rsidR="00770DD3">
              <w:rPr>
                <w:rFonts w:asciiTheme="majorBidi" w:hAnsiTheme="majorBidi" w:cstheme="majorBidi"/>
                <w:b/>
                <w:bCs/>
              </w:rPr>
              <w:t>Lanjutan</w:t>
            </w:r>
            <w:proofErr w:type="spellEnd"/>
            <w:r w:rsidR="00770DD3">
              <w:rPr>
                <w:rFonts w:asciiTheme="majorBidi" w:hAnsiTheme="majorBidi" w:cstheme="majorBidi"/>
                <w:b/>
                <w:bCs/>
              </w:rPr>
              <w:t xml:space="preserve"> </w:t>
            </w:r>
            <w:r w:rsidRPr="00225207">
              <w:rPr>
                <w:rFonts w:asciiTheme="majorBidi" w:hAnsiTheme="majorBidi" w:cstheme="majorBidi"/>
                <w:b/>
                <w:bCs/>
              </w:rPr>
              <w:t xml:space="preserve">Mini Project dan </w:t>
            </w:r>
            <w:proofErr w:type="spellStart"/>
            <w:r w:rsidRPr="00225207">
              <w:rPr>
                <w:rFonts w:asciiTheme="majorBidi" w:hAnsiTheme="majorBidi" w:cstheme="majorBidi"/>
                <w:b/>
                <w:bCs/>
              </w:rPr>
              <w:t>Laporan</w:t>
            </w:r>
            <w:proofErr w:type="spellEnd"/>
            <w:r w:rsidRPr="00225207">
              <w:rPr>
                <w:rFonts w:asciiTheme="majorBidi" w:hAnsiTheme="majorBidi" w:cstheme="majorBidi"/>
                <w:b/>
                <w:bCs/>
              </w:rPr>
              <w:t xml:space="preserve"> Akhir </w:t>
            </w:r>
            <w:proofErr w:type="spellStart"/>
            <w:r w:rsidRPr="00225207">
              <w:rPr>
                <w:rFonts w:asciiTheme="majorBidi" w:hAnsiTheme="majorBidi" w:cstheme="majorBidi"/>
                <w:b/>
                <w:bCs/>
              </w:rPr>
              <w:t>Magang</w:t>
            </w:r>
            <w:proofErr w:type="spellEnd"/>
          </w:p>
          <w:p w14:paraId="4F7BC506" w14:textId="3E562DF6" w:rsidR="00FC1205" w:rsidRPr="00225207" w:rsidRDefault="00FC1205" w:rsidP="00566871">
            <w:pPr>
              <w:jc w:val="both"/>
              <w:rPr>
                <w:rFonts w:asciiTheme="majorBidi" w:hAnsiTheme="majorBidi" w:cstheme="majorBidi"/>
                <w:lang w:val="en-US"/>
              </w:rPr>
            </w:pPr>
            <w:r w:rsidRPr="00225207">
              <w:rPr>
                <w:rFonts w:asciiTheme="majorBidi" w:hAnsiTheme="majorBidi" w:cstheme="majorBidi"/>
                <w:lang w:val="en-US"/>
              </w:rPr>
              <w:t>(</w:t>
            </w:r>
            <w:proofErr w:type="spellStart"/>
            <w:r w:rsidRPr="00225207">
              <w:rPr>
                <w:rFonts w:asciiTheme="majorBidi" w:hAnsiTheme="majorBidi" w:cstheme="majorBidi"/>
                <w:lang w:val="en-US"/>
              </w:rPr>
              <w:t>Pengumpulan</w:t>
            </w:r>
            <w:proofErr w:type="spellEnd"/>
            <w:r w:rsidRPr="00225207">
              <w:rPr>
                <w:rFonts w:asciiTheme="majorBidi" w:hAnsiTheme="majorBidi" w:cstheme="majorBidi"/>
                <w:lang w:val="en-US"/>
              </w:rPr>
              <w:t xml:space="preserve"> data, </w:t>
            </w:r>
            <w:proofErr w:type="spellStart"/>
            <w:r w:rsidRPr="00225207">
              <w:rPr>
                <w:rFonts w:asciiTheme="majorBidi" w:hAnsiTheme="majorBidi" w:cstheme="majorBidi"/>
                <w:lang w:val="en-US"/>
              </w:rPr>
              <w:t>pengolahan</w:t>
            </w:r>
            <w:proofErr w:type="spellEnd"/>
            <w:r w:rsidRPr="00225207">
              <w:rPr>
                <w:rFonts w:asciiTheme="majorBidi" w:hAnsiTheme="majorBidi" w:cstheme="majorBidi"/>
                <w:lang w:val="en-US"/>
              </w:rPr>
              <w:t xml:space="preserve"> data, </w:t>
            </w:r>
            <w:proofErr w:type="spellStart"/>
            <w:r>
              <w:rPr>
                <w:rFonts w:asciiTheme="majorBidi" w:hAnsiTheme="majorBidi" w:cstheme="majorBidi"/>
                <w:lang w:val="en-US"/>
              </w:rPr>
              <w:t>pembuatan</w:t>
            </w:r>
            <w:proofErr w:type="spellEnd"/>
            <w:r>
              <w:rPr>
                <w:rFonts w:asciiTheme="majorBidi" w:hAnsiTheme="majorBidi" w:cstheme="majorBidi"/>
                <w:lang w:val="en-US"/>
              </w:rPr>
              <w:t xml:space="preserve"> </w:t>
            </w:r>
            <w:r>
              <w:rPr>
                <w:rFonts w:asciiTheme="majorBidi" w:hAnsiTheme="majorBidi" w:cstheme="majorBidi"/>
                <w:i/>
                <w:iCs/>
                <w:lang w:val="en-US"/>
              </w:rPr>
              <w:t>dashboard</w:t>
            </w:r>
            <w:r w:rsidR="00770DD3">
              <w:rPr>
                <w:rFonts w:asciiTheme="majorBidi" w:hAnsiTheme="majorBidi" w:cstheme="majorBidi"/>
                <w:lang w:val="en-US"/>
              </w:rPr>
              <w:t xml:space="preserve">, </w:t>
            </w:r>
            <w:proofErr w:type="spellStart"/>
            <w:r w:rsidR="00770DD3">
              <w:rPr>
                <w:rFonts w:asciiTheme="majorBidi" w:hAnsiTheme="majorBidi" w:cstheme="majorBidi"/>
                <w:lang w:val="en-US"/>
              </w:rPr>
              <w:t>menyusun</w:t>
            </w:r>
            <w:proofErr w:type="spellEnd"/>
            <w:r w:rsidR="00770DD3">
              <w:rPr>
                <w:rFonts w:asciiTheme="majorBidi" w:hAnsiTheme="majorBidi" w:cstheme="majorBidi"/>
                <w:lang w:val="en-US"/>
              </w:rPr>
              <w:t xml:space="preserve"> </w:t>
            </w:r>
            <w:proofErr w:type="spellStart"/>
            <w:r w:rsidR="00770DD3">
              <w:rPr>
                <w:rFonts w:asciiTheme="majorBidi" w:hAnsiTheme="majorBidi" w:cstheme="majorBidi"/>
                <w:lang w:val="en-US"/>
              </w:rPr>
              <w:t>laporan</w:t>
            </w:r>
            <w:proofErr w:type="spellEnd"/>
            <w:r w:rsidR="00770DD3">
              <w:rPr>
                <w:rFonts w:asciiTheme="majorBidi" w:hAnsiTheme="majorBidi" w:cstheme="majorBidi"/>
                <w:lang w:val="en-US"/>
              </w:rPr>
              <w:t xml:space="preserve"> </w:t>
            </w:r>
            <w:proofErr w:type="spellStart"/>
            <w:r w:rsidR="00770DD3">
              <w:rPr>
                <w:rFonts w:asciiTheme="majorBidi" w:hAnsiTheme="majorBidi" w:cstheme="majorBidi"/>
                <w:lang w:val="en-US"/>
              </w:rPr>
              <w:t>akhir</w:t>
            </w:r>
            <w:proofErr w:type="spellEnd"/>
            <w:r w:rsidR="00770DD3">
              <w:rPr>
                <w:rFonts w:asciiTheme="majorBidi" w:hAnsiTheme="majorBidi" w:cstheme="majorBidi"/>
                <w:lang w:val="en-US"/>
              </w:rPr>
              <w:t xml:space="preserve"> </w:t>
            </w:r>
            <w:proofErr w:type="spellStart"/>
            <w:r w:rsidR="00770DD3">
              <w:rPr>
                <w:rFonts w:asciiTheme="majorBidi" w:hAnsiTheme="majorBidi" w:cstheme="majorBidi"/>
                <w:lang w:val="en-US"/>
              </w:rPr>
              <w:t>magang</w:t>
            </w:r>
            <w:proofErr w:type="spellEnd"/>
            <w:r w:rsidRPr="00225207">
              <w:rPr>
                <w:rFonts w:asciiTheme="majorBidi" w:hAnsiTheme="majorBidi" w:cstheme="majorBidi"/>
                <w:lang w:val="en-US"/>
              </w:rPr>
              <w:t>).</w:t>
            </w:r>
          </w:p>
        </w:tc>
        <w:tc>
          <w:tcPr>
            <w:tcW w:w="567" w:type="dxa"/>
            <w:vAlign w:val="center"/>
          </w:tcPr>
          <w:p w14:paraId="5A425A89" w14:textId="77777777" w:rsidR="00FC1205" w:rsidRPr="00225207" w:rsidRDefault="00FC1205" w:rsidP="008D759A">
            <w:pPr>
              <w:jc w:val="center"/>
              <w:rPr>
                <w:rFonts w:asciiTheme="majorBidi" w:hAnsiTheme="majorBidi" w:cstheme="majorBidi"/>
                <w:b/>
                <w:bCs/>
              </w:rPr>
            </w:pPr>
          </w:p>
        </w:tc>
        <w:tc>
          <w:tcPr>
            <w:tcW w:w="567" w:type="dxa"/>
            <w:shd w:val="clear" w:color="auto" w:fill="0070C0"/>
            <w:vAlign w:val="center"/>
          </w:tcPr>
          <w:p w14:paraId="3E980E10" w14:textId="77777777" w:rsidR="00FC1205" w:rsidRPr="00225207" w:rsidRDefault="00FC1205" w:rsidP="008D759A">
            <w:pPr>
              <w:jc w:val="center"/>
              <w:rPr>
                <w:rFonts w:asciiTheme="majorBidi" w:hAnsiTheme="majorBidi" w:cstheme="majorBidi"/>
                <w:b/>
                <w:bCs/>
              </w:rPr>
            </w:pPr>
          </w:p>
        </w:tc>
        <w:tc>
          <w:tcPr>
            <w:tcW w:w="567" w:type="dxa"/>
            <w:shd w:val="clear" w:color="auto" w:fill="0070C0"/>
            <w:vAlign w:val="center"/>
          </w:tcPr>
          <w:p w14:paraId="6A6062E9" w14:textId="77777777" w:rsidR="00FC1205" w:rsidRPr="00225207" w:rsidRDefault="00FC1205" w:rsidP="008D759A">
            <w:pPr>
              <w:jc w:val="center"/>
              <w:rPr>
                <w:rFonts w:asciiTheme="majorBidi" w:hAnsiTheme="majorBidi" w:cstheme="majorBidi"/>
                <w:b/>
                <w:bCs/>
              </w:rPr>
            </w:pPr>
          </w:p>
        </w:tc>
        <w:tc>
          <w:tcPr>
            <w:tcW w:w="567" w:type="dxa"/>
            <w:shd w:val="clear" w:color="auto" w:fill="0070C0"/>
            <w:vAlign w:val="center"/>
          </w:tcPr>
          <w:p w14:paraId="0EBF8274" w14:textId="77777777" w:rsidR="00FC1205" w:rsidRPr="00225207" w:rsidRDefault="00FC1205" w:rsidP="008D759A">
            <w:pPr>
              <w:jc w:val="center"/>
              <w:rPr>
                <w:rFonts w:asciiTheme="majorBidi" w:hAnsiTheme="majorBidi" w:cstheme="majorBidi"/>
                <w:b/>
                <w:bCs/>
              </w:rPr>
            </w:pPr>
          </w:p>
        </w:tc>
      </w:tr>
      <w:tr w:rsidR="00FC1205" w:rsidRPr="00225207" w14:paraId="1F7E0FA5" w14:textId="77777777" w:rsidTr="008D759A">
        <w:tc>
          <w:tcPr>
            <w:tcW w:w="547" w:type="dxa"/>
            <w:vAlign w:val="center"/>
          </w:tcPr>
          <w:p w14:paraId="6161D3C0" w14:textId="77777777" w:rsidR="00FC1205" w:rsidRPr="00225207" w:rsidRDefault="00FC1205" w:rsidP="008D759A">
            <w:pPr>
              <w:jc w:val="center"/>
              <w:rPr>
                <w:rFonts w:asciiTheme="majorBidi" w:hAnsiTheme="majorBidi" w:cstheme="majorBidi"/>
                <w:b/>
                <w:bCs/>
              </w:rPr>
            </w:pPr>
            <w:r w:rsidRPr="00225207">
              <w:rPr>
                <w:rFonts w:asciiTheme="majorBidi" w:hAnsiTheme="majorBidi" w:cstheme="majorBidi"/>
                <w:b/>
                <w:bCs/>
              </w:rPr>
              <w:t>5</w:t>
            </w:r>
          </w:p>
        </w:tc>
        <w:tc>
          <w:tcPr>
            <w:tcW w:w="5123" w:type="dxa"/>
            <w:vAlign w:val="center"/>
          </w:tcPr>
          <w:p w14:paraId="0105555B" w14:textId="77777777" w:rsidR="00FC1205" w:rsidRPr="00225207" w:rsidRDefault="00FC1205" w:rsidP="00566871">
            <w:pPr>
              <w:jc w:val="both"/>
              <w:rPr>
                <w:rFonts w:asciiTheme="majorBidi" w:hAnsiTheme="majorBidi" w:cstheme="majorBidi"/>
                <w:b/>
                <w:bCs/>
              </w:rPr>
            </w:pPr>
            <w:proofErr w:type="spellStart"/>
            <w:r w:rsidRPr="00225207">
              <w:rPr>
                <w:rFonts w:asciiTheme="majorBidi" w:hAnsiTheme="majorBidi" w:cstheme="majorBidi"/>
                <w:b/>
                <w:bCs/>
              </w:rPr>
              <w:t>Evaluasi</w:t>
            </w:r>
            <w:proofErr w:type="spellEnd"/>
            <w:r w:rsidRPr="00225207">
              <w:rPr>
                <w:rFonts w:asciiTheme="majorBidi" w:hAnsiTheme="majorBidi" w:cstheme="majorBidi"/>
                <w:b/>
                <w:bCs/>
              </w:rPr>
              <w:t xml:space="preserve"> &amp; </w:t>
            </w:r>
            <w:proofErr w:type="spellStart"/>
            <w:r w:rsidRPr="00225207">
              <w:rPr>
                <w:rFonts w:asciiTheme="majorBidi" w:hAnsiTheme="majorBidi" w:cstheme="majorBidi"/>
                <w:b/>
                <w:bCs/>
              </w:rPr>
              <w:t>Pelaporan</w:t>
            </w:r>
            <w:proofErr w:type="spellEnd"/>
            <w:r w:rsidRPr="00225207">
              <w:rPr>
                <w:rFonts w:asciiTheme="majorBidi" w:hAnsiTheme="majorBidi" w:cstheme="majorBidi"/>
                <w:b/>
                <w:bCs/>
              </w:rPr>
              <w:t xml:space="preserve"> Hasil Magang</w:t>
            </w:r>
          </w:p>
        </w:tc>
        <w:tc>
          <w:tcPr>
            <w:tcW w:w="567" w:type="dxa"/>
            <w:vAlign w:val="center"/>
          </w:tcPr>
          <w:p w14:paraId="44A8270D" w14:textId="77777777" w:rsidR="00FC1205" w:rsidRPr="00225207" w:rsidRDefault="00FC1205" w:rsidP="008D759A">
            <w:pPr>
              <w:jc w:val="center"/>
              <w:rPr>
                <w:rFonts w:asciiTheme="majorBidi" w:hAnsiTheme="majorBidi" w:cstheme="majorBidi"/>
                <w:b/>
                <w:bCs/>
              </w:rPr>
            </w:pPr>
          </w:p>
        </w:tc>
        <w:tc>
          <w:tcPr>
            <w:tcW w:w="567" w:type="dxa"/>
            <w:vAlign w:val="center"/>
          </w:tcPr>
          <w:p w14:paraId="01EEF0E6" w14:textId="77777777" w:rsidR="00FC1205" w:rsidRPr="00225207" w:rsidRDefault="00FC1205" w:rsidP="008D759A">
            <w:pPr>
              <w:jc w:val="center"/>
              <w:rPr>
                <w:rFonts w:asciiTheme="majorBidi" w:hAnsiTheme="majorBidi" w:cstheme="majorBidi"/>
                <w:b/>
                <w:bCs/>
              </w:rPr>
            </w:pPr>
          </w:p>
        </w:tc>
        <w:tc>
          <w:tcPr>
            <w:tcW w:w="567" w:type="dxa"/>
            <w:vAlign w:val="center"/>
          </w:tcPr>
          <w:p w14:paraId="469C57F5" w14:textId="77777777" w:rsidR="00FC1205" w:rsidRPr="00225207" w:rsidRDefault="00FC1205" w:rsidP="008D759A">
            <w:pPr>
              <w:jc w:val="center"/>
              <w:rPr>
                <w:rFonts w:asciiTheme="majorBidi" w:hAnsiTheme="majorBidi" w:cstheme="majorBidi"/>
                <w:b/>
                <w:bCs/>
              </w:rPr>
            </w:pPr>
          </w:p>
        </w:tc>
        <w:tc>
          <w:tcPr>
            <w:tcW w:w="567" w:type="dxa"/>
            <w:shd w:val="clear" w:color="auto" w:fill="0070C0"/>
            <w:vAlign w:val="center"/>
          </w:tcPr>
          <w:p w14:paraId="76E738E1" w14:textId="77777777" w:rsidR="00FC1205" w:rsidRPr="00225207" w:rsidRDefault="00FC1205" w:rsidP="008D759A">
            <w:pPr>
              <w:jc w:val="center"/>
              <w:rPr>
                <w:rFonts w:asciiTheme="majorBidi" w:hAnsiTheme="majorBidi" w:cstheme="majorBidi"/>
                <w:b/>
                <w:bCs/>
              </w:rPr>
            </w:pPr>
          </w:p>
        </w:tc>
      </w:tr>
    </w:tbl>
    <w:p w14:paraId="7D111533" w14:textId="068540BD" w:rsidR="00A251B7" w:rsidRDefault="00A251B7" w:rsidP="00F54EC2">
      <w:pPr>
        <w:rPr>
          <w:rFonts w:asciiTheme="majorBidi" w:eastAsia="Bookman Old Style" w:hAnsiTheme="majorBidi" w:cstheme="majorBidi"/>
          <w:b/>
          <w:sz w:val="24"/>
          <w:szCs w:val="24"/>
        </w:rPr>
      </w:pPr>
    </w:p>
    <w:p w14:paraId="41114576" w14:textId="4EA29F8D" w:rsidR="00F54EC2" w:rsidRDefault="00F54EC2" w:rsidP="00F54EC2">
      <w:pPr>
        <w:rPr>
          <w:rFonts w:asciiTheme="majorBidi" w:eastAsia="Bookman Old Style" w:hAnsiTheme="majorBidi" w:cstheme="majorBidi"/>
          <w:b/>
          <w:sz w:val="24"/>
          <w:szCs w:val="24"/>
        </w:rPr>
      </w:pPr>
    </w:p>
    <w:p w14:paraId="4FCFBC56" w14:textId="6F792075" w:rsidR="00F54EC2" w:rsidRDefault="00F54EC2" w:rsidP="00F54EC2">
      <w:pPr>
        <w:rPr>
          <w:rFonts w:asciiTheme="majorBidi" w:eastAsia="Bookman Old Style" w:hAnsiTheme="majorBidi" w:cstheme="majorBidi"/>
          <w:b/>
          <w:sz w:val="24"/>
          <w:szCs w:val="24"/>
        </w:rPr>
      </w:pPr>
    </w:p>
    <w:p w14:paraId="14DF13F4" w14:textId="4D0D3D66" w:rsidR="00F54EC2" w:rsidRDefault="00F54EC2" w:rsidP="00F54EC2">
      <w:pPr>
        <w:rPr>
          <w:rFonts w:asciiTheme="majorBidi" w:eastAsia="Bookman Old Style" w:hAnsiTheme="majorBidi" w:cstheme="majorBidi"/>
          <w:b/>
          <w:sz w:val="24"/>
          <w:szCs w:val="24"/>
        </w:rPr>
      </w:pPr>
    </w:p>
    <w:p w14:paraId="0FF95005" w14:textId="6A7F7AC0" w:rsidR="00F54EC2" w:rsidRDefault="00F54EC2" w:rsidP="00F54EC2">
      <w:pPr>
        <w:rPr>
          <w:rFonts w:asciiTheme="majorBidi" w:eastAsia="Bookman Old Style" w:hAnsiTheme="majorBidi" w:cstheme="majorBidi"/>
          <w:b/>
          <w:sz w:val="24"/>
          <w:szCs w:val="24"/>
        </w:rPr>
      </w:pPr>
    </w:p>
    <w:p w14:paraId="3794F4A9" w14:textId="77777777" w:rsidR="00F54EC2" w:rsidRPr="00F54EC2" w:rsidRDefault="00F54EC2" w:rsidP="00F54EC2">
      <w:pPr>
        <w:rPr>
          <w:rFonts w:asciiTheme="majorBidi" w:eastAsia="Bookman Old Style" w:hAnsiTheme="majorBidi" w:cstheme="majorBidi"/>
          <w:b/>
          <w:sz w:val="24"/>
          <w:szCs w:val="24"/>
        </w:rPr>
      </w:pPr>
    </w:p>
    <w:sectPr w:rsidR="00F54EC2" w:rsidRPr="00F54EC2" w:rsidSect="00F54EC2">
      <w:headerReference w:type="default" r:id="rId19"/>
      <w:footerReference w:type="default" r:id="rId20"/>
      <w:pgSz w:w="11920" w:h="16840"/>
      <w:pgMar w:top="1701" w:right="1701" w:bottom="1701" w:left="2268" w:header="1701"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7D054" w14:textId="77777777" w:rsidR="00661D8B" w:rsidRDefault="00661D8B">
      <w:r>
        <w:separator/>
      </w:r>
    </w:p>
  </w:endnote>
  <w:endnote w:type="continuationSeparator" w:id="0">
    <w:p w14:paraId="6B8CA875" w14:textId="77777777" w:rsidR="00661D8B" w:rsidRDefault="00661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FA64" w14:textId="498ECC8A" w:rsidR="00342B64" w:rsidRDefault="007E40FC">
    <w:pPr>
      <w:pBdr>
        <w:top w:val="nil"/>
        <w:left w:val="nil"/>
        <w:bottom w:val="nil"/>
        <w:right w:val="nil"/>
        <w:between w:val="nil"/>
      </w:pBdr>
      <w:tabs>
        <w:tab w:val="center" w:pos="4680"/>
        <w:tab w:val="right" w:pos="9360"/>
      </w:tabs>
      <w:rPr>
        <w:color w:val="000000"/>
      </w:rPr>
    </w:pPr>
    <w:r>
      <w:rPr>
        <w:b/>
        <w:color w:val="000000"/>
      </w:rPr>
      <w:t xml:space="preserve">Proposal </w:t>
    </w:r>
    <w:proofErr w:type="spellStart"/>
    <w:r>
      <w:rPr>
        <w:b/>
        <w:color w:val="000000"/>
      </w:rPr>
      <w:t>Mobilitas</w:t>
    </w:r>
    <w:proofErr w:type="spellEnd"/>
    <w:r>
      <w:rPr>
        <w:b/>
        <w:color w:val="000000"/>
      </w:rPr>
      <w:t xml:space="preserve"> Akademik </w:t>
    </w:r>
    <w:proofErr w:type="spellStart"/>
    <w:r>
      <w:rPr>
        <w:b/>
        <w:color w:val="000000"/>
      </w:rPr>
      <w:t>Magang</w:t>
    </w:r>
    <w:proofErr w:type="spellEnd"/>
    <w:r>
      <w:rPr>
        <w:b/>
        <w:color w:val="000000"/>
      </w:rPr>
      <w:t xml:space="preserve"> </w:t>
    </w:r>
    <w:proofErr w:type="spellStart"/>
    <w:r>
      <w:rPr>
        <w:b/>
        <w:color w:val="000000"/>
      </w:rPr>
      <w:t>Tahun</w:t>
    </w:r>
    <w:proofErr w:type="spellEnd"/>
    <w:r w:rsidR="002A28B2">
      <w:rPr>
        <w:b/>
        <w:color w:val="000000"/>
      </w:rPr>
      <w:t xml:space="preserve"> 2026</w:t>
    </w:r>
    <w:r>
      <w:rPr>
        <w:color w:val="000000"/>
      </w:rPr>
      <w:tab/>
    </w:r>
    <w:r>
      <w:rPr>
        <w:color w:val="000000"/>
      </w:rPr>
      <w:tab/>
    </w:r>
    <w:r>
      <w:rPr>
        <w:color w:val="000000"/>
      </w:rPr>
      <w:fldChar w:fldCharType="begin"/>
    </w:r>
    <w:r>
      <w:rPr>
        <w:color w:val="000000"/>
      </w:rPr>
      <w:instrText>PAGE</w:instrText>
    </w:r>
    <w:r>
      <w:rPr>
        <w:color w:val="000000"/>
      </w:rPr>
      <w:fldChar w:fldCharType="separate"/>
    </w:r>
    <w:r w:rsidR="003C385F">
      <w:rPr>
        <w:noProof/>
        <w:color w:val="000000"/>
      </w:rPr>
      <w:t>1</w:t>
    </w:r>
    <w:r>
      <w:rPr>
        <w:color w:val="000000"/>
      </w:rPr>
      <w:fldChar w:fldCharType="end"/>
    </w:r>
  </w:p>
  <w:p w14:paraId="3E8EA1CC" w14:textId="77777777" w:rsidR="00342B64" w:rsidRDefault="00342B6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53A0" w14:textId="7D6C480C" w:rsidR="00F54EC2" w:rsidRDefault="00F54EC2">
    <w:pPr>
      <w:pBdr>
        <w:top w:val="nil"/>
        <w:left w:val="nil"/>
        <w:bottom w:val="nil"/>
        <w:right w:val="nil"/>
        <w:between w:val="nil"/>
      </w:pBdr>
      <w:tabs>
        <w:tab w:val="center" w:pos="4680"/>
        <w:tab w:val="right" w:pos="9360"/>
      </w:tabs>
      <w:rPr>
        <w:color w:val="000000"/>
      </w:rPr>
    </w:pPr>
    <w:r>
      <w:rPr>
        <w:b/>
        <w:color w:val="000000"/>
      </w:rPr>
      <w:t xml:space="preserve">Proposal </w:t>
    </w:r>
    <w:proofErr w:type="spellStart"/>
    <w:r>
      <w:rPr>
        <w:b/>
        <w:color w:val="000000"/>
      </w:rPr>
      <w:t>Mobilitas</w:t>
    </w:r>
    <w:proofErr w:type="spellEnd"/>
    <w:r>
      <w:rPr>
        <w:b/>
        <w:color w:val="000000"/>
      </w:rPr>
      <w:t xml:space="preserve"> Akademik </w:t>
    </w:r>
    <w:proofErr w:type="spellStart"/>
    <w:r>
      <w:rPr>
        <w:b/>
        <w:color w:val="000000"/>
      </w:rPr>
      <w:t>Magang</w:t>
    </w:r>
    <w:proofErr w:type="spellEnd"/>
    <w:r>
      <w:rPr>
        <w:b/>
        <w:color w:val="000000"/>
      </w:rPr>
      <w:t xml:space="preserve"> </w:t>
    </w:r>
    <w:proofErr w:type="spellStart"/>
    <w:r>
      <w:rPr>
        <w:b/>
        <w:color w:val="000000"/>
      </w:rPr>
      <w:t>Tahun</w:t>
    </w:r>
    <w:proofErr w:type="spellEnd"/>
    <w:r>
      <w:rPr>
        <w:b/>
        <w:color w:val="000000"/>
      </w:rPr>
      <w:t xml:space="preserve"> 2026</w:t>
    </w:r>
    <w:r>
      <w:rPr>
        <w:color w:val="000000"/>
      </w:rPr>
      <w:tab/>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EFAFA96" w14:textId="77777777" w:rsidR="00F54EC2" w:rsidRDefault="00F54EC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5DC39" w14:textId="77777777" w:rsidR="00661D8B" w:rsidRDefault="00661D8B">
      <w:r>
        <w:separator/>
      </w:r>
    </w:p>
  </w:footnote>
  <w:footnote w:type="continuationSeparator" w:id="0">
    <w:p w14:paraId="204B6FAC" w14:textId="77777777" w:rsidR="00661D8B" w:rsidRDefault="00661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700E" w14:textId="77777777" w:rsidR="00342B64" w:rsidRDefault="00342B64">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D72"/>
    <w:multiLevelType w:val="hybridMultilevel"/>
    <w:tmpl w:val="837CBD08"/>
    <w:lvl w:ilvl="0" w:tplc="26D87BCC">
      <w:start w:val="1"/>
      <w:numFmt w:val="decimal"/>
      <w:lvlText w:val="1.%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475AAC"/>
    <w:multiLevelType w:val="hybridMultilevel"/>
    <w:tmpl w:val="A448038C"/>
    <w:lvl w:ilvl="0" w:tplc="1D9C35B2">
      <w:start w:val="1"/>
      <w:numFmt w:val="decimal"/>
      <w:lvlText w:val="4.%1 "/>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4665D"/>
    <w:multiLevelType w:val="multilevel"/>
    <w:tmpl w:val="B0E4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C257C"/>
    <w:multiLevelType w:val="multilevel"/>
    <w:tmpl w:val="5E1241CE"/>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97F5E46"/>
    <w:multiLevelType w:val="multilevel"/>
    <w:tmpl w:val="B71ADC70"/>
    <w:lvl w:ilvl="0">
      <w:start w:val="1"/>
      <w:numFmt w:val="upperLetter"/>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ED5696"/>
    <w:multiLevelType w:val="hybridMultilevel"/>
    <w:tmpl w:val="82464530"/>
    <w:lvl w:ilvl="0" w:tplc="B94AEA9A">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2A10551E"/>
    <w:multiLevelType w:val="hybridMultilevel"/>
    <w:tmpl w:val="2A681F92"/>
    <w:lvl w:ilvl="0" w:tplc="EB4C7EFA">
      <w:start w:val="1"/>
      <w:numFmt w:val="decimal"/>
      <w:lvlText w:val="2.%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1FE24D3"/>
    <w:multiLevelType w:val="multilevel"/>
    <w:tmpl w:val="FEC0C0B4"/>
    <w:lvl w:ilvl="0">
      <w:start w:val="1"/>
      <w:numFmt w:val="decimal"/>
      <w:lvlText w:val="%1."/>
      <w:lvlJc w:val="left"/>
      <w:pPr>
        <w:ind w:left="1308" w:hanging="360"/>
      </w:pPr>
    </w:lvl>
    <w:lvl w:ilvl="1">
      <w:start w:val="1"/>
      <w:numFmt w:val="decimal"/>
      <w:isLgl/>
      <w:lvlText w:val="%1.%2."/>
      <w:lvlJc w:val="left"/>
      <w:pPr>
        <w:ind w:left="1353" w:hanging="405"/>
      </w:pPr>
      <w:rPr>
        <w:rFonts w:hint="default"/>
      </w:rPr>
    </w:lvl>
    <w:lvl w:ilvl="2">
      <w:start w:val="1"/>
      <w:numFmt w:val="decimal"/>
      <w:isLgl/>
      <w:lvlText w:val="%1.%2.%3."/>
      <w:lvlJc w:val="left"/>
      <w:pPr>
        <w:ind w:left="1668" w:hanging="720"/>
      </w:pPr>
      <w:rPr>
        <w:rFonts w:hint="default"/>
      </w:rPr>
    </w:lvl>
    <w:lvl w:ilvl="3">
      <w:start w:val="1"/>
      <w:numFmt w:val="decimal"/>
      <w:isLgl/>
      <w:lvlText w:val="%1.%2.%3.%4."/>
      <w:lvlJc w:val="left"/>
      <w:pPr>
        <w:ind w:left="1668" w:hanging="72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028" w:hanging="1080"/>
      </w:pPr>
      <w:rPr>
        <w:rFonts w:hint="default"/>
      </w:rPr>
    </w:lvl>
    <w:lvl w:ilvl="6">
      <w:start w:val="1"/>
      <w:numFmt w:val="decimal"/>
      <w:isLgl/>
      <w:lvlText w:val="%1.%2.%3.%4.%5.%6.%7."/>
      <w:lvlJc w:val="left"/>
      <w:pPr>
        <w:ind w:left="2388" w:hanging="1440"/>
      </w:pPr>
      <w:rPr>
        <w:rFonts w:hint="default"/>
      </w:rPr>
    </w:lvl>
    <w:lvl w:ilvl="7">
      <w:start w:val="1"/>
      <w:numFmt w:val="decimal"/>
      <w:isLgl/>
      <w:lvlText w:val="%1.%2.%3.%4.%5.%6.%7.%8."/>
      <w:lvlJc w:val="left"/>
      <w:pPr>
        <w:ind w:left="2388" w:hanging="1440"/>
      </w:pPr>
      <w:rPr>
        <w:rFonts w:hint="default"/>
      </w:rPr>
    </w:lvl>
    <w:lvl w:ilvl="8">
      <w:start w:val="1"/>
      <w:numFmt w:val="decimal"/>
      <w:isLgl/>
      <w:lvlText w:val="%1.%2.%3.%4.%5.%6.%7.%8.%9."/>
      <w:lvlJc w:val="left"/>
      <w:pPr>
        <w:ind w:left="2748" w:hanging="1800"/>
      </w:pPr>
      <w:rPr>
        <w:rFonts w:hint="default"/>
      </w:rPr>
    </w:lvl>
  </w:abstractNum>
  <w:abstractNum w:abstractNumId="8" w15:restartNumberingAfterBreak="0">
    <w:nsid w:val="32884B49"/>
    <w:multiLevelType w:val="multilevel"/>
    <w:tmpl w:val="F182A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pStyle w:val="Heading7"/>
      <w:lvlText w:val="▪"/>
      <w:lvlJc w:val="left"/>
      <w:pPr>
        <w:ind w:left="5040" w:hanging="360"/>
      </w:pPr>
      <w:rPr>
        <w:rFonts w:ascii="Noto Sans Symbols" w:eastAsia="Noto Sans Symbols" w:hAnsi="Noto Sans Symbols" w:cs="Noto Sans Symbols"/>
        <w:sz w:val="20"/>
        <w:szCs w:val="20"/>
      </w:rPr>
    </w:lvl>
    <w:lvl w:ilvl="7">
      <w:start w:val="1"/>
      <w:numFmt w:val="bullet"/>
      <w:pStyle w:val="Heading8"/>
      <w:lvlText w:val="▪"/>
      <w:lvlJc w:val="left"/>
      <w:pPr>
        <w:ind w:left="5760" w:hanging="360"/>
      </w:pPr>
      <w:rPr>
        <w:rFonts w:ascii="Noto Sans Symbols" w:eastAsia="Noto Sans Symbols" w:hAnsi="Noto Sans Symbols" w:cs="Noto Sans Symbols"/>
        <w:sz w:val="20"/>
        <w:szCs w:val="20"/>
      </w:rPr>
    </w:lvl>
    <w:lvl w:ilvl="8">
      <w:start w:val="1"/>
      <w:numFmt w:val="bullet"/>
      <w:pStyle w:val="Heading9"/>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541369C"/>
    <w:multiLevelType w:val="hybridMultilevel"/>
    <w:tmpl w:val="869EFA5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0" w15:restartNumberingAfterBreak="0">
    <w:nsid w:val="3B1559BC"/>
    <w:multiLevelType w:val="hybridMultilevel"/>
    <w:tmpl w:val="9E28DEE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1" w15:restartNumberingAfterBreak="0">
    <w:nsid w:val="3C717D41"/>
    <w:multiLevelType w:val="hybridMultilevel"/>
    <w:tmpl w:val="F75C3564"/>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12" w15:restartNumberingAfterBreak="0">
    <w:nsid w:val="3F3A5D47"/>
    <w:multiLevelType w:val="hybridMultilevel"/>
    <w:tmpl w:val="5E36BF56"/>
    <w:lvl w:ilvl="0" w:tplc="1D9C35B2">
      <w:start w:val="1"/>
      <w:numFmt w:val="decimal"/>
      <w:lvlText w:val="4.%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F3087C"/>
    <w:multiLevelType w:val="multilevel"/>
    <w:tmpl w:val="3CEECE04"/>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5A87C91"/>
    <w:multiLevelType w:val="multilevel"/>
    <w:tmpl w:val="8060772E"/>
    <w:lvl w:ilvl="0">
      <w:start w:val="1"/>
      <w:numFmt w:val="decimal"/>
      <w:lvlText w:val="%1."/>
      <w:lvlJc w:val="left"/>
      <w:pPr>
        <w:ind w:left="1668" w:hanging="360"/>
      </w:pPr>
      <w:rPr>
        <w:rFonts w:hint="default"/>
      </w:rPr>
    </w:lvl>
    <w:lvl w:ilvl="1">
      <w:start w:val="2"/>
      <w:numFmt w:val="decimal"/>
      <w:isLgl/>
      <w:lvlText w:val="%1.%2."/>
      <w:lvlJc w:val="left"/>
      <w:pPr>
        <w:ind w:left="1698" w:hanging="39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15" w15:restartNumberingAfterBreak="0">
    <w:nsid w:val="46D51949"/>
    <w:multiLevelType w:val="hybridMultilevel"/>
    <w:tmpl w:val="E74E5C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B967C4A"/>
    <w:multiLevelType w:val="hybridMultilevel"/>
    <w:tmpl w:val="E8C6A96A"/>
    <w:lvl w:ilvl="0" w:tplc="E9366706">
      <w:start w:val="1"/>
      <w:numFmt w:val="decimal"/>
      <w:lvlText w:val="3.%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CA92D61"/>
    <w:multiLevelType w:val="multilevel"/>
    <w:tmpl w:val="75781B2C"/>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04663E1"/>
    <w:multiLevelType w:val="multilevel"/>
    <w:tmpl w:val="0534EAB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1FE5184"/>
    <w:multiLevelType w:val="hybridMultilevel"/>
    <w:tmpl w:val="F5A6785C"/>
    <w:lvl w:ilvl="0" w:tplc="04210001">
      <w:start w:val="1"/>
      <w:numFmt w:val="bullet"/>
      <w:lvlText w:val=""/>
      <w:lvlJc w:val="left"/>
      <w:pPr>
        <w:ind w:left="1170" w:hanging="360"/>
      </w:pPr>
      <w:rPr>
        <w:rFonts w:ascii="Symbol" w:hAnsi="Symbol" w:hint="default"/>
      </w:rPr>
    </w:lvl>
    <w:lvl w:ilvl="1" w:tplc="04210003" w:tentative="1">
      <w:start w:val="1"/>
      <w:numFmt w:val="bullet"/>
      <w:lvlText w:val="o"/>
      <w:lvlJc w:val="left"/>
      <w:pPr>
        <w:ind w:left="1890" w:hanging="360"/>
      </w:pPr>
      <w:rPr>
        <w:rFonts w:ascii="Courier New" w:hAnsi="Courier New" w:cs="Courier New" w:hint="default"/>
      </w:rPr>
    </w:lvl>
    <w:lvl w:ilvl="2" w:tplc="04210005" w:tentative="1">
      <w:start w:val="1"/>
      <w:numFmt w:val="bullet"/>
      <w:lvlText w:val=""/>
      <w:lvlJc w:val="left"/>
      <w:pPr>
        <w:ind w:left="2610" w:hanging="360"/>
      </w:pPr>
      <w:rPr>
        <w:rFonts w:ascii="Wingdings" w:hAnsi="Wingdings" w:hint="default"/>
      </w:rPr>
    </w:lvl>
    <w:lvl w:ilvl="3" w:tplc="04210001" w:tentative="1">
      <w:start w:val="1"/>
      <w:numFmt w:val="bullet"/>
      <w:lvlText w:val=""/>
      <w:lvlJc w:val="left"/>
      <w:pPr>
        <w:ind w:left="3330" w:hanging="360"/>
      </w:pPr>
      <w:rPr>
        <w:rFonts w:ascii="Symbol" w:hAnsi="Symbol" w:hint="default"/>
      </w:rPr>
    </w:lvl>
    <w:lvl w:ilvl="4" w:tplc="04210003" w:tentative="1">
      <w:start w:val="1"/>
      <w:numFmt w:val="bullet"/>
      <w:lvlText w:val="o"/>
      <w:lvlJc w:val="left"/>
      <w:pPr>
        <w:ind w:left="4050" w:hanging="360"/>
      </w:pPr>
      <w:rPr>
        <w:rFonts w:ascii="Courier New" w:hAnsi="Courier New" w:cs="Courier New" w:hint="default"/>
      </w:rPr>
    </w:lvl>
    <w:lvl w:ilvl="5" w:tplc="04210005" w:tentative="1">
      <w:start w:val="1"/>
      <w:numFmt w:val="bullet"/>
      <w:lvlText w:val=""/>
      <w:lvlJc w:val="left"/>
      <w:pPr>
        <w:ind w:left="4770" w:hanging="360"/>
      </w:pPr>
      <w:rPr>
        <w:rFonts w:ascii="Wingdings" w:hAnsi="Wingdings" w:hint="default"/>
      </w:rPr>
    </w:lvl>
    <w:lvl w:ilvl="6" w:tplc="04210001" w:tentative="1">
      <w:start w:val="1"/>
      <w:numFmt w:val="bullet"/>
      <w:lvlText w:val=""/>
      <w:lvlJc w:val="left"/>
      <w:pPr>
        <w:ind w:left="5490" w:hanging="360"/>
      </w:pPr>
      <w:rPr>
        <w:rFonts w:ascii="Symbol" w:hAnsi="Symbol" w:hint="default"/>
      </w:rPr>
    </w:lvl>
    <w:lvl w:ilvl="7" w:tplc="04210003" w:tentative="1">
      <w:start w:val="1"/>
      <w:numFmt w:val="bullet"/>
      <w:lvlText w:val="o"/>
      <w:lvlJc w:val="left"/>
      <w:pPr>
        <w:ind w:left="6210" w:hanging="360"/>
      </w:pPr>
      <w:rPr>
        <w:rFonts w:ascii="Courier New" w:hAnsi="Courier New" w:cs="Courier New" w:hint="default"/>
      </w:rPr>
    </w:lvl>
    <w:lvl w:ilvl="8" w:tplc="04210005" w:tentative="1">
      <w:start w:val="1"/>
      <w:numFmt w:val="bullet"/>
      <w:lvlText w:val=""/>
      <w:lvlJc w:val="left"/>
      <w:pPr>
        <w:ind w:left="6930" w:hanging="360"/>
      </w:pPr>
      <w:rPr>
        <w:rFonts w:ascii="Wingdings" w:hAnsi="Wingdings" w:hint="default"/>
      </w:rPr>
    </w:lvl>
  </w:abstractNum>
  <w:abstractNum w:abstractNumId="20" w15:restartNumberingAfterBreak="0">
    <w:nsid w:val="5BB3281D"/>
    <w:multiLevelType w:val="hybridMultilevel"/>
    <w:tmpl w:val="4BDEE356"/>
    <w:lvl w:ilvl="0" w:tplc="38090001">
      <w:start w:val="1"/>
      <w:numFmt w:val="bullet"/>
      <w:lvlText w:val=""/>
      <w:lvlJc w:val="left"/>
      <w:pPr>
        <w:ind w:left="2028" w:hanging="360"/>
      </w:pPr>
      <w:rPr>
        <w:rFonts w:ascii="Symbol" w:hAnsi="Symbol" w:hint="default"/>
      </w:rPr>
    </w:lvl>
    <w:lvl w:ilvl="1" w:tplc="04210003" w:tentative="1">
      <w:start w:val="1"/>
      <w:numFmt w:val="bullet"/>
      <w:lvlText w:val="o"/>
      <w:lvlJc w:val="left"/>
      <w:pPr>
        <w:ind w:left="2748" w:hanging="360"/>
      </w:pPr>
      <w:rPr>
        <w:rFonts w:ascii="Courier New" w:hAnsi="Courier New" w:cs="Courier New" w:hint="default"/>
      </w:rPr>
    </w:lvl>
    <w:lvl w:ilvl="2" w:tplc="04210005" w:tentative="1">
      <w:start w:val="1"/>
      <w:numFmt w:val="bullet"/>
      <w:lvlText w:val=""/>
      <w:lvlJc w:val="left"/>
      <w:pPr>
        <w:ind w:left="3468" w:hanging="360"/>
      </w:pPr>
      <w:rPr>
        <w:rFonts w:ascii="Wingdings" w:hAnsi="Wingdings" w:hint="default"/>
      </w:rPr>
    </w:lvl>
    <w:lvl w:ilvl="3" w:tplc="04210001" w:tentative="1">
      <w:start w:val="1"/>
      <w:numFmt w:val="bullet"/>
      <w:lvlText w:val=""/>
      <w:lvlJc w:val="left"/>
      <w:pPr>
        <w:ind w:left="4188" w:hanging="360"/>
      </w:pPr>
      <w:rPr>
        <w:rFonts w:ascii="Symbol" w:hAnsi="Symbol" w:hint="default"/>
      </w:rPr>
    </w:lvl>
    <w:lvl w:ilvl="4" w:tplc="04210003" w:tentative="1">
      <w:start w:val="1"/>
      <w:numFmt w:val="bullet"/>
      <w:lvlText w:val="o"/>
      <w:lvlJc w:val="left"/>
      <w:pPr>
        <w:ind w:left="4908" w:hanging="360"/>
      </w:pPr>
      <w:rPr>
        <w:rFonts w:ascii="Courier New" w:hAnsi="Courier New" w:cs="Courier New" w:hint="default"/>
      </w:rPr>
    </w:lvl>
    <w:lvl w:ilvl="5" w:tplc="04210005" w:tentative="1">
      <w:start w:val="1"/>
      <w:numFmt w:val="bullet"/>
      <w:lvlText w:val=""/>
      <w:lvlJc w:val="left"/>
      <w:pPr>
        <w:ind w:left="5628" w:hanging="360"/>
      </w:pPr>
      <w:rPr>
        <w:rFonts w:ascii="Wingdings" w:hAnsi="Wingdings" w:hint="default"/>
      </w:rPr>
    </w:lvl>
    <w:lvl w:ilvl="6" w:tplc="04210001" w:tentative="1">
      <w:start w:val="1"/>
      <w:numFmt w:val="bullet"/>
      <w:lvlText w:val=""/>
      <w:lvlJc w:val="left"/>
      <w:pPr>
        <w:ind w:left="6348" w:hanging="360"/>
      </w:pPr>
      <w:rPr>
        <w:rFonts w:ascii="Symbol" w:hAnsi="Symbol" w:hint="default"/>
      </w:rPr>
    </w:lvl>
    <w:lvl w:ilvl="7" w:tplc="04210003" w:tentative="1">
      <w:start w:val="1"/>
      <w:numFmt w:val="bullet"/>
      <w:lvlText w:val="o"/>
      <w:lvlJc w:val="left"/>
      <w:pPr>
        <w:ind w:left="7068" w:hanging="360"/>
      </w:pPr>
      <w:rPr>
        <w:rFonts w:ascii="Courier New" w:hAnsi="Courier New" w:cs="Courier New" w:hint="default"/>
      </w:rPr>
    </w:lvl>
    <w:lvl w:ilvl="8" w:tplc="04210005" w:tentative="1">
      <w:start w:val="1"/>
      <w:numFmt w:val="bullet"/>
      <w:lvlText w:val=""/>
      <w:lvlJc w:val="left"/>
      <w:pPr>
        <w:ind w:left="7788" w:hanging="360"/>
      </w:pPr>
      <w:rPr>
        <w:rFonts w:ascii="Wingdings" w:hAnsi="Wingdings" w:hint="default"/>
      </w:rPr>
    </w:lvl>
  </w:abstractNum>
  <w:abstractNum w:abstractNumId="21" w15:restartNumberingAfterBreak="0">
    <w:nsid w:val="5E19348F"/>
    <w:multiLevelType w:val="multilevel"/>
    <w:tmpl w:val="34089A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FDA796D"/>
    <w:multiLevelType w:val="multilevel"/>
    <w:tmpl w:val="226A93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F62004"/>
    <w:multiLevelType w:val="multilevel"/>
    <w:tmpl w:val="7E2CE834"/>
    <w:lvl w:ilvl="0">
      <w:start w:val="1"/>
      <w:numFmt w:val="decimal"/>
      <w:lvlText w:val="%1."/>
      <w:lvlJc w:val="left"/>
      <w:pPr>
        <w:ind w:left="1668" w:hanging="360"/>
      </w:pPr>
      <w:rPr>
        <w:rFonts w:hint="default"/>
      </w:rPr>
    </w:lvl>
    <w:lvl w:ilvl="1">
      <w:start w:val="1"/>
      <w:numFmt w:val="decimal"/>
      <w:isLgl/>
      <w:lvlText w:val="%1.%2."/>
      <w:lvlJc w:val="left"/>
      <w:pPr>
        <w:ind w:left="1728" w:hanging="420"/>
      </w:pPr>
      <w:rPr>
        <w:rFonts w:hint="default"/>
      </w:rPr>
    </w:lvl>
    <w:lvl w:ilvl="2">
      <w:start w:val="1"/>
      <w:numFmt w:val="decimal"/>
      <w:isLgl/>
      <w:lvlText w:val="%1.%2.%3."/>
      <w:lvlJc w:val="left"/>
      <w:pPr>
        <w:ind w:left="2028" w:hanging="720"/>
      </w:pPr>
      <w:rPr>
        <w:rFonts w:hint="default"/>
      </w:rPr>
    </w:lvl>
    <w:lvl w:ilvl="3">
      <w:start w:val="1"/>
      <w:numFmt w:val="decimal"/>
      <w:isLgl/>
      <w:lvlText w:val="%1.%2.%3.%4."/>
      <w:lvlJc w:val="left"/>
      <w:pPr>
        <w:ind w:left="2028" w:hanging="720"/>
      </w:pPr>
      <w:rPr>
        <w:rFonts w:hint="default"/>
      </w:rPr>
    </w:lvl>
    <w:lvl w:ilvl="4">
      <w:start w:val="1"/>
      <w:numFmt w:val="decimal"/>
      <w:isLgl/>
      <w:lvlText w:val="%1.%2.%3.%4.%5."/>
      <w:lvlJc w:val="left"/>
      <w:pPr>
        <w:ind w:left="2388" w:hanging="1080"/>
      </w:pPr>
      <w:rPr>
        <w:rFonts w:hint="default"/>
      </w:rPr>
    </w:lvl>
    <w:lvl w:ilvl="5">
      <w:start w:val="1"/>
      <w:numFmt w:val="decimal"/>
      <w:isLgl/>
      <w:lvlText w:val="%1.%2.%3.%4.%5.%6."/>
      <w:lvlJc w:val="left"/>
      <w:pPr>
        <w:ind w:left="2388" w:hanging="1080"/>
      </w:pPr>
      <w:rPr>
        <w:rFonts w:hint="default"/>
      </w:rPr>
    </w:lvl>
    <w:lvl w:ilvl="6">
      <w:start w:val="1"/>
      <w:numFmt w:val="decimal"/>
      <w:isLgl/>
      <w:lvlText w:val="%1.%2.%3.%4.%5.%6.%7."/>
      <w:lvlJc w:val="left"/>
      <w:pPr>
        <w:ind w:left="2748" w:hanging="1440"/>
      </w:pPr>
      <w:rPr>
        <w:rFonts w:hint="default"/>
      </w:rPr>
    </w:lvl>
    <w:lvl w:ilvl="7">
      <w:start w:val="1"/>
      <w:numFmt w:val="decimal"/>
      <w:isLgl/>
      <w:lvlText w:val="%1.%2.%3.%4.%5.%6.%7.%8."/>
      <w:lvlJc w:val="left"/>
      <w:pPr>
        <w:ind w:left="2748" w:hanging="1440"/>
      </w:pPr>
      <w:rPr>
        <w:rFonts w:hint="default"/>
      </w:rPr>
    </w:lvl>
    <w:lvl w:ilvl="8">
      <w:start w:val="1"/>
      <w:numFmt w:val="decimal"/>
      <w:isLgl/>
      <w:lvlText w:val="%1.%2.%3.%4.%5.%6.%7.%8.%9."/>
      <w:lvlJc w:val="left"/>
      <w:pPr>
        <w:ind w:left="3108" w:hanging="1800"/>
      </w:pPr>
      <w:rPr>
        <w:rFonts w:hint="default"/>
      </w:rPr>
    </w:lvl>
  </w:abstractNum>
  <w:abstractNum w:abstractNumId="24" w15:restartNumberingAfterBreak="0">
    <w:nsid w:val="68195E74"/>
    <w:multiLevelType w:val="multilevel"/>
    <w:tmpl w:val="75781B2C"/>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94A16B7"/>
    <w:multiLevelType w:val="multilevel"/>
    <w:tmpl w:val="38F6BA6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6" w15:restartNumberingAfterBreak="0">
    <w:nsid w:val="698B3E64"/>
    <w:multiLevelType w:val="multilevel"/>
    <w:tmpl w:val="0B1A53E8"/>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AFA4FDF"/>
    <w:multiLevelType w:val="multilevel"/>
    <w:tmpl w:val="3B64BC38"/>
    <w:lvl w:ilvl="0">
      <w:start w:val="1"/>
      <w:numFmt w:val="decimal"/>
      <w:lvlText w:val="%1."/>
      <w:lvlJc w:val="left"/>
      <w:pPr>
        <w:ind w:left="720" w:hanging="360"/>
      </w:pPr>
      <w:rPr>
        <w:rFonts w:ascii="Bookman Old Style" w:eastAsia="Bookman Old Style" w:hAnsi="Bookman Old Style" w:cs="Bookman Old Styl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3DF7086"/>
    <w:multiLevelType w:val="hybridMultilevel"/>
    <w:tmpl w:val="8530E092"/>
    <w:lvl w:ilvl="0" w:tplc="FFFFFFFF">
      <w:start w:val="1"/>
      <w:numFmt w:val="decimal"/>
      <w:lvlText w:val="4.%1 "/>
      <w:lvlJc w:val="left"/>
      <w:pPr>
        <w:ind w:left="720" w:hanging="360"/>
      </w:pPr>
      <w:rPr>
        <w:rFonts w:hint="default"/>
      </w:rPr>
    </w:lvl>
    <w:lvl w:ilvl="1" w:tplc="1D9C35B2">
      <w:start w:val="1"/>
      <w:numFmt w:val="decimal"/>
      <w:lvlText w:val="4.%2 "/>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627D7A"/>
    <w:multiLevelType w:val="multilevel"/>
    <w:tmpl w:val="FBE88B6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BB64322"/>
    <w:multiLevelType w:val="multilevel"/>
    <w:tmpl w:val="7910FE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DEC0BB3"/>
    <w:multiLevelType w:val="hybridMultilevel"/>
    <w:tmpl w:val="1BE2098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888222184">
    <w:abstractNumId w:val="8"/>
  </w:num>
  <w:num w:numId="2" w16cid:durableId="1380134178">
    <w:abstractNumId w:val="3"/>
  </w:num>
  <w:num w:numId="3" w16cid:durableId="1493791324">
    <w:abstractNumId w:val="21"/>
  </w:num>
  <w:num w:numId="4" w16cid:durableId="1692871542">
    <w:abstractNumId w:val="2"/>
  </w:num>
  <w:num w:numId="5" w16cid:durableId="725881546">
    <w:abstractNumId w:val="7"/>
  </w:num>
  <w:num w:numId="6" w16cid:durableId="2094890260">
    <w:abstractNumId w:val="9"/>
  </w:num>
  <w:num w:numId="7" w16cid:durableId="354766392">
    <w:abstractNumId w:val="11"/>
  </w:num>
  <w:num w:numId="8" w16cid:durableId="1391344763">
    <w:abstractNumId w:val="20"/>
  </w:num>
  <w:num w:numId="9" w16cid:durableId="1802842464">
    <w:abstractNumId w:val="10"/>
  </w:num>
  <w:num w:numId="10" w16cid:durableId="111216648">
    <w:abstractNumId w:val="14"/>
  </w:num>
  <w:num w:numId="11" w16cid:durableId="897471428">
    <w:abstractNumId w:val="23"/>
  </w:num>
  <w:num w:numId="12" w16cid:durableId="611018196">
    <w:abstractNumId w:val="18"/>
  </w:num>
  <w:num w:numId="13" w16cid:durableId="1945647326">
    <w:abstractNumId w:val="25"/>
  </w:num>
  <w:num w:numId="14" w16cid:durableId="32197032">
    <w:abstractNumId w:val="30"/>
  </w:num>
  <w:num w:numId="15" w16cid:durableId="1205216451">
    <w:abstractNumId w:val="31"/>
  </w:num>
  <w:num w:numId="16" w16cid:durableId="1673754459">
    <w:abstractNumId w:val="19"/>
  </w:num>
  <w:num w:numId="17" w16cid:durableId="2114549195">
    <w:abstractNumId w:val="17"/>
  </w:num>
  <w:num w:numId="18" w16cid:durableId="401217284">
    <w:abstractNumId w:val="24"/>
  </w:num>
  <w:num w:numId="19" w16cid:durableId="646936950">
    <w:abstractNumId w:val="26"/>
  </w:num>
  <w:num w:numId="20" w16cid:durableId="1460956922">
    <w:abstractNumId w:val="27"/>
  </w:num>
  <w:num w:numId="21" w16cid:durableId="722481836">
    <w:abstractNumId w:val="13"/>
  </w:num>
  <w:num w:numId="22" w16cid:durableId="1459835399">
    <w:abstractNumId w:val="29"/>
  </w:num>
  <w:num w:numId="23" w16cid:durableId="347022312">
    <w:abstractNumId w:val="15"/>
  </w:num>
  <w:num w:numId="24" w16cid:durableId="1170830317">
    <w:abstractNumId w:val="4"/>
  </w:num>
  <w:num w:numId="25" w16cid:durableId="638807640">
    <w:abstractNumId w:val="0"/>
  </w:num>
  <w:num w:numId="26" w16cid:durableId="1438793626">
    <w:abstractNumId w:val="6"/>
  </w:num>
  <w:num w:numId="27" w16cid:durableId="112285386">
    <w:abstractNumId w:val="16"/>
  </w:num>
  <w:num w:numId="28" w16cid:durableId="787116559">
    <w:abstractNumId w:val="1"/>
  </w:num>
  <w:num w:numId="29" w16cid:durableId="240139949">
    <w:abstractNumId w:val="28"/>
  </w:num>
  <w:num w:numId="30" w16cid:durableId="1482966955">
    <w:abstractNumId w:val="12"/>
  </w:num>
  <w:num w:numId="31" w16cid:durableId="293411101">
    <w:abstractNumId w:val="5"/>
  </w:num>
  <w:num w:numId="32" w16cid:durableId="399209039">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B64"/>
    <w:rsid w:val="00043FF4"/>
    <w:rsid w:val="000A21E5"/>
    <w:rsid w:val="000C6E35"/>
    <w:rsid w:val="000E2537"/>
    <w:rsid w:val="000E6AC9"/>
    <w:rsid w:val="00134394"/>
    <w:rsid w:val="001360EB"/>
    <w:rsid w:val="00176DB7"/>
    <w:rsid w:val="001964C6"/>
    <w:rsid w:val="001C76C3"/>
    <w:rsid w:val="001D7B69"/>
    <w:rsid w:val="001E1753"/>
    <w:rsid w:val="00207D31"/>
    <w:rsid w:val="00221784"/>
    <w:rsid w:val="00235E9E"/>
    <w:rsid w:val="00246A10"/>
    <w:rsid w:val="00262699"/>
    <w:rsid w:val="00277E51"/>
    <w:rsid w:val="002839EE"/>
    <w:rsid w:val="002841CB"/>
    <w:rsid w:val="00295A10"/>
    <w:rsid w:val="002A28B2"/>
    <w:rsid w:val="002C5FAF"/>
    <w:rsid w:val="00306D90"/>
    <w:rsid w:val="003343C2"/>
    <w:rsid w:val="00342B64"/>
    <w:rsid w:val="00345F1C"/>
    <w:rsid w:val="00350062"/>
    <w:rsid w:val="00362EC4"/>
    <w:rsid w:val="003832C0"/>
    <w:rsid w:val="00384B0C"/>
    <w:rsid w:val="00393813"/>
    <w:rsid w:val="003B13EB"/>
    <w:rsid w:val="003B4DC8"/>
    <w:rsid w:val="003C385F"/>
    <w:rsid w:val="003C6E57"/>
    <w:rsid w:val="00412AAA"/>
    <w:rsid w:val="00427EED"/>
    <w:rsid w:val="00435972"/>
    <w:rsid w:val="004374BC"/>
    <w:rsid w:val="004425F3"/>
    <w:rsid w:val="0044339E"/>
    <w:rsid w:val="00451248"/>
    <w:rsid w:val="0046097E"/>
    <w:rsid w:val="0047592A"/>
    <w:rsid w:val="00494906"/>
    <w:rsid w:val="004C500A"/>
    <w:rsid w:val="004F1B7E"/>
    <w:rsid w:val="00506002"/>
    <w:rsid w:val="005140AC"/>
    <w:rsid w:val="00531CDA"/>
    <w:rsid w:val="00532101"/>
    <w:rsid w:val="00537671"/>
    <w:rsid w:val="00540675"/>
    <w:rsid w:val="00542822"/>
    <w:rsid w:val="00552027"/>
    <w:rsid w:val="00553966"/>
    <w:rsid w:val="00554DC9"/>
    <w:rsid w:val="005A51A2"/>
    <w:rsid w:val="005C64E4"/>
    <w:rsid w:val="005F6C6B"/>
    <w:rsid w:val="006063E6"/>
    <w:rsid w:val="00611A97"/>
    <w:rsid w:val="00661D8B"/>
    <w:rsid w:val="006706E0"/>
    <w:rsid w:val="006A4C63"/>
    <w:rsid w:val="006C59C7"/>
    <w:rsid w:val="006D0F7D"/>
    <w:rsid w:val="006D2CA2"/>
    <w:rsid w:val="006F33DA"/>
    <w:rsid w:val="007029C5"/>
    <w:rsid w:val="007219A7"/>
    <w:rsid w:val="00724D8E"/>
    <w:rsid w:val="00755499"/>
    <w:rsid w:val="00767105"/>
    <w:rsid w:val="00770DD3"/>
    <w:rsid w:val="00795BD2"/>
    <w:rsid w:val="007B39C2"/>
    <w:rsid w:val="007B752B"/>
    <w:rsid w:val="007C409B"/>
    <w:rsid w:val="007E40FC"/>
    <w:rsid w:val="0080556F"/>
    <w:rsid w:val="008223D2"/>
    <w:rsid w:val="00840693"/>
    <w:rsid w:val="008428C0"/>
    <w:rsid w:val="00855A5E"/>
    <w:rsid w:val="00857514"/>
    <w:rsid w:val="0089043D"/>
    <w:rsid w:val="008A3250"/>
    <w:rsid w:val="008B3DAE"/>
    <w:rsid w:val="008D759A"/>
    <w:rsid w:val="009102DE"/>
    <w:rsid w:val="00912EB7"/>
    <w:rsid w:val="00973CA5"/>
    <w:rsid w:val="009840AA"/>
    <w:rsid w:val="00985EAF"/>
    <w:rsid w:val="009A0D4B"/>
    <w:rsid w:val="009C7DEC"/>
    <w:rsid w:val="009D5B0D"/>
    <w:rsid w:val="009F706A"/>
    <w:rsid w:val="00A251B7"/>
    <w:rsid w:val="00A36314"/>
    <w:rsid w:val="00A719C4"/>
    <w:rsid w:val="00A82666"/>
    <w:rsid w:val="00B10182"/>
    <w:rsid w:val="00B15F27"/>
    <w:rsid w:val="00B5527B"/>
    <w:rsid w:val="00B57C1B"/>
    <w:rsid w:val="00B80056"/>
    <w:rsid w:val="00BD1C43"/>
    <w:rsid w:val="00BE06A0"/>
    <w:rsid w:val="00C06517"/>
    <w:rsid w:val="00C412B2"/>
    <w:rsid w:val="00C50F51"/>
    <w:rsid w:val="00C579D3"/>
    <w:rsid w:val="00C623E8"/>
    <w:rsid w:val="00C74574"/>
    <w:rsid w:val="00CE3742"/>
    <w:rsid w:val="00CE3A9B"/>
    <w:rsid w:val="00CE3B1A"/>
    <w:rsid w:val="00D02715"/>
    <w:rsid w:val="00D07F1E"/>
    <w:rsid w:val="00D161B2"/>
    <w:rsid w:val="00D27665"/>
    <w:rsid w:val="00D34CA5"/>
    <w:rsid w:val="00D413FA"/>
    <w:rsid w:val="00D64D7F"/>
    <w:rsid w:val="00D866CA"/>
    <w:rsid w:val="00D902C9"/>
    <w:rsid w:val="00D916E1"/>
    <w:rsid w:val="00D9281F"/>
    <w:rsid w:val="00DC557D"/>
    <w:rsid w:val="00DE2B2C"/>
    <w:rsid w:val="00E05273"/>
    <w:rsid w:val="00E41179"/>
    <w:rsid w:val="00E50B92"/>
    <w:rsid w:val="00E718B6"/>
    <w:rsid w:val="00E9300B"/>
    <w:rsid w:val="00EB3F4C"/>
    <w:rsid w:val="00EB4FFA"/>
    <w:rsid w:val="00F41265"/>
    <w:rsid w:val="00F44942"/>
    <w:rsid w:val="00F51854"/>
    <w:rsid w:val="00F54EC2"/>
    <w:rsid w:val="00F62AB8"/>
    <w:rsid w:val="00F91C2D"/>
    <w:rsid w:val="00FC1205"/>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8DFC"/>
  <w15:docId w15:val="{C79AA53A-3011-4E6C-B957-FC8AD5648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C63"/>
    <w:pPr>
      <w:spacing w:line="276" w:lineRule="auto"/>
    </w:pPr>
    <w:rPr>
      <w:sz w:val="22"/>
    </w:rPr>
  </w:style>
  <w:style w:type="paragraph" w:styleId="Heading1">
    <w:name w:val="heading 1"/>
    <w:basedOn w:val="Normal"/>
    <w:next w:val="Normal"/>
    <w:link w:val="Heading1Char"/>
    <w:uiPriority w:val="9"/>
    <w:qFormat/>
    <w:rsid w:val="00D413FA"/>
    <w:pPr>
      <w:keepNext/>
      <w:jc w:val="center"/>
      <w:outlineLvl w:val="0"/>
    </w:pPr>
    <w:rPr>
      <w:rFonts w:eastAsia="Cambria" w:cs="Cambria"/>
      <w:b/>
      <w:sz w:val="24"/>
      <w:szCs w:val="32"/>
    </w:rPr>
  </w:style>
  <w:style w:type="paragraph" w:styleId="Heading2">
    <w:name w:val="heading 2"/>
    <w:basedOn w:val="Normal"/>
    <w:next w:val="Normal"/>
    <w:link w:val="Heading2Char"/>
    <w:uiPriority w:val="9"/>
    <w:unhideWhenUsed/>
    <w:qFormat/>
    <w:rsid w:val="00D916E1"/>
    <w:pPr>
      <w:keepNext/>
      <w:outlineLvl w:val="1"/>
    </w:pPr>
    <w:rPr>
      <w:rFonts w:eastAsia="Cambria" w:cs="Cambria"/>
      <w:b/>
      <w:szCs w:val="28"/>
    </w:rPr>
  </w:style>
  <w:style w:type="paragraph" w:styleId="Heading3">
    <w:name w:val="heading 3"/>
    <w:basedOn w:val="Normal"/>
    <w:next w:val="Normal"/>
    <w:link w:val="Heading3Char"/>
    <w:uiPriority w:val="9"/>
    <w:semiHidden/>
    <w:unhideWhenUsed/>
    <w:qFormat/>
    <w:pPr>
      <w:keepNext/>
      <w:spacing w:before="240" w:after="60"/>
      <w:ind w:left="2160" w:hanging="720"/>
      <w:outlineLvl w:val="2"/>
    </w:pPr>
    <w:rPr>
      <w:rFonts w:ascii="Cambria" w:eastAsia="Cambria" w:hAnsi="Cambria" w:cs="Cambria"/>
      <w:b/>
      <w:sz w:val="26"/>
      <w:szCs w:val="26"/>
    </w:rPr>
  </w:style>
  <w:style w:type="paragraph" w:styleId="Heading4">
    <w:name w:val="heading 4"/>
    <w:basedOn w:val="Normal"/>
    <w:next w:val="Normal"/>
    <w:link w:val="Heading4Char"/>
    <w:uiPriority w:val="9"/>
    <w:semiHidden/>
    <w:unhideWhenUsed/>
    <w:qFormat/>
    <w:pPr>
      <w:keepNext/>
      <w:spacing w:before="240" w:after="60"/>
      <w:ind w:left="2880" w:hanging="720"/>
      <w:outlineLvl w:val="3"/>
    </w:pPr>
    <w:rPr>
      <w:rFonts w:ascii="Calibri" w:eastAsia="Calibri" w:hAnsi="Calibri" w:cs="Calibri"/>
      <w:b/>
      <w:sz w:val="28"/>
      <w:szCs w:val="28"/>
    </w:rPr>
  </w:style>
  <w:style w:type="paragraph" w:styleId="Heading5">
    <w:name w:val="heading 5"/>
    <w:basedOn w:val="Normal"/>
    <w:next w:val="Normal"/>
    <w:link w:val="Heading5Char"/>
    <w:uiPriority w:val="9"/>
    <w:semiHidden/>
    <w:unhideWhenUsed/>
    <w:qFormat/>
    <w:pPr>
      <w:spacing w:before="240" w:after="60"/>
      <w:ind w:left="3600" w:hanging="720"/>
      <w:outlineLvl w:val="4"/>
    </w:pPr>
    <w:rPr>
      <w:rFonts w:ascii="Calibri" w:eastAsia="Calibri" w:hAnsi="Calibri" w:cs="Calibri"/>
      <w:b/>
      <w:i/>
      <w:sz w:val="26"/>
      <w:szCs w:val="26"/>
    </w:rPr>
  </w:style>
  <w:style w:type="paragraph" w:styleId="Heading6">
    <w:name w:val="heading 6"/>
    <w:basedOn w:val="Normal"/>
    <w:next w:val="Normal"/>
    <w:link w:val="Heading6Char"/>
    <w:uiPriority w:val="9"/>
    <w:semiHidden/>
    <w:unhideWhenUsed/>
    <w:qFormat/>
    <w:pPr>
      <w:spacing w:before="240" w:after="60"/>
      <w:ind w:left="4320" w:hanging="720"/>
      <w:outlineLvl w:val="5"/>
    </w:pPr>
    <w:rPr>
      <w:b/>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413FA"/>
    <w:rPr>
      <w:rFonts w:eastAsia="Cambria" w:cs="Cambria"/>
      <w:b/>
      <w:sz w:val="24"/>
      <w:szCs w:val="32"/>
    </w:rPr>
  </w:style>
  <w:style w:type="character" w:customStyle="1" w:styleId="Heading2Char">
    <w:name w:val="Heading 2 Char"/>
    <w:basedOn w:val="DefaultParagraphFont"/>
    <w:link w:val="Heading2"/>
    <w:uiPriority w:val="9"/>
    <w:rsid w:val="00D916E1"/>
    <w:rPr>
      <w:rFonts w:eastAsia="Cambria" w:cs="Cambria"/>
      <w:b/>
      <w:sz w:val="22"/>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aliases w:val="Body of text,List Paragraph1,Body of text+1,Body of text+2,Body of text+3,List Paragraph11,Medium Grid 1 - Accent 21"/>
    <w:basedOn w:val="Normal"/>
    <w:link w:val="ListParagraphChar"/>
    <w:uiPriority w:val="34"/>
    <w:qFormat/>
    <w:rsid w:val="00615D6B"/>
    <w:pPr>
      <w:spacing w:after="160" w:line="259" w:lineRule="auto"/>
      <w:ind w:left="720"/>
      <w:contextualSpacing/>
    </w:pPr>
    <w:rPr>
      <w:rFonts w:asciiTheme="minorHAnsi" w:eastAsiaTheme="minorHAnsi" w:hAnsiTheme="minorHAnsi" w:cstheme="minorBidi"/>
      <w:kern w:val="2"/>
      <w:szCs w:val="22"/>
      <w:lang w:val="en-ID"/>
    </w:rPr>
  </w:style>
  <w:style w:type="character" w:customStyle="1" w:styleId="ListParagraphChar">
    <w:name w:val="List Paragraph Char"/>
    <w:aliases w:val="Body of text Char,List Paragraph1 Char,Body of text+1 Char,Body of text+2 Char,Body of text+3 Char,List Paragraph11 Char,Medium Grid 1 - Accent 21 Char"/>
    <w:link w:val="ListParagraph"/>
    <w:uiPriority w:val="34"/>
    <w:qFormat/>
    <w:locked/>
    <w:rsid w:val="00615D6B"/>
    <w:rPr>
      <w:rFonts w:asciiTheme="minorHAnsi" w:eastAsiaTheme="minorHAnsi" w:hAnsiTheme="minorHAnsi" w:cstheme="minorBidi"/>
      <w:kern w:val="2"/>
      <w:sz w:val="22"/>
      <w:szCs w:val="22"/>
      <w:lang w:val="en-ID"/>
    </w:rPr>
  </w:style>
  <w:style w:type="paragraph" w:styleId="Header">
    <w:name w:val="header"/>
    <w:basedOn w:val="Normal"/>
    <w:link w:val="HeaderChar"/>
    <w:uiPriority w:val="99"/>
    <w:unhideWhenUsed/>
    <w:rsid w:val="004228E7"/>
    <w:pPr>
      <w:tabs>
        <w:tab w:val="center" w:pos="4680"/>
        <w:tab w:val="right" w:pos="9360"/>
      </w:tabs>
    </w:pPr>
  </w:style>
  <w:style w:type="character" w:customStyle="1" w:styleId="HeaderChar">
    <w:name w:val="Header Char"/>
    <w:basedOn w:val="DefaultParagraphFont"/>
    <w:link w:val="Header"/>
    <w:uiPriority w:val="99"/>
    <w:rsid w:val="004228E7"/>
  </w:style>
  <w:style w:type="paragraph" w:styleId="Footer">
    <w:name w:val="footer"/>
    <w:basedOn w:val="Normal"/>
    <w:link w:val="FooterChar"/>
    <w:uiPriority w:val="99"/>
    <w:unhideWhenUsed/>
    <w:rsid w:val="004228E7"/>
    <w:pPr>
      <w:tabs>
        <w:tab w:val="center" w:pos="4680"/>
        <w:tab w:val="right" w:pos="9360"/>
      </w:tabs>
    </w:pPr>
  </w:style>
  <w:style w:type="character" w:customStyle="1" w:styleId="FooterChar">
    <w:name w:val="Footer Char"/>
    <w:basedOn w:val="DefaultParagraphFont"/>
    <w:link w:val="Footer"/>
    <w:uiPriority w:val="99"/>
    <w:rsid w:val="004228E7"/>
  </w:style>
  <w:style w:type="paragraph" w:styleId="NormalWeb">
    <w:name w:val="Normal (Web)"/>
    <w:basedOn w:val="Normal"/>
    <w:uiPriority w:val="99"/>
    <w:semiHidden/>
    <w:unhideWhenUsed/>
    <w:rsid w:val="00342EE2"/>
    <w:pPr>
      <w:spacing w:before="100" w:beforeAutospacing="1" w:after="100" w:afterAutospacing="1"/>
    </w:pPr>
    <w:rPr>
      <w:sz w:val="24"/>
      <w:szCs w:val="24"/>
    </w:rPr>
  </w:style>
  <w:style w:type="character" w:styleId="Emphasis">
    <w:name w:val="Emphasis"/>
    <w:basedOn w:val="DefaultParagraphFont"/>
    <w:uiPriority w:val="20"/>
    <w:qFormat/>
    <w:rsid w:val="00342EE2"/>
    <w:rPr>
      <w:i/>
      <w:iCs/>
    </w:rPr>
  </w:style>
  <w:style w:type="character" w:styleId="Strong">
    <w:name w:val="Strong"/>
    <w:basedOn w:val="DefaultParagraphFont"/>
    <w:uiPriority w:val="22"/>
    <w:qFormat/>
    <w:rsid w:val="00DD65B5"/>
    <w:rPr>
      <w:b/>
      <w:bCs/>
    </w:rPr>
  </w:style>
  <w:style w:type="table" w:styleId="TableGrid">
    <w:name w:val="Table Grid"/>
    <w:basedOn w:val="TableNormal"/>
    <w:uiPriority w:val="39"/>
    <w:rsid w:val="006E48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NoSpacing">
    <w:name w:val="No Spacing"/>
    <w:uiPriority w:val="1"/>
    <w:qFormat/>
    <w:rsid w:val="003832C0"/>
  </w:style>
  <w:style w:type="character" w:styleId="Hyperlink">
    <w:name w:val="Hyperlink"/>
    <w:basedOn w:val="DefaultParagraphFont"/>
    <w:uiPriority w:val="99"/>
    <w:unhideWhenUsed/>
    <w:rsid w:val="004F1B7E"/>
    <w:rPr>
      <w:color w:val="0000FF" w:themeColor="hyperlink"/>
      <w:u w:val="single"/>
    </w:rPr>
  </w:style>
  <w:style w:type="character" w:styleId="UnresolvedMention">
    <w:name w:val="Unresolved Mention"/>
    <w:basedOn w:val="DefaultParagraphFont"/>
    <w:uiPriority w:val="99"/>
    <w:semiHidden/>
    <w:unhideWhenUsed/>
    <w:rsid w:val="004F1B7E"/>
    <w:rPr>
      <w:color w:val="605E5C"/>
      <w:shd w:val="clear" w:color="auto" w:fill="E1DFDD"/>
    </w:rPr>
  </w:style>
  <w:style w:type="paragraph" w:styleId="TOCHeading">
    <w:name w:val="TOC Heading"/>
    <w:basedOn w:val="Heading1"/>
    <w:next w:val="Normal"/>
    <w:uiPriority w:val="39"/>
    <w:unhideWhenUsed/>
    <w:qFormat/>
    <w:rsid w:val="00F54EC2"/>
    <w:pPr>
      <w:keepLines/>
      <w:spacing w:before="240" w:line="259" w:lineRule="auto"/>
      <w:jc w:val="left"/>
      <w:outlineLvl w:val="9"/>
    </w:pPr>
    <w:rPr>
      <w:rFonts w:asciiTheme="majorHAnsi" w:eastAsiaTheme="majorEastAsia" w:hAnsiTheme="majorHAnsi" w:cstheme="majorBidi"/>
      <w:b w:val="0"/>
      <w:color w:val="365F91" w:themeColor="accent1" w:themeShade="BF"/>
      <w:sz w:val="32"/>
      <w:lang w:val="en-US" w:eastAsia="en-US"/>
    </w:rPr>
  </w:style>
  <w:style w:type="paragraph" w:styleId="TOC1">
    <w:name w:val="toc 1"/>
    <w:basedOn w:val="Normal"/>
    <w:next w:val="Normal"/>
    <w:autoRedefine/>
    <w:uiPriority w:val="39"/>
    <w:unhideWhenUsed/>
    <w:rsid w:val="00F54EC2"/>
    <w:pPr>
      <w:spacing w:after="100"/>
    </w:pPr>
  </w:style>
  <w:style w:type="paragraph" w:styleId="TOC2">
    <w:name w:val="toc 2"/>
    <w:basedOn w:val="Normal"/>
    <w:next w:val="Normal"/>
    <w:autoRedefine/>
    <w:uiPriority w:val="39"/>
    <w:unhideWhenUsed/>
    <w:rsid w:val="00F54E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ejournal1.unud.ac.id/index.php/jupita/article/view/726"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yperlink" Target="https://dispendukcapil.sampangkab.go.id/" TargetMode="External"/><Relationship Id="rId10" Type="http://schemas.openxmlformats.org/officeDocument/2006/relationships/hyperlink" Target="mailto:mohammadraya.23081@mhs.unesa.ac.id"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SvpgIGgTMXQtayPdwGVlvY7Jw==">CgMxLjAyDmguYm9uNjBtMnZ2NzZhMg5oLnM4endkYzkxazlmcTgAciExT0tzZklrY0Zld2FGa3oxcFBOaVAzVkM2bkRCQ0tibng=</go:docsCustomData>
</go:gDocsCustomXmlDataStorage>
</file>

<file path=customXml/itemProps1.xml><?xml version="1.0" encoding="utf-8"?>
<ds:datastoreItem xmlns:ds="http://schemas.openxmlformats.org/officeDocument/2006/customXml" ds:itemID="{5EF4352A-DCE0-42DD-893F-C3C8148D69A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31</Pages>
  <Words>8214</Words>
  <Characters>46822</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abdus salam</cp:lastModifiedBy>
  <cp:revision>7</cp:revision>
  <dcterms:created xsi:type="dcterms:W3CDTF">2026-03-23T11:30:00Z</dcterms:created>
  <dcterms:modified xsi:type="dcterms:W3CDTF">2026-03-25T09:37:00Z</dcterms:modified>
</cp:coreProperties>
</file>